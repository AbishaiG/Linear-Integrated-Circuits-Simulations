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CD43A" w14:textId="58C8B662" w:rsidR="005A634E" w:rsidRDefault="00F43163">
      <w:pPr>
        <w:spacing w:line="200" w:lineRule="exact"/>
      </w:pPr>
      <w:bookmarkStart w:id="0" w:name="_Hlk126825110"/>
      <w:bookmarkEnd w:id="0"/>
      <w:r>
        <w:tab/>
      </w:r>
    </w:p>
    <w:p w14:paraId="4AF041FE" w14:textId="77777777" w:rsidR="009860AF" w:rsidRDefault="009860AF">
      <w:pPr>
        <w:spacing w:line="200" w:lineRule="exact"/>
      </w:pPr>
    </w:p>
    <w:p w14:paraId="1FC68EC3" w14:textId="77777777" w:rsidR="005A634E" w:rsidRDefault="005A634E">
      <w:pPr>
        <w:spacing w:line="200" w:lineRule="exact"/>
      </w:pPr>
    </w:p>
    <w:p w14:paraId="1F5F9294" w14:textId="523D6FA0" w:rsidR="005A634E" w:rsidRDefault="00A25114">
      <w:pPr>
        <w:spacing w:line="200" w:lineRule="exact"/>
      </w:pPr>
      <w:r w:rsidRPr="00021BB7">
        <w:rPr>
          <w:noProof/>
        </w:rPr>
        <w:drawing>
          <wp:anchor distT="0" distB="0" distL="0" distR="0" simplePos="0" relativeHeight="251643392" behindDoc="0" locked="0" layoutInCell="1" allowOverlap="1" wp14:anchorId="6E251A0E" wp14:editId="1CE3BA5F">
            <wp:simplePos x="0" y="0"/>
            <wp:positionH relativeFrom="page">
              <wp:posOffset>831850</wp:posOffset>
            </wp:positionH>
            <wp:positionV relativeFrom="paragraph">
              <wp:posOffset>69850</wp:posOffset>
            </wp:positionV>
            <wp:extent cx="5648325" cy="1190625"/>
            <wp:effectExtent l="19050" t="0" r="9525" b="0"/>
            <wp:wrapTopAndBottom/>
            <wp:docPr id="14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86F309" w14:textId="135F8351" w:rsidR="005A634E" w:rsidRDefault="005A634E">
      <w:pPr>
        <w:spacing w:line="200" w:lineRule="exact"/>
      </w:pPr>
    </w:p>
    <w:p w14:paraId="44266DBF" w14:textId="77777777" w:rsidR="00367E4E" w:rsidRDefault="00367E4E">
      <w:pPr>
        <w:spacing w:line="200" w:lineRule="exact"/>
      </w:pPr>
    </w:p>
    <w:p w14:paraId="114D0B30" w14:textId="77777777" w:rsidR="00367E4E" w:rsidRDefault="00367E4E">
      <w:pPr>
        <w:spacing w:line="200" w:lineRule="exact"/>
      </w:pPr>
    </w:p>
    <w:p w14:paraId="53B2D8E6" w14:textId="77777777" w:rsidR="00367E4E" w:rsidRDefault="00367E4E">
      <w:pPr>
        <w:spacing w:line="200" w:lineRule="exact"/>
      </w:pPr>
    </w:p>
    <w:p w14:paraId="1A50EE7A" w14:textId="77777777" w:rsidR="00021BB7" w:rsidRDefault="00021BB7">
      <w:pPr>
        <w:spacing w:line="200" w:lineRule="exact"/>
      </w:pPr>
    </w:p>
    <w:p w14:paraId="2DD98A60" w14:textId="77777777" w:rsidR="00021BB7" w:rsidRDefault="00021BB7">
      <w:pPr>
        <w:spacing w:line="200" w:lineRule="exact"/>
      </w:pPr>
    </w:p>
    <w:p w14:paraId="0D9E465E" w14:textId="77777777" w:rsidR="00021BB7" w:rsidRDefault="00021BB7">
      <w:pPr>
        <w:spacing w:line="200" w:lineRule="exact"/>
      </w:pPr>
    </w:p>
    <w:p w14:paraId="0BFE2E30" w14:textId="77777777" w:rsidR="00021BB7" w:rsidRDefault="00021BB7">
      <w:pPr>
        <w:spacing w:line="200" w:lineRule="exact"/>
      </w:pPr>
    </w:p>
    <w:p w14:paraId="313E9718" w14:textId="77777777" w:rsidR="00DA4CCD" w:rsidRDefault="00DA4CCD" w:rsidP="00DA4CCD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Amrita School of Engineering, Bengaluru</w:t>
      </w:r>
    </w:p>
    <w:p w14:paraId="49373B46" w14:textId="77777777" w:rsidR="00DA4CCD" w:rsidRDefault="00DA4CCD" w:rsidP="00DA4CCD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Department of Electronics and Communication Engineering</w:t>
      </w:r>
    </w:p>
    <w:p w14:paraId="66E9D82D" w14:textId="77777777" w:rsidR="00DA4CCD" w:rsidRDefault="00DA4CCD" w:rsidP="00DA4CCD">
      <w:pPr>
        <w:pStyle w:val="NormalWeb"/>
        <w:jc w:val="center"/>
      </w:pPr>
      <w:r>
        <w:rPr>
          <w:b/>
          <w:bCs/>
          <w:color w:val="000000"/>
          <w:sz w:val="27"/>
          <w:szCs w:val="27"/>
        </w:rPr>
        <w:t>B.Tech. in Electronics and Communication Engineering</w:t>
      </w:r>
    </w:p>
    <w:p w14:paraId="341717D5" w14:textId="77777777" w:rsidR="00021BB7" w:rsidRDefault="00021BB7">
      <w:pPr>
        <w:spacing w:line="200" w:lineRule="exact"/>
      </w:pPr>
    </w:p>
    <w:p w14:paraId="74FA05EA" w14:textId="77777777" w:rsidR="00021BB7" w:rsidRDefault="00DA4CCD">
      <w:pPr>
        <w:spacing w:line="200" w:lineRule="exact"/>
      </w:pPr>
      <w:r>
        <w:t xml:space="preserve">            </w:t>
      </w:r>
    </w:p>
    <w:p w14:paraId="36C1E369" w14:textId="77777777" w:rsidR="00021BB7" w:rsidRDefault="00DA4CCD">
      <w:pPr>
        <w:spacing w:line="200" w:lineRule="exact"/>
      </w:pPr>
      <w:r>
        <w:t xml:space="preserve">          </w:t>
      </w:r>
    </w:p>
    <w:p w14:paraId="473E014B" w14:textId="77777777" w:rsidR="00021BB7" w:rsidRDefault="00021BB7">
      <w:pPr>
        <w:spacing w:line="200" w:lineRule="exact"/>
      </w:pPr>
    </w:p>
    <w:p w14:paraId="30C48565" w14:textId="77777777" w:rsidR="00DA4CCD" w:rsidRDefault="00DA4CCD" w:rsidP="00DA4CCD">
      <w:pPr>
        <w:pStyle w:val="Textbody"/>
        <w:spacing w:line="480" w:lineRule="auto"/>
        <w:jc w:val="center"/>
        <w:rPr>
          <w:b/>
          <w:bCs/>
          <w:sz w:val="32"/>
          <w:szCs w:val="32"/>
        </w:rPr>
      </w:pPr>
      <w:r w:rsidRPr="00553860">
        <w:rPr>
          <w:b/>
          <w:bCs/>
          <w:sz w:val="32"/>
          <w:szCs w:val="32"/>
        </w:rPr>
        <w:t>LAB MANUAL</w:t>
      </w:r>
    </w:p>
    <w:p w14:paraId="6650B496" w14:textId="5A85C7AF" w:rsidR="00D66395" w:rsidRDefault="00D66395" w:rsidP="00DA4CCD">
      <w:pPr>
        <w:pStyle w:val="Textbody"/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Submitted by </w:t>
      </w:r>
    </w:p>
    <w:p w14:paraId="35BB7CE4" w14:textId="75DAA495" w:rsidR="00021BB7" w:rsidRDefault="00D66395" w:rsidP="00D66395">
      <w:pPr>
        <w:pStyle w:val="Textbody"/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Abishai G</w:t>
      </w:r>
    </w:p>
    <w:p w14:paraId="01434360" w14:textId="7F6B9CAF" w:rsidR="00D66395" w:rsidRDefault="00D66395" w:rsidP="00D66395">
      <w:pPr>
        <w:pStyle w:val="Textbody"/>
        <w:spacing w:line="480" w:lineRule="auto"/>
        <w:jc w:val="center"/>
      </w:pPr>
      <w:r>
        <w:rPr>
          <w:b/>
          <w:bCs/>
          <w:sz w:val="32"/>
          <w:szCs w:val="32"/>
        </w:rPr>
        <w:t>BL.EN.U4ECE22263</w:t>
      </w:r>
    </w:p>
    <w:p w14:paraId="74B30EDE" w14:textId="77777777" w:rsidR="00021BB7" w:rsidRDefault="00021BB7">
      <w:pPr>
        <w:spacing w:line="200" w:lineRule="exact"/>
      </w:pPr>
    </w:p>
    <w:p w14:paraId="144E44E6" w14:textId="77777777" w:rsidR="005A634E" w:rsidRDefault="005A634E">
      <w:pPr>
        <w:spacing w:line="200" w:lineRule="exact"/>
      </w:pPr>
    </w:p>
    <w:p w14:paraId="19B5F4EA" w14:textId="77777777" w:rsidR="005A634E" w:rsidRDefault="00367E4E">
      <w:pPr>
        <w:spacing w:line="200" w:lineRule="exact"/>
      </w:pPr>
      <w:r>
        <w:t xml:space="preserve">              </w:t>
      </w:r>
    </w:p>
    <w:p w14:paraId="748161D0" w14:textId="77777777" w:rsidR="005A634E" w:rsidRDefault="005A634E">
      <w:pPr>
        <w:spacing w:line="200" w:lineRule="exact"/>
      </w:pPr>
    </w:p>
    <w:p w14:paraId="22925A3B" w14:textId="77777777" w:rsidR="00DA4CCD" w:rsidRPr="00DA4CCD" w:rsidRDefault="00DA4CCD" w:rsidP="00DA4CCD">
      <w:pPr>
        <w:jc w:val="center"/>
        <w:rPr>
          <w:b/>
          <w:bCs/>
          <w:sz w:val="32"/>
          <w:szCs w:val="32"/>
        </w:rPr>
      </w:pPr>
      <w:r w:rsidRPr="00DA4CCD">
        <w:rPr>
          <w:b/>
          <w:bCs/>
          <w:sz w:val="32"/>
          <w:szCs w:val="32"/>
        </w:rPr>
        <w:t>19ECE283/Linear Integrated Circuits Lab</w:t>
      </w:r>
    </w:p>
    <w:p w14:paraId="639C520A" w14:textId="77777777" w:rsidR="00DA4CCD" w:rsidRDefault="00DA4CCD" w:rsidP="00DA4CCD">
      <w:pPr>
        <w:pStyle w:val="TableContents"/>
        <w:spacing w:line="480" w:lineRule="auto"/>
        <w:jc w:val="center"/>
        <w:rPr>
          <w:b/>
          <w:bCs/>
        </w:rPr>
      </w:pPr>
    </w:p>
    <w:p w14:paraId="7F0423D8" w14:textId="33091F71" w:rsidR="00DA4CCD" w:rsidRDefault="00DA4CCD" w:rsidP="00441E87">
      <w:pPr>
        <w:pStyle w:val="TableContents"/>
        <w:spacing w:line="360" w:lineRule="auto"/>
        <w:ind w:left="-91"/>
        <w:jc w:val="center"/>
        <w:rPr>
          <w:b/>
          <w:bCs/>
          <w:sz w:val="28"/>
          <w:szCs w:val="28"/>
        </w:rPr>
      </w:pPr>
      <w:r w:rsidRPr="00DA4CCD">
        <w:rPr>
          <w:b/>
          <w:bCs/>
          <w:sz w:val="28"/>
          <w:szCs w:val="28"/>
        </w:rPr>
        <w:t xml:space="preserve">IV </w:t>
      </w:r>
      <w:r w:rsidR="00F37AC1">
        <w:rPr>
          <w:b/>
          <w:bCs/>
          <w:sz w:val="28"/>
          <w:szCs w:val="28"/>
        </w:rPr>
        <w:t>S</w:t>
      </w:r>
      <w:r w:rsidRPr="00DA4CCD">
        <w:rPr>
          <w:b/>
          <w:bCs/>
          <w:sz w:val="28"/>
          <w:szCs w:val="28"/>
        </w:rPr>
        <w:t xml:space="preserve">emester </w:t>
      </w:r>
    </w:p>
    <w:p w14:paraId="29EE9271" w14:textId="6ACB0378" w:rsidR="00441E87" w:rsidRDefault="00441E87" w:rsidP="00D66395">
      <w:pPr>
        <w:pStyle w:val="TableContents"/>
        <w:spacing w:line="360" w:lineRule="auto"/>
        <w:ind w:left="-9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Electronics and Communication Engineering</w:t>
      </w:r>
    </w:p>
    <w:p w14:paraId="0470A346" w14:textId="77777777" w:rsidR="00D66395" w:rsidRDefault="00D66395" w:rsidP="00D66395">
      <w:pPr>
        <w:pStyle w:val="TableContents"/>
        <w:spacing w:line="360" w:lineRule="auto"/>
        <w:ind w:left="-91"/>
        <w:jc w:val="center"/>
        <w:rPr>
          <w:b/>
          <w:sz w:val="40"/>
          <w:szCs w:val="40"/>
        </w:rPr>
      </w:pPr>
    </w:p>
    <w:p w14:paraId="3E8968AA" w14:textId="77777777" w:rsidR="00367E4E" w:rsidRDefault="00367E4E">
      <w:pPr>
        <w:spacing w:line="200" w:lineRule="exact"/>
      </w:pPr>
    </w:p>
    <w:p w14:paraId="25F31BE9" w14:textId="77777777" w:rsidR="00D66395" w:rsidRDefault="00D66395" w:rsidP="00021BB7">
      <w:pPr>
        <w:rPr>
          <w:b/>
          <w:sz w:val="24"/>
          <w:szCs w:val="24"/>
        </w:rPr>
      </w:pPr>
    </w:p>
    <w:p w14:paraId="7D3B9AE8" w14:textId="77777777" w:rsidR="00D66395" w:rsidRDefault="00D66395" w:rsidP="00021BB7">
      <w:pPr>
        <w:rPr>
          <w:b/>
          <w:sz w:val="24"/>
          <w:szCs w:val="24"/>
        </w:rPr>
      </w:pPr>
    </w:p>
    <w:p w14:paraId="4CBF086A" w14:textId="77777777" w:rsidR="00D66395" w:rsidRDefault="00D66395" w:rsidP="00021BB7">
      <w:pPr>
        <w:rPr>
          <w:b/>
          <w:sz w:val="24"/>
          <w:szCs w:val="24"/>
        </w:rPr>
      </w:pPr>
    </w:p>
    <w:p w14:paraId="7C60301A" w14:textId="77777777" w:rsidR="00D66395" w:rsidRDefault="00D66395" w:rsidP="00021BB7">
      <w:pPr>
        <w:rPr>
          <w:b/>
          <w:sz w:val="24"/>
          <w:szCs w:val="24"/>
        </w:rPr>
      </w:pPr>
    </w:p>
    <w:p w14:paraId="38812A0F" w14:textId="57B2AB3D" w:rsidR="00021BB7" w:rsidRDefault="00021BB7" w:rsidP="00021BB7">
      <w:pPr>
        <w:rPr>
          <w:b/>
          <w:sz w:val="24"/>
          <w:szCs w:val="24"/>
        </w:rPr>
      </w:pPr>
      <w:r w:rsidRPr="00243789">
        <w:rPr>
          <w:b/>
          <w:sz w:val="24"/>
          <w:szCs w:val="24"/>
        </w:rPr>
        <w:lastRenderedPageBreak/>
        <w:t>Vision</w:t>
      </w:r>
      <w:r w:rsidRPr="00243789">
        <w:rPr>
          <w:b/>
          <w:spacing w:val="-2"/>
          <w:sz w:val="24"/>
          <w:szCs w:val="24"/>
        </w:rPr>
        <w:t xml:space="preserve"> </w:t>
      </w:r>
      <w:r w:rsidRPr="00243789">
        <w:rPr>
          <w:b/>
          <w:sz w:val="24"/>
          <w:szCs w:val="24"/>
        </w:rPr>
        <w:t>and</w:t>
      </w:r>
      <w:r w:rsidRPr="00243789">
        <w:rPr>
          <w:b/>
          <w:spacing w:val="-2"/>
          <w:sz w:val="24"/>
          <w:szCs w:val="24"/>
        </w:rPr>
        <w:t xml:space="preserve"> </w:t>
      </w:r>
      <w:r w:rsidRPr="00243789">
        <w:rPr>
          <w:b/>
          <w:sz w:val="24"/>
          <w:szCs w:val="24"/>
        </w:rPr>
        <w:t>Mission</w:t>
      </w:r>
      <w:r w:rsidRPr="00243789">
        <w:rPr>
          <w:b/>
          <w:spacing w:val="-1"/>
          <w:sz w:val="24"/>
          <w:szCs w:val="24"/>
        </w:rPr>
        <w:t xml:space="preserve"> </w:t>
      </w:r>
      <w:r w:rsidRPr="00243789">
        <w:rPr>
          <w:b/>
          <w:sz w:val="24"/>
          <w:szCs w:val="24"/>
        </w:rPr>
        <w:t>of</w:t>
      </w:r>
      <w:r w:rsidRPr="00243789">
        <w:rPr>
          <w:b/>
          <w:spacing w:val="-1"/>
          <w:sz w:val="24"/>
          <w:szCs w:val="24"/>
        </w:rPr>
        <w:t xml:space="preserve"> </w:t>
      </w:r>
      <w:r w:rsidRPr="00243789">
        <w:rPr>
          <w:b/>
          <w:sz w:val="24"/>
          <w:szCs w:val="24"/>
        </w:rPr>
        <w:t>the</w:t>
      </w:r>
      <w:r w:rsidRPr="00243789">
        <w:rPr>
          <w:b/>
          <w:spacing w:val="-1"/>
          <w:sz w:val="24"/>
          <w:szCs w:val="24"/>
        </w:rPr>
        <w:t xml:space="preserve"> </w:t>
      </w:r>
      <w:r w:rsidRPr="00243789">
        <w:rPr>
          <w:b/>
          <w:sz w:val="24"/>
          <w:szCs w:val="24"/>
        </w:rPr>
        <w:t>Department</w:t>
      </w:r>
    </w:p>
    <w:p w14:paraId="4E37554B" w14:textId="77777777" w:rsidR="00B4683A" w:rsidRPr="00243789" w:rsidRDefault="00B4683A" w:rsidP="00021BB7">
      <w:pPr>
        <w:rPr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725"/>
        <w:gridCol w:w="7154"/>
      </w:tblGrid>
      <w:tr w:rsidR="00021BB7" w:rsidRPr="00243789" w14:paraId="2D3D4E98" w14:textId="77777777" w:rsidTr="007F38C5">
        <w:trPr>
          <w:trHeight w:val="1103"/>
          <w:jc w:val="center"/>
        </w:trPr>
        <w:tc>
          <w:tcPr>
            <w:tcW w:w="1716" w:type="dxa"/>
            <w:gridSpan w:val="2"/>
          </w:tcPr>
          <w:p w14:paraId="3BD001E7" w14:textId="77777777" w:rsidR="00021BB7" w:rsidRPr="005D65F5" w:rsidRDefault="00021BB7" w:rsidP="007F38C5">
            <w:pPr>
              <w:rPr>
                <w:b/>
                <w:sz w:val="24"/>
                <w:szCs w:val="24"/>
              </w:rPr>
            </w:pPr>
          </w:p>
          <w:p w14:paraId="35E5C4B9" w14:textId="77777777" w:rsidR="00021BB7" w:rsidRPr="005D65F5" w:rsidRDefault="00021BB7" w:rsidP="007F38C5">
            <w:pPr>
              <w:ind w:left="537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Vision</w:t>
            </w:r>
          </w:p>
        </w:tc>
        <w:tc>
          <w:tcPr>
            <w:tcW w:w="7154" w:type="dxa"/>
          </w:tcPr>
          <w:p w14:paraId="4AB8C3D3" w14:textId="77777777" w:rsidR="00021BB7" w:rsidRPr="005D65F5" w:rsidRDefault="00021BB7" w:rsidP="007F38C5">
            <w:pPr>
              <w:ind w:left="107" w:right="100"/>
              <w:jc w:val="both"/>
              <w:rPr>
                <w:sz w:val="24"/>
                <w:szCs w:val="24"/>
              </w:rPr>
            </w:pPr>
            <w:r w:rsidRPr="005D65F5">
              <w:rPr>
                <w:spacing w:val="-10"/>
                <w:w w:val="105"/>
                <w:sz w:val="24"/>
                <w:szCs w:val="24"/>
              </w:rPr>
              <w:t xml:space="preserve">To </w:t>
            </w:r>
            <w:r w:rsidRPr="005D65F5">
              <w:rPr>
                <w:w w:val="105"/>
                <w:sz w:val="24"/>
                <w:szCs w:val="24"/>
              </w:rPr>
              <w:t>provide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value-based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learning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environment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for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producing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engineers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with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blend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of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technical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skills,</w:t>
            </w:r>
            <w:r w:rsidRPr="005D65F5">
              <w:rPr>
                <w:spacing w:val="-10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moral</w:t>
            </w:r>
            <w:r w:rsidRPr="005D65F5">
              <w:rPr>
                <w:spacing w:val="20"/>
                <w:w w:val="103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values,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and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leadership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qualities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in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the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field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of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Electronics,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Communication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and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Computing</w:t>
            </w:r>
            <w:r w:rsidRPr="005D65F5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channelized</w:t>
            </w:r>
            <w:r w:rsidRPr="005D65F5">
              <w:rPr>
                <w:spacing w:val="-12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towards</w:t>
            </w:r>
            <w:r w:rsidRPr="005D65F5">
              <w:rPr>
                <w:w w:val="103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technological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advancement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to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cater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to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the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needs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of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the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industry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and</w:t>
            </w:r>
            <w:r w:rsidRPr="005D65F5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w w:val="105"/>
                <w:sz w:val="24"/>
                <w:szCs w:val="24"/>
              </w:rPr>
              <w:t>the</w:t>
            </w:r>
            <w:r w:rsidRPr="005D65F5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5D65F5">
              <w:rPr>
                <w:spacing w:val="-3"/>
                <w:w w:val="105"/>
                <w:sz w:val="24"/>
                <w:szCs w:val="24"/>
              </w:rPr>
              <w:t>society.</w:t>
            </w:r>
            <w:r w:rsidRPr="005D65F5">
              <w:rPr>
                <w:sz w:val="24"/>
                <w:szCs w:val="24"/>
              </w:rPr>
              <w:t xml:space="preserve"> </w:t>
            </w:r>
          </w:p>
        </w:tc>
      </w:tr>
      <w:tr w:rsidR="00021BB7" w:rsidRPr="00243789" w14:paraId="63C379AA" w14:textId="77777777" w:rsidTr="007F38C5">
        <w:trPr>
          <w:trHeight w:val="828"/>
          <w:jc w:val="center"/>
        </w:trPr>
        <w:tc>
          <w:tcPr>
            <w:tcW w:w="991" w:type="dxa"/>
            <w:vMerge w:val="restart"/>
          </w:tcPr>
          <w:p w14:paraId="23FCE800" w14:textId="77777777" w:rsidR="00021BB7" w:rsidRPr="005D65F5" w:rsidRDefault="00021BB7" w:rsidP="007F38C5">
            <w:pPr>
              <w:rPr>
                <w:b/>
                <w:sz w:val="24"/>
                <w:szCs w:val="24"/>
              </w:rPr>
            </w:pPr>
          </w:p>
          <w:p w14:paraId="385D061E" w14:textId="77777777" w:rsidR="00021BB7" w:rsidRPr="005D65F5" w:rsidRDefault="00021BB7" w:rsidP="007F38C5">
            <w:pPr>
              <w:rPr>
                <w:b/>
                <w:sz w:val="24"/>
                <w:szCs w:val="24"/>
              </w:rPr>
            </w:pPr>
          </w:p>
          <w:p w14:paraId="63C076A0" w14:textId="77777777" w:rsidR="00021BB7" w:rsidRPr="005D65F5" w:rsidRDefault="00021BB7" w:rsidP="007F38C5">
            <w:pPr>
              <w:rPr>
                <w:b/>
                <w:sz w:val="24"/>
                <w:szCs w:val="24"/>
              </w:rPr>
            </w:pPr>
          </w:p>
          <w:p w14:paraId="6993CE23" w14:textId="77777777" w:rsidR="00021BB7" w:rsidRPr="005D65F5" w:rsidRDefault="00021BB7" w:rsidP="007F38C5">
            <w:pPr>
              <w:ind w:left="107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Mission</w:t>
            </w:r>
          </w:p>
        </w:tc>
        <w:tc>
          <w:tcPr>
            <w:tcW w:w="725" w:type="dxa"/>
          </w:tcPr>
          <w:p w14:paraId="6657F1C6" w14:textId="77777777" w:rsidR="00021BB7" w:rsidRPr="005D65F5" w:rsidRDefault="00021BB7" w:rsidP="007F38C5">
            <w:pPr>
              <w:ind w:right="290"/>
              <w:jc w:val="right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M1</w:t>
            </w:r>
          </w:p>
        </w:tc>
        <w:tc>
          <w:tcPr>
            <w:tcW w:w="7154" w:type="dxa"/>
          </w:tcPr>
          <w:p w14:paraId="56E329B2" w14:textId="77777777" w:rsidR="00021BB7" w:rsidRPr="005D65F5" w:rsidRDefault="00021BB7" w:rsidP="007F38C5">
            <w:pPr>
              <w:ind w:left="107" w:right="94"/>
              <w:rPr>
                <w:sz w:val="24"/>
                <w:szCs w:val="24"/>
              </w:rPr>
            </w:pPr>
            <w:r w:rsidRPr="005D65F5">
              <w:rPr>
                <w:spacing w:val="8"/>
                <w:sz w:val="24"/>
                <w:szCs w:val="24"/>
              </w:rPr>
              <w:t xml:space="preserve">Achieving excellence in teaching and learning with an emphasis on fundamental knowledge and hands-on exposure to match the state-of-the-art in technology.  </w:t>
            </w:r>
          </w:p>
        </w:tc>
      </w:tr>
      <w:tr w:rsidR="00021BB7" w:rsidRPr="00243789" w14:paraId="607EFAC1" w14:textId="77777777" w:rsidTr="007F38C5">
        <w:trPr>
          <w:trHeight w:val="551"/>
          <w:jc w:val="center"/>
        </w:trPr>
        <w:tc>
          <w:tcPr>
            <w:tcW w:w="991" w:type="dxa"/>
            <w:vMerge/>
            <w:tcBorders>
              <w:top w:val="nil"/>
            </w:tcBorders>
          </w:tcPr>
          <w:p w14:paraId="5D1F4D17" w14:textId="77777777" w:rsidR="00021BB7" w:rsidRPr="005D65F5" w:rsidRDefault="00021BB7" w:rsidP="007F38C5">
            <w:pPr>
              <w:rPr>
                <w:sz w:val="24"/>
                <w:szCs w:val="24"/>
              </w:rPr>
            </w:pPr>
          </w:p>
        </w:tc>
        <w:tc>
          <w:tcPr>
            <w:tcW w:w="725" w:type="dxa"/>
          </w:tcPr>
          <w:p w14:paraId="14DD5F7F" w14:textId="77777777" w:rsidR="00021BB7" w:rsidRPr="005D65F5" w:rsidRDefault="00021BB7" w:rsidP="007F38C5">
            <w:pPr>
              <w:ind w:right="290"/>
              <w:jc w:val="right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M2</w:t>
            </w:r>
          </w:p>
        </w:tc>
        <w:tc>
          <w:tcPr>
            <w:tcW w:w="7154" w:type="dxa"/>
          </w:tcPr>
          <w:p w14:paraId="0BA55372" w14:textId="77777777" w:rsidR="00021BB7" w:rsidRPr="005D65F5" w:rsidRDefault="00021BB7" w:rsidP="007F38C5">
            <w:pPr>
              <w:spacing w:line="268" w:lineRule="exact"/>
              <w:ind w:left="107"/>
              <w:rPr>
                <w:sz w:val="24"/>
                <w:szCs w:val="24"/>
              </w:rPr>
            </w:pPr>
            <w:r w:rsidRPr="005D65F5">
              <w:rPr>
                <w:spacing w:val="17"/>
                <w:sz w:val="24"/>
                <w:szCs w:val="24"/>
              </w:rPr>
              <w:t xml:space="preserve">Providing an environment for core competency development and enhancing quality research in emerging areas.   </w:t>
            </w:r>
          </w:p>
        </w:tc>
      </w:tr>
      <w:tr w:rsidR="00021BB7" w:rsidRPr="00243789" w14:paraId="0A14F759" w14:textId="77777777" w:rsidTr="007F38C5">
        <w:trPr>
          <w:trHeight w:val="551"/>
          <w:jc w:val="center"/>
        </w:trPr>
        <w:tc>
          <w:tcPr>
            <w:tcW w:w="991" w:type="dxa"/>
            <w:vMerge/>
            <w:tcBorders>
              <w:top w:val="nil"/>
            </w:tcBorders>
          </w:tcPr>
          <w:p w14:paraId="02669CC0" w14:textId="77777777" w:rsidR="00021BB7" w:rsidRPr="005D65F5" w:rsidRDefault="00021BB7" w:rsidP="007F38C5">
            <w:pPr>
              <w:rPr>
                <w:sz w:val="24"/>
                <w:szCs w:val="24"/>
              </w:rPr>
            </w:pPr>
          </w:p>
        </w:tc>
        <w:tc>
          <w:tcPr>
            <w:tcW w:w="725" w:type="dxa"/>
          </w:tcPr>
          <w:p w14:paraId="35983509" w14:textId="77777777" w:rsidR="00021BB7" w:rsidRPr="005D65F5" w:rsidRDefault="00021BB7" w:rsidP="007F38C5">
            <w:pPr>
              <w:ind w:right="290"/>
              <w:jc w:val="right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M3</w:t>
            </w:r>
          </w:p>
        </w:tc>
        <w:tc>
          <w:tcPr>
            <w:tcW w:w="7154" w:type="dxa"/>
          </w:tcPr>
          <w:p w14:paraId="2B377875" w14:textId="77777777" w:rsidR="00021BB7" w:rsidRPr="005D65F5" w:rsidRDefault="00021BB7" w:rsidP="007F38C5">
            <w:pPr>
              <w:spacing w:line="268" w:lineRule="exact"/>
              <w:ind w:left="107"/>
              <w:rPr>
                <w:sz w:val="24"/>
                <w:szCs w:val="24"/>
              </w:rPr>
            </w:pPr>
            <w:r w:rsidRPr="005D65F5">
              <w:rPr>
                <w:spacing w:val="10"/>
                <w:sz w:val="24"/>
                <w:szCs w:val="24"/>
              </w:rPr>
              <w:t xml:space="preserve">Facilitating professional growth to the students for higher education and career in industry and academia   </w:t>
            </w:r>
          </w:p>
        </w:tc>
      </w:tr>
      <w:tr w:rsidR="00021BB7" w:rsidRPr="00243789" w14:paraId="4A75FB38" w14:textId="77777777" w:rsidTr="007F38C5">
        <w:trPr>
          <w:trHeight w:val="554"/>
          <w:jc w:val="center"/>
        </w:trPr>
        <w:tc>
          <w:tcPr>
            <w:tcW w:w="991" w:type="dxa"/>
            <w:vMerge/>
            <w:tcBorders>
              <w:top w:val="nil"/>
            </w:tcBorders>
          </w:tcPr>
          <w:p w14:paraId="6161D8D0" w14:textId="77777777" w:rsidR="00021BB7" w:rsidRPr="005D65F5" w:rsidRDefault="00021BB7" w:rsidP="007F38C5">
            <w:pPr>
              <w:rPr>
                <w:sz w:val="24"/>
                <w:szCs w:val="24"/>
              </w:rPr>
            </w:pPr>
          </w:p>
        </w:tc>
        <w:tc>
          <w:tcPr>
            <w:tcW w:w="725" w:type="dxa"/>
          </w:tcPr>
          <w:p w14:paraId="01C78858" w14:textId="77777777" w:rsidR="00021BB7" w:rsidRPr="005D65F5" w:rsidRDefault="00021BB7" w:rsidP="007F38C5">
            <w:pPr>
              <w:ind w:right="290"/>
              <w:jc w:val="right"/>
              <w:rPr>
                <w:sz w:val="24"/>
                <w:szCs w:val="24"/>
              </w:rPr>
            </w:pPr>
            <w:r w:rsidRPr="005D65F5">
              <w:rPr>
                <w:sz w:val="24"/>
                <w:szCs w:val="24"/>
              </w:rPr>
              <w:t>M4</w:t>
            </w:r>
          </w:p>
        </w:tc>
        <w:tc>
          <w:tcPr>
            <w:tcW w:w="7154" w:type="dxa"/>
          </w:tcPr>
          <w:p w14:paraId="5EC65735" w14:textId="77777777" w:rsidR="00021BB7" w:rsidRPr="005D65F5" w:rsidRDefault="00021BB7" w:rsidP="007F38C5">
            <w:pPr>
              <w:spacing w:line="268" w:lineRule="exact"/>
              <w:ind w:left="107"/>
              <w:rPr>
                <w:sz w:val="24"/>
                <w:szCs w:val="24"/>
              </w:rPr>
            </w:pPr>
            <w:r w:rsidRPr="005D65F5">
              <w:rPr>
                <w:spacing w:val="18"/>
                <w:sz w:val="24"/>
                <w:szCs w:val="24"/>
              </w:rPr>
              <w:t>Imbibing the essence of human values, ethics, and professional skills to sustain socio-economic development</w:t>
            </w:r>
          </w:p>
          <w:p w14:paraId="7A0C71C8" w14:textId="77777777" w:rsidR="00021BB7" w:rsidRPr="005D65F5" w:rsidRDefault="00021BB7" w:rsidP="007F38C5">
            <w:pPr>
              <w:spacing w:line="266" w:lineRule="exact"/>
              <w:rPr>
                <w:sz w:val="24"/>
                <w:szCs w:val="24"/>
              </w:rPr>
            </w:pPr>
          </w:p>
        </w:tc>
      </w:tr>
    </w:tbl>
    <w:p w14:paraId="2B336D09" w14:textId="77777777" w:rsidR="00021BB7" w:rsidRPr="00243789" w:rsidRDefault="00021BB7" w:rsidP="00021BB7">
      <w:pPr>
        <w:rPr>
          <w:b/>
          <w:bCs/>
          <w:sz w:val="24"/>
          <w:szCs w:val="24"/>
          <w:u w:val="single"/>
        </w:rPr>
      </w:pPr>
    </w:p>
    <w:p w14:paraId="6EEAB601" w14:textId="00EC41F8" w:rsidR="00021BB7" w:rsidRPr="00243789" w:rsidRDefault="00021BB7" w:rsidP="00F37AC1">
      <w:pPr>
        <w:pStyle w:val="Default"/>
        <w:spacing w:line="360" w:lineRule="auto"/>
        <w:jc w:val="both"/>
        <w:rPr>
          <w:b/>
          <w:bCs/>
        </w:rPr>
      </w:pPr>
      <w:r w:rsidRPr="00243789">
        <w:rPr>
          <w:b/>
          <w:bCs/>
        </w:rPr>
        <w:t xml:space="preserve">Course Objectives </w:t>
      </w:r>
    </w:p>
    <w:p w14:paraId="069F7531" w14:textId="36098C2A" w:rsidR="00021BB7" w:rsidRPr="00243789" w:rsidRDefault="00021BB7" w:rsidP="00F37AC1">
      <w:pPr>
        <w:autoSpaceDE w:val="0"/>
        <w:autoSpaceDN w:val="0"/>
        <w:adjustRightInd w:val="0"/>
        <w:spacing w:after="33"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color w:val="000000"/>
          <w:sz w:val="24"/>
          <w:szCs w:val="24"/>
          <w:lang w:eastAsia="en-IN"/>
        </w:rPr>
        <w:t>• To be able to characterize operational amplifiers to extract the parameters</w:t>
      </w:r>
      <w:r w:rsidR="005D65F5">
        <w:rPr>
          <w:color w:val="000000"/>
          <w:sz w:val="24"/>
          <w:szCs w:val="24"/>
          <w:lang w:eastAsia="en-IN"/>
        </w:rPr>
        <w:t>.</w:t>
      </w:r>
      <w:r w:rsidRPr="00243789">
        <w:rPr>
          <w:color w:val="000000"/>
          <w:sz w:val="24"/>
          <w:szCs w:val="24"/>
          <w:lang w:eastAsia="en-IN"/>
        </w:rPr>
        <w:t xml:space="preserve"> </w:t>
      </w:r>
    </w:p>
    <w:p w14:paraId="2E5F8C34" w14:textId="1A2703A1" w:rsidR="00021BB7" w:rsidRPr="00243789" w:rsidRDefault="00021BB7" w:rsidP="00F37AC1">
      <w:pPr>
        <w:autoSpaceDE w:val="0"/>
        <w:autoSpaceDN w:val="0"/>
        <w:adjustRightInd w:val="0"/>
        <w:spacing w:after="33"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color w:val="000000"/>
          <w:sz w:val="24"/>
          <w:szCs w:val="24"/>
          <w:lang w:eastAsia="en-IN"/>
        </w:rPr>
        <w:t>• To experimentally verify and appreciate the difference between op-07 and UA-741</w:t>
      </w:r>
      <w:r w:rsidR="005D65F5">
        <w:rPr>
          <w:color w:val="000000"/>
          <w:sz w:val="24"/>
          <w:szCs w:val="24"/>
          <w:lang w:eastAsia="en-IN"/>
        </w:rPr>
        <w:t>.</w:t>
      </w:r>
      <w:r w:rsidRPr="00243789">
        <w:rPr>
          <w:color w:val="000000"/>
          <w:sz w:val="24"/>
          <w:szCs w:val="24"/>
          <w:lang w:eastAsia="en-IN"/>
        </w:rPr>
        <w:t xml:space="preserve"> </w:t>
      </w:r>
    </w:p>
    <w:p w14:paraId="22927199" w14:textId="77777777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color w:val="000000"/>
          <w:sz w:val="24"/>
          <w:szCs w:val="24"/>
          <w:lang w:eastAsia="en-IN"/>
        </w:rPr>
        <w:t xml:space="preserve">• To be able design, simulate and implement amplifiers, non-linear wave shaping circuits and </w:t>
      </w:r>
    </w:p>
    <w:p w14:paraId="671CB1BA" w14:textId="65C30902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color w:val="000000"/>
          <w:sz w:val="24"/>
          <w:szCs w:val="24"/>
          <w:lang w:eastAsia="en-IN"/>
        </w:rPr>
        <w:t xml:space="preserve">   Oscillators</w:t>
      </w:r>
      <w:r w:rsidR="005D65F5">
        <w:rPr>
          <w:color w:val="000000"/>
          <w:sz w:val="24"/>
          <w:szCs w:val="24"/>
          <w:lang w:eastAsia="en-IN"/>
        </w:rPr>
        <w:t>.</w:t>
      </w:r>
      <w:r w:rsidRPr="00243789">
        <w:rPr>
          <w:color w:val="000000"/>
          <w:sz w:val="24"/>
          <w:szCs w:val="24"/>
          <w:lang w:eastAsia="en-IN"/>
        </w:rPr>
        <w:t xml:space="preserve"> </w:t>
      </w:r>
    </w:p>
    <w:p w14:paraId="52DB20C9" w14:textId="77777777" w:rsidR="00021BB7" w:rsidRPr="00243789" w:rsidRDefault="00021BB7" w:rsidP="00021BB7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eastAsia="en-IN"/>
        </w:rPr>
      </w:pPr>
    </w:p>
    <w:p w14:paraId="48723D3E" w14:textId="57B86ED1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b/>
          <w:bCs/>
          <w:color w:val="000000"/>
          <w:sz w:val="24"/>
          <w:szCs w:val="24"/>
          <w:lang w:eastAsia="en-IN"/>
        </w:rPr>
      </w:pPr>
      <w:r w:rsidRPr="00243789">
        <w:rPr>
          <w:b/>
          <w:bCs/>
          <w:color w:val="000000"/>
          <w:sz w:val="24"/>
          <w:szCs w:val="24"/>
          <w:lang w:eastAsia="en-IN"/>
        </w:rPr>
        <w:t xml:space="preserve">Course Outcomes </w:t>
      </w:r>
    </w:p>
    <w:p w14:paraId="75169307" w14:textId="063D838C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b/>
          <w:bCs/>
          <w:color w:val="000000"/>
          <w:sz w:val="24"/>
          <w:szCs w:val="24"/>
          <w:lang w:eastAsia="en-IN"/>
        </w:rPr>
        <w:t>CO1</w:t>
      </w:r>
      <w:r w:rsidRPr="00243789">
        <w:rPr>
          <w:color w:val="000000"/>
          <w:sz w:val="24"/>
          <w:szCs w:val="24"/>
          <w:lang w:eastAsia="en-IN"/>
        </w:rPr>
        <w:t>: Able to characterize op-amp</w:t>
      </w:r>
      <w:r w:rsidR="005D65F5">
        <w:rPr>
          <w:color w:val="000000"/>
          <w:sz w:val="24"/>
          <w:szCs w:val="24"/>
          <w:lang w:eastAsia="en-IN"/>
        </w:rPr>
        <w:t>.</w:t>
      </w:r>
      <w:r w:rsidRPr="00243789">
        <w:rPr>
          <w:color w:val="000000"/>
          <w:sz w:val="24"/>
          <w:szCs w:val="24"/>
          <w:lang w:eastAsia="en-IN"/>
        </w:rPr>
        <w:t xml:space="preserve"> </w:t>
      </w:r>
    </w:p>
    <w:p w14:paraId="7E135CAA" w14:textId="77777777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b/>
          <w:bCs/>
          <w:color w:val="000000"/>
          <w:sz w:val="24"/>
          <w:szCs w:val="24"/>
          <w:lang w:eastAsia="en-IN"/>
        </w:rPr>
        <w:t>CO2</w:t>
      </w:r>
      <w:r w:rsidRPr="00243789">
        <w:rPr>
          <w:color w:val="000000"/>
          <w:sz w:val="24"/>
          <w:szCs w:val="24"/>
          <w:lang w:eastAsia="en-IN"/>
        </w:rPr>
        <w:t xml:space="preserve">: Able to understand the various specification parameters of op-amp </w:t>
      </w:r>
    </w:p>
    <w:p w14:paraId="47D6DFF7" w14:textId="2D90854C" w:rsidR="00021BB7" w:rsidRPr="00243789" w:rsidRDefault="00021BB7" w:rsidP="00F37AC1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  <w:lang w:eastAsia="en-IN"/>
        </w:rPr>
      </w:pPr>
      <w:r w:rsidRPr="00243789">
        <w:rPr>
          <w:b/>
          <w:bCs/>
          <w:color w:val="000000"/>
          <w:sz w:val="24"/>
          <w:szCs w:val="24"/>
          <w:lang w:eastAsia="en-IN"/>
        </w:rPr>
        <w:t>CO3</w:t>
      </w:r>
      <w:r w:rsidRPr="00243789">
        <w:rPr>
          <w:color w:val="000000"/>
          <w:sz w:val="24"/>
          <w:szCs w:val="24"/>
          <w:lang w:eastAsia="en-IN"/>
        </w:rPr>
        <w:t>: Able to design, simulate, analy</w:t>
      </w:r>
      <w:r w:rsidR="00F37AC1">
        <w:rPr>
          <w:color w:val="000000"/>
          <w:sz w:val="24"/>
          <w:szCs w:val="24"/>
          <w:lang w:eastAsia="en-IN"/>
        </w:rPr>
        <w:t>z</w:t>
      </w:r>
      <w:r w:rsidRPr="00243789">
        <w:rPr>
          <w:color w:val="000000"/>
          <w:sz w:val="24"/>
          <w:szCs w:val="24"/>
          <w:lang w:eastAsia="en-IN"/>
        </w:rPr>
        <w:t xml:space="preserve">e, and implement linear and non-linear circuits with </w:t>
      </w:r>
      <w:r w:rsidRPr="00243789">
        <w:rPr>
          <w:color w:val="000000"/>
          <w:sz w:val="24"/>
          <w:szCs w:val="24"/>
          <w:lang w:eastAsia="en-IN"/>
        </w:rPr>
        <w:br/>
        <w:t xml:space="preserve">          op-amps </w:t>
      </w:r>
    </w:p>
    <w:p w14:paraId="195AEA76" w14:textId="77777777" w:rsidR="00021BB7" w:rsidRDefault="00021BB7" w:rsidP="00F37AC1">
      <w:pPr>
        <w:pStyle w:val="Default"/>
        <w:spacing w:line="360" w:lineRule="auto"/>
        <w:jc w:val="both"/>
      </w:pPr>
      <w:r w:rsidRPr="00243789">
        <w:rPr>
          <w:b/>
          <w:bCs/>
        </w:rPr>
        <w:t>CO4</w:t>
      </w:r>
      <w:r w:rsidRPr="00243789">
        <w:t>: Able to design, simulate, analyse, and implement sinusoidal oscillator circuits.</w:t>
      </w:r>
    </w:p>
    <w:p w14:paraId="4FE181A4" w14:textId="77777777" w:rsidR="00021BB7" w:rsidRPr="00243789" w:rsidRDefault="00021BB7" w:rsidP="00021BB7">
      <w:pPr>
        <w:pStyle w:val="Default"/>
        <w:jc w:val="both"/>
      </w:pPr>
    </w:p>
    <w:p w14:paraId="19374314" w14:textId="77777777" w:rsidR="00021BB7" w:rsidRDefault="00021BB7" w:rsidP="00021BB7">
      <w:pPr>
        <w:pStyle w:val="Default"/>
        <w:jc w:val="both"/>
      </w:pPr>
    </w:p>
    <w:p w14:paraId="78150937" w14:textId="77777777" w:rsidR="00021BB7" w:rsidRDefault="00021BB7" w:rsidP="00021BB7">
      <w:pPr>
        <w:pStyle w:val="Default"/>
        <w:jc w:val="both"/>
      </w:pPr>
    </w:p>
    <w:p w14:paraId="5A0F7099" w14:textId="77777777" w:rsidR="00021BB7" w:rsidRDefault="00021BB7" w:rsidP="00021BB7">
      <w:pPr>
        <w:pStyle w:val="Default"/>
        <w:jc w:val="both"/>
      </w:pPr>
    </w:p>
    <w:p w14:paraId="1D5F93E5" w14:textId="77777777" w:rsidR="00021BB7" w:rsidRDefault="00021BB7" w:rsidP="00021BB7">
      <w:pPr>
        <w:pStyle w:val="Default"/>
        <w:jc w:val="both"/>
      </w:pPr>
    </w:p>
    <w:p w14:paraId="76B98AC2" w14:textId="77777777" w:rsidR="00021BB7" w:rsidRDefault="00021BB7" w:rsidP="00021BB7">
      <w:pPr>
        <w:pStyle w:val="Default"/>
        <w:jc w:val="both"/>
      </w:pPr>
    </w:p>
    <w:p w14:paraId="470D3B1F" w14:textId="77777777" w:rsidR="00021BB7" w:rsidRPr="00243789" w:rsidRDefault="00021BB7" w:rsidP="00021BB7">
      <w:pPr>
        <w:pStyle w:val="Default"/>
        <w:jc w:val="both"/>
      </w:pPr>
    </w:p>
    <w:p w14:paraId="61A1FDD5" w14:textId="77777777" w:rsidR="00367E4E" w:rsidRDefault="00367E4E">
      <w:pPr>
        <w:spacing w:line="200" w:lineRule="exact"/>
      </w:pPr>
    </w:p>
    <w:p w14:paraId="1E93D1F6" w14:textId="77777777" w:rsidR="00367E4E" w:rsidRDefault="00367E4E">
      <w:pPr>
        <w:spacing w:line="200" w:lineRule="exact"/>
      </w:pPr>
    </w:p>
    <w:p w14:paraId="27EA8E54" w14:textId="77777777" w:rsidR="00367E4E" w:rsidRDefault="00367E4E">
      <w:pPr>
        <w:spacing w:line="200" w:lineRule="exact"/>
      </w:pPr>
    </w:p>
    <w:p w14:paraId="6C62FCB0" w14:textId="77777777" w:rsidR="005A634E" w:rsidRDefault="005A634E">
      <w:pPr>
        <w:spacing w:line="200" w:lineRule="exact"/>
      </w:pPr>
    </w:p>
    <w:p w14:paraId="2C84D36A" w14:textId="77777777" w:rsidR="00F41908" w:rsidRDefault="00F41908">
      <w:pPr>
        <w:spacing w:line="320" w:lineRule="exact"/>
        <w:ind w:left="431" w:right="437"/>
        <w:jc w:val="center"/>
        <w:rPr>
          <w:b/>
          <w:w w:val="99"/>
          <w:sz w:val="28"/>
          <w:szCs w:val="28"/>
        </w:rPr>
      </w:pPr>
    </w:p>
    <w:p w14:paraId="7EAF5D80" w14:textId="77777777" w:rsidR="00B4683A" w:rsidRDefault="00B4683A">
      <w:pPr>
        <w:spacing w:line="320" w:lineRule="exact"/>
        <w:ind w:left="431" w:right="437"/>
        <w:jc w:val="center"/>
        <w:rPr>
          <w:b/>
          <w:w w:val="99"/>
          <w:sz w:val="28"/>
          <w:szCs w:val="28"/>
        </w:rPr>
      </w:pPr>
    </w:p>
    <w:p w14:paraId="4BA19B81" w14:textId="77777777" w:rsidR="004353D6" w:rsidRDefault="00333E96" w:rsidP="00FE1DFF">
      <w:pPr>
        <w:spacing w:before="20"/>
        <w:rPr>
          <w:b/>
          <w:spacing w:val="1"/>
          <w:sz w:val="32"/>
          <w:szCs w:val="32"/>
        </w:rPr>
      </w:pPr>
      <w:r>
        <w:rPr>
          <w:b/>
          <w:spacing w:val="1"/>
          <w:sz w:val="32"/>
          <w:szCs w:val="32"/>
        </w:rPr>
        <w:t xml:space="preserve">                                       </w:t>
      </w:r>
    </w:p>
    <w:p w14:paraId="138DED99" w14:textId="77777777" w:rsidR="004353D6" w:rsidRDefault="004353D6" w:rsidP="00FE1DFF">
      <w:pPr>
        <w:spacing w:before="20"/>
        <w:rPr>
          <w:b/>
          <w:spacing w:val="1"/>
          <w:sz w:val="32"/>
          <w:szCs w:val="32"/>
        </w:rPr>
      </w:pPr>
    </w:p>
    <w:p w14:paraId="28A2E918" w14:textId="11D78174" w:rsidR="00F41908" w:rsidRPr="00A83547" w:rsidRDefault="00F41908" w:rsidP="004353D6">
      <w:pPr>
        <w:spacing w:before="20"/>
        <w:jc w:val="center"/>
        <w:rPr>
          <w:sz w:val="32"/>
          <w:szCs w:val="32"/>
        </w:rPr>
      </w:pPr>
      <w:r w:rsidRPr="00A83547">
        <w:rPr>
          <w:b/>
          <w:spacing w:val="1"/>
          <w:sz w:val="32"/>
          <w:szCs w:val="32"/>
        </w:rPr>
        <w:t>L</w:t>
      </w:r>
      <w:r w:rsidRPr="00A83547">
        <w:rPr>
          <w:b/>
          <w:spacing w:val="2"/>
          <w:sz w:val="32"/>
          <w:szCs w:val="32"/>
        </w:rPr>
        <w:t>i</w:t>
      </w:r>
      <w:r w:rsidRPr="00A83547">
        <w:rPr>
          <w:b/>
          <w:sz w:val="32"/>
          <w:szCs w:val="32"/>
        </w:rPr>
        <w:t>st</w:t>
      </w:r>
      <w:r w:rsidRPr="00A83547">
        <w:rPr>
          <w:b/>
          <w:spacing w:val="-5"/>
          <w:sz w:val="32"/>
          <w:szCs w:val="32"/>
        </w:rPr>
        <w:t xml:space="preserve"> </w:t>
      </w:r>
      <w:r w:rsidRPr="00A83547">
        <w:rPr>
          <w:b/>
          <w:spacing w:val="-2"/>
          <w:sz w:val="32"/>
          <w:szCs w:val="32"/>
        </w:rPr>
        <w:t>o</w:t>
      </w:r>
      <w:r w:rsidRPr="00A83547">
        <w:rPr>
          <w:b/>
          <w:sz w:val="32"/>
          <w:szCs w:val="32"/>
        </w:rPr>
        <w:t xml:space="preserve">f </w:t>
      </w:r>
      <w:r w:rsidRPr="00A83547">
        <w:rPr>
          <w:b/>
          <w:spacing w:val="1"/>
          <w:sz w:val="32"/>
          <w:szCs w:val="32"/>
        </w:rPr>
        <w:t>E</w:t>
      </w:r>
      <w:r w:rsidRPr="00A83547">
        <w:rPr>
          <w:b/>
          <w:spacing w:val="-2"/>
          <w:sz w:val="32"/>
          <w:szCs w:val="32"/>
        </w:rPr>
        <w:t>x</w:t>
      </w:r>
      <w:r w:rsidRPr="00A83547">
        <w:rPr>
          <w:b/>
          <w:spacing w:val="-1"/>
          <w:sz w:val="32"/>
          <w:szCs w:val="32"/>
        </w:rPr>
        <w:t>p</w:t>
      </w:r>
      <w:r w:rsidRPr="00A83547">
        <w:rPr>
          <w:b/>
          <w:spacing w:val="1"/>
          <w:sz w:val="32"/>
          <w:szCs w:val="32"/>
        </w:rPr>
        <w:t>er</w:t>
      </w:r>
      <w:r w:rsidRPr="00A83547">
        <w:rPr>
          <w:b/>
          <w:spacing w:val="2"/>
          <w:sz w:val="32"/>
          <w:szCs w:val="32"/>
        </w:rPr>
        <w:t>i</w:t>
      </w:r>
      <w:r w:rsidRPr="00A83547">
        <w:rPr>
          <w:b/>
          <w:spacing w:val="-9"/>
          <w:sz w:val="32"/>
          <w:szCs w:val="32"/>
        </w:rPr>
        <w:t>m</w:t>
      </w:r>
      <w:r w:rsidRPr="00A83547">
        <w:rPr>
          <w:b/>
          <w:spacing w:val="1"/>
          <w:sz w:val="32"/>
          <w:szCs w:val="32"/>
        </w:rPr>
        <w:t>e</w:t>
      </w:r>
      <w:r w:rsidRPr="00A83547">
        <w:rPr>
          <w:b/>
          <w:spacing w:val="-1"/>
          <w:sz w:val="32"/>
          <w:szCs w:val="32"/>
        </w:rPr>
        <w:t>n</w:t>
      </w:r>
      <w:r w:rsidRPr="00A83547">
        <w:rPr>
          <w:b/>
          <w:spacing w:val="-2"/>
          <w:sz w:val="32"/>
          <w:szCs w:val="32"/>
        </w:rPr>
        <w:t>t</w:t>
      </w:r>
      <w:r w:rsidRPr="00A83547">
        <w:rPr>
          <w:b/>
          <w:sz w:val="32"/>
          <w:szCs w:val="32"/>
        </w:rPr>
        <w:t>s</w:t>
      </w:r>
    </w:p>
    <w:p w14:paraId="0CD4FF49" w14:textId="77777777" w:rsidR="00F41908" w:rsidRPr="00A83547" w:rsidRDefault="00F41908" w:rsidP="00A83547">
      <w:pPr>
        <w:rPr>
          <w:sz w:val="28"/>
          <w:szCs w:val="28"/>
        </w:rPr>
      </w:pPr>
    </w:p>
    <w:p w14:paraId="62524485" w14:textId="77777777" w:rsidR="00F41908" w:rsidRPr="00333E96" w:rsidRDefault="00F41908" w:rsidP="00F41908">
      <w:pPr>
        <w:rPr>
          <w:sz w:val="12"/>
          <w:szCs w:val="12"/>
        </w:rPr>
      </w:pPr>
    </w:p>
    <w:tbl>
      <w:tblPr>
        <w:tblW w:w="921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222"/>
      </w:tblGrid>
      <w:tr w:rsidR="00A83547" w:rsidRPr="00243789" w14:paraId="14967FE4" w14:textId="77777777" w:rsidTr="00333E96">
        <w:trPr>
          <w:trHeight w:val="383"/>
        </w:trPr>
        <w:tc>
          <w:tcPr>
            <w:tcW w:w="993" w:type="dxa"/>
            <w:shd w:val="clear" w:color="auto" w:fill="auto"/>
          </w:tcPr>
          <w:p w14:paraId="091B9A94" w14:textId="77777777" w:rsidR="00A83547" w:rsidRPr="00A83547" w:rsidRDefault="00A83547" w:rsidP="00B11A34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83547">
              <w:rPr>
                <w:b/>
                <w:bCs/>
                <w:color w:val="000000"/>
                <w:sz w:val="28"/>
                <w:szCs w:val="28"/>
              </w:rPr>
              <w:t>Sl. No</w:t>
            </w:r>
          </w:p>
        </w:tc>
        <w:tc>
          <w:tcPr>
            <w:tcW w:w="8222" w:type="dxa"/>
            <w:shd w:val="clear" w:color="auto" w:fill="auto"/>
          </w:tcPr>
          <w:p w14:paraId="0305E7B3" w14:textId="2E1CE2B4" w:rsidR="00A83547" w:rsidRPr="00A83547" w:rsidRDefault="00A83547" w:rsidP="00B11A34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83547">
              <w:rPr>
                <w:b/>
                <w:sz w:val="28"/>
                <w:szCs w:val="28"/>
              </w:rPr>
              <w:t>Name of the Experiment</w:t>
            </w:r>
          </w:p>
        </w:tc>
      </w:tr>
      <w:tr w:rsidR="00A83547" w:rsidRPr="00243789" w14:paraId="5BCBDA59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6CB51AB4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ACE6A2B" w14:textId="77777777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243789">
              <w:rPr>
                <w:sz w:val="24"/>
                <w:szCs w:val="24"/>
              </w:rPr>
              <w:t>haracterization of operational amplifiers.</w:t>
            </w:r>
          </w:p>
        </w:tc>
      </w:tr>
      <w:tr w:rsidR="00A83547" w:rsidRPr="00243789" w14:paraId="5F7ABBAB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3684635F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0FE50197" w14:textId="1F6EC1AD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 xml:space="preserve">Study and investigate the application of operational amplifier as an </w:t>
            </w:r>
            <w:r w:rsidR="00E25F60">
              <w:rPr>
                <w:sz w:val="24"/>
                <w:szCs w:val="24"/>
              </w:rPr>
              <w:t>i</w:t>
            </w:r>
            <w:r w:rsidRPr="00243789">
              <w:rPr>
                <w:sz w:val="24"/>
                <w:szCs w:val="24"/>
              </w:rPr>
              <w:t xml:space="preserve">nverting </w:t>
            </w:r>
            <w:r w:rsidR="00E25F60">
              <w:rPr>
                <w:sz w:val="24"/>
                <w:szCs w:val="24"/>
              </w:rPr>
              <w:t>a</w:t>
            </w:r>
            <w:r w:rsidRPr="00243789">
              <w:rPr>
                <w:sz w:val="24"/>
                <w:szCs w:val="24"/>
              </w:rPr>
              <w:t xml:space="preserve">mplifier, </w:t>
            </w:r>
            <w:r w:rsidR="00E25F60">
              <w:rPr>
                <w:sz w:val="24"/>
                <w:szCs w:val="24"/>
              </w:rPr>
              <w:t>n</w:t>
            </w:r>
            <w:r w:rsidRPr="00243789">
              <w:rPr>
                <w:sz w:val="24"/>
                <w:szCs w:val="24"/>
              </w:rPr>
              <w:t xml:space="preserve">on-inverting </w:t>
            </w:r>
            <w:r w:rsidR="00E25F60">
              <w:rPr>
                <w:sz w:val="24"/>
                <w:szCs w:val="24"/>
              </w:rPr>
              <w:t>a</w:t>
            </w:r>
            <w:r w:rsidRPr="00243789">
              <w:rPr>
                <w:sz w:val="24"/>
                <w:szCs w:val="24"/>
              </w:rPr>
              <w:t xml:space="preserve">mplifier and </w:t>
            </w:r>
            <w:r w:rsidR="00E25F60">
              <w:rPr>
                <w:sz w:val="24"/>
                <w:szCs w:val="24"/>
              </w:rPr>
              <w:t>v</w:t>
            </w:r>
            <w:r w:rsidRPr="00243789">
              <w:rPr>
                <w:sz w:val="24"/>
                <w:szCs w:val="24"/>
              </w:rPr>
              <w:t xml:space="preserve">oltage </w:t>
            </w:r>
            <w:r w:rsidR="00E25F60">
              <w:rPr>
                <w:sz w:val="24"/>
                <w:szCs w:val="24"/>
              </w:rPr>
              <w:t>f</w:t>
            </w:r>
            <w:r w:rsidRPr="00243789">
              <w:rPr>
                <w:sz w:val="24"/>
                <w:szCs w:val="24"/>
              </w:rPr>
              <w:t>ollower.</w:t>
            </w:r>
          </w:p>
        </w:tc>
      </w:tr>
      <w:tr w:rsidR="00A83547" w:rsidRPr="00243789" w14:paraId="7A4F563E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027E89B5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4B759E86" w14:textId="77777777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Study and design a difference amplifier using op-amp.</w:t>
            </w:r>
          </w:p>
        </w:tc>
      </w:tr>
      <w:tr w:rsidR="00A83547" w:rsidRPr="00243789" w14:paraId="23ACFB4C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50AC7804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03851616" w14:textId="77777777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Study and design an instrumentation amplifier using op-amps.</w:t>
            </w:r>
          </w:p>
        </w:tc>
      </w:tr>
      <w:tr w:rsidR="00A83547" w:rsidRPr="00243789" w14:paraId="58D6D910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3E315A04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06572944" w14:textId="044D65CE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 xml:space="preserve">Design op-amp based Integrator and Differentiator circuits and </w:t>
            </w:r>
            <w:r w:rsidR="00333E96" w:rsidRPr="00243789">
              <w:rPr>
                <w:sz w:val="24"/>
                <w:szCs w:val="24"/>
              </w:rPr>
              <w:t>analyze</w:t>
            </w:r>
            <w:r w:rsidRPr="00243789">
              <w:rPr>
                <w:sz w:val="24"/>
                <w:szCs w:val="24"/>
              </w:rPr>
              <w:t xml:space="preserve"> its frequency response.</w:t>
            </w:r>
          </w:p>
        </w:tc>
      </w:tr>
      <w:tr w:rsidR="00A83547" w:rsidRPr="00243789" w14:paraId="13A7847D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45521FF7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AA128CF" w14:textId="77777777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Study and investigate the use of Precision Rectifiers.</w:t>
            </w:r>
          </w:p>
        </w:tc>
      </w:tr>
      <w:tr w:rsidR="00A83547" w:rsidRPr="00243789" w14:paraId="76572E7B" w14:textId="77777777" w:rsidTr="00333E96">
        <w:trPr>
          <w:trHeight w:val="766"/>
        </w:trPr>
        <w:tc>
          <w:tcPr>
            <w:tcW w:w="993" w:type="dxa"/>
            <w:shd w:val="clear" w:color="auto" w:fill="auto"/>
            <w:vAlign w:val="center"/>
          </w:tcPr>
          <w:p w14:paraId="1C92697B" w14:textId="77777777" w:rsidR="00A83547" w:rsidRPr="00243789" w:rsidRDefault="00A83547" w:rsidP="00A83547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 w:rsidRPr="00243789"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37E564C2" w14:textId="0074A422" w:rsidR="00A83547" w:rsidRPr="00243789" w:rsidRDefault="00A83547" w:rsidP="00333E96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Design op-amp based comparator</w:t>
            </w:r>
            <w:r w:rsidR="00B96FAA">
              <w:rPr>
                <w:sz w:val="24"/>
                <w:szCs w:val="24"/>
              </w:rPr>
              <w:t>, zero crossing detector,</w:t>
            </w:r>
            <w:r w:rsidRPr="00243789">
              <w:rPr>
                <w:sz w:val="24"/>
                <w:szCs w:val="24"/>
              </w:rPr>
              <w:t xml:space="preserve"> and </w:t>
            </w:r>
            <w:r w:rsidR="00B96FAA">
              <w:rPr>
                <w:sz w:val="24"/>
                <w:szCs w:val="24"/>
              </w:rPr>
              <w:t>S</w:t>
            </w:r>
            <w:r w:rsidRPr="00243789">
              <w:rPr>
                <w:sz w:val="24"/>
                <w:szCs w:val="24"/>
              </w:rPr>
              <w:t>chmitt Trigger circuits and understand the significance of Hysteresis curve.</w:t>
            </w:r>
          </w:p>
        </w:tc>
      </w:tr>
      <w:tr w:rsidR="00EB79DE" w:rsidRPr="00243789" w14:paraId="27647B66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79882E01" w14:textId="41DD90F5" w:rsidR="00EB79DE" w:rsidRPr="00243789" w:rsidRDefault="00253542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859C842" w14:textId="0680E94D" w:rsidR="00EB79DE" w:rsidRPr="00243789" w:rsidRDefault="00EB79DE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Study of 555 Timer as Astable and Mono-stable Multivibrators.</w:t>
            </w:r>
          </w:p>
        </w:tc>
      </w:tr>
      <w:tr w:rsidR="00EB79DE" w:rsidRPr="00243789" w14:paraId="661224F8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54DEAF6D" w14:textId="249172AF" w:rsidR="00EB79DE" w:rsidRPr="00243789" w:rsidRDefault="00253542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DFCCB5A" w14:textId="0EC123CE" w:rsidR="00EB79DE" w:rsidRPr="00243789" w:rsidRDefault="00EB79DE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Design an RC Phase Shift Oscillator and understand the importance of regenerative feedback.</w:t>
            </w:r>
          </w:p>
        </w:tc>
      </w:tr>
      <w:tr w:rsidR="00253542" w:rsidRPr="00243789" w14:paraId="30A6E02A" w14:textId="77777777" w:rsidTr="00333E96">
        <w:trPr>
          <w:trHeight w:val="781"/>
        </w:trPr>
        <w:tc>
          <w:tcPr>
            <w:tcW w:w="993" w:type="dxa"/>
            <w:shd w:val="clear" w:color="auto" w:fill="auto"/>
            <w:vAlign w:val="center"/>
          </w:tcPr>
          <w:p w14:paraId="0B439515" w14:textId="671BE41B" w:rsidR="00253542" w:rsidRPr="00243789" w:rsidRDefault="00253542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3ABAF071" w14:textId="32C31E28" w:rsidR="00253542" w:rsidRPr="00243789" w:rsidRDefault="00253542" w:rsidP="00EB79DE">
            <w:pPr>
              <w:widowControl w:val="0"/>
              <w:autoSpaceDE w:val="0"/>
              <w:autoSpaceDN w:val="0"/>
              <w:adjustRightInd w:val="0"/>
              <w:spacing w:line="383" w:lineRule="exact"/>
              <w:jc w:val="both"/>
              <w:rPr>
                <w:sz w:val="24"/>
                <w:szCs w:val="24"/>
              </w:rPr>
            </w:pPr>
            <w:r w:rsidRPr="00243789">
              <w:rPr>
                <w:sz w:val="24"/>
                <w:szCs w:val="24"/>
              </w:rPr>
              <w:t>Design a square wave and a triangular wave</w:t>
            </w:r>
            <w:r>
              <w:rPr>
                <w:sz w:val="24"/>
                <w:szCs w:val="24"/>
              </w:rPr>
              <w:t xml:space="preserve"> </w:t>
            </w:r>
            <w:r w:rsidRPr="00243789">
              <w:rPr>
                <w:sz w:val="24"/>
                <w:szCs w:val="24"/>
              </w:rPr>
              <w:t>generator circuit using op-amp.</w:t>
            </w:r>
          </w:p>
        </w:tc>
      </w:tr>
    </w:tbl>
    <w:p w14:paraId="61211FE0" w14:textId="77777777" w:rsidR="00A83547" w:rsidRPr="00243789" w:rsidRDefault="00A83547" w:rsidP="00A83547">
      <w:pPr>
        <w:jc w:val="center"/>
        <w:rPr>
          <w:b/>
          <w:bCs/>
          <w:sz w:val="24"/>
          <w:szCs w:val="24"/>
        </w:rPr>
      </w:pPr>
    </w:p>
    <w:p w14:paraId="4ED0AFC9" w14:textId="77777777" w:rsidR="00A303EC" w:rsidRDefault="00A303EC" w:rsidP="00F41908">
      <w:pPr>
        <w:spacing w:line="320" w:lineRule="exact"/>
        <w:ind w:left="431" w:right="437"/>
        <w:rPr>
          <w:sz w:val="28"/>
          <w:szCs w:val="28"/>
        </w:rPr>
        <w:sectPr w:rsidR="00A303EC" w:rsidSect="000D4441">
          <w:footerReference w:type="default" r:id="rId12"/>
          <w:pgSz w:w="12240" w:h="15840"/>
          <w:pgMar w:top="810" w:right="1170" w:bottom="280" w:left="1720" w:header="720" w:footer="720" w:gutter="0"/>
          <w:cols w:space="720"/>
          <w:titlePg/>
          <w:docGrid w:linePitch="272"/>
        </w:sectPr>
      </w:pPr>
    </w:p>
    <w:p w14:paraId="36F4A2F0" w14:textId="3DC94896" w:rsidR="00C36811" w:rsidRPr="00321C9C" w:rsidRDefault="00321C9C" w:rsidP="00441E87">
      <w:pPr>
        <w:spacing w:before="71" w:line="180" w:lineRule="exact"/>
        <w:ind w:left="100"/>
        <w:jc w:val="center"/>
        <w:rPr>
          <w:b/>
          <w:bCs/>
          <w:spacing w:val="-1"/>
          <w:position w:val="-1"/>
          <w:sz w:val="24"/>
          <w:szCs w:val="24"/>
        </w:rPr>
      </w:pPr>
      <w:r>
        <w:rPr>
          <w:b/>
          <w:bCs/>
          <w:spacing w:val="1"/>
          <w:position w:val="-1"/>
          <w:sz w:val="28"/>
          <w:szCs w:val="28"/>
        </w:rPr>
        <w:lastRenderedPageBreak/>
        <w:t xml:space="preserve">                                             </w:t>
      </w:r>
      <w:r w:rsidR="00441E87">
        <w:rPr>
          <w:b/>
          <w:bCs/>
          <w:spacing w:val="1"/>
          <w:position w:val="-1"/>
          <w:sz w:val="28"/>
          <w:szCs w:val="28"/>
        </w:rPr>
        <w:t>Experiment –</w:t>
      </w:r>
      <w:r w:rsidR="00C36811" w:rsidRPr="00441E87">
        <w:rPr>
          <w:b/>
          <w:bCs/>
          <w:spacing w:val="-1"/>
          <w:position w:val="-1"/>
          <w:sz w:val="28"/>
          <w:szCs w:val="28"/>
        </w:rPr>
        <w:t xml:space="preserve"> </w:t>
      </w:r>
      <w:r w:rsidR="003E7885" w:rsidRPr="00441E87">
        <w:rPr>
          <w:b/>
          <w:bCs/>
          <w:spacing w:val="-1"/>
          <w:position w:val="-1"/>
          <w:sz w:val="28"/>
          <w:szCs w:val="28"/>
        </w:rPr>
        <w:t>1</w:t>
      </w:r>
      <w:r>
        <w:rPr>
          <w:b/>
          <w:bCs/>
          <w:spacing w:val="-1"/>
          <w:position w:val="-1"/>
          <w:sz w:val="28"/>
          <w:szCs w:val="28"/>
        </w:rPr>
        <w:t xml:space="preserve">                                       </w:t>
      </w:r>
      <w:r w:rsidRPr="00321C9C">
        <w:rPr>
          <w:b/>
          <w:bCs/>
          <w:spacing w:val="-1"/>
          <w:position w:val="-1"/>
          <w:sz w:val="24"/>
          <w:szCs w:val="24"/>
        </w:rPr>
        <w:t>Date:</w:t>
      </w:r>
    </w:p>
    <w:p w14:paraId="621BA0C2" w14:textId="77777777" w:rsidR="005A634E" w:rsidRDefault="005A634E">
      <w:pPr>
        <w:spacing w:before="6" w:line="140" w:lineRule="exact"/>
        <w:rPr>
          <w:sz w:val="14"/>
          <w:szCs w:val="14"/>
        </w:rPr>
      </w:pPr>
    </w:p>
    <w:p w14:paraId="58F32EEE" w14:textId="2C145E2D" w:rsidR="00561954" w:rsidRPr="00BE2A9E" w:rsidRDefault="006B186E" w:rsidP="006B186E">
      <w:pPr>
        <w:spacing w:before="6" w:line="360" w:lineRule="auto"/>
        <w:jc w:val="center"/>
        <w:rPr>
          <w:b/>
          <w:sz w:val="28"/>
          <w:szCs w:val="28"/>
        </w:rPr>
      </w:pPr>
      <w:r w:rsidRPr="00BE2A9E">
        <w:rPr>
          <w:b/>
          <w:sz w:val="28"/>
          <w:szCs w:val="28"/>
        </w:rPr>
        <w:t xml:space="preserve">Characterization of operational amplifier </w:t>
      </w:r>
    </w:p>
    <w:p w14:paraId="7299CE6C" w14:textId="77777777" w:rsidR="00485965" w:rsidRDefault="00485965" w:rsidP="00441E87">
      <w:pPr>
        <w:pStyle w:val="Title"/>
        <w:spacing w:line="340" w:lineRule="auto"/>
        <w:ind w:left="0" w:right="-56" w:firstLine="0"/>
        <w:rPr>
          <w:rFonts w:ascii="Times New Roman" w:hAnsi="Times New Roman" w:cs="Times New Roman"/>
          <w:b/>
          <w:sz w:val="24"/>
          <w:szCs w:val="24"/>
        </w:rPr>
      </w:pPr>
    </w:p>
    <w:p w14:paraId="334645D6" w14:textId="553BCFA5" w:rsidR="00441E87" w:rsidRDefault="00561954" w:rsidP="00441E87">
      <w:pPr>
        <w:pStyle w:val="Title"/>
        <w:spacing w:line="340" w:lineRule="auto"/>
        <w:ind w:left="0" w:right="-56" w:firstLine="0"/>
        <w:rPr>
          <w:rFonts w:ascii="Times New Roman" w:hAnsi="Times New Roman" w:cs="Times New Roman"/>
          <w:b/>
          <w:sz w:val="24"/>
          <w:szCs w:val="24"/>
        </w:rPr>
      </w:pPr>
      <w:r w:rsidRPr="006B186E">
        <w:rPr>
          <w:rFonts w:ascii="Times New Roman" w:hAnsi="Times New Roman" w:cs="Times New Roman"/>
          <w:b/>
          <w:sz w:val="24"/>
          <w:szCs w:val="24"/>
        </w:rPr>
        <w:t>A</w:t>
      </w:r>
      <w:r w:rsidR="006B186E" w:rsidRPr="006B186E">
        <w:rPr>
          <w:rFonts w:ascii="Times New Roman" w:hAnsi="Times New Roman" w:cs="Times New Roman"/>
          <w:b/>
          <w:sz w:val="24"/>
          <w:szCs w:val="24"/>
        </w:rPr>
        <w:t>im</w:t>
      </w:r>
      <w:r w:rsidRPr="000E787E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5431EF5" w14:textId="456AC500" w:rsidR="00561954" w:rsidRDefault="00561954" w:rsidP="005D65F5">
      <w:pPr>
        <w:pStyle w:val="Title"/>
        <w:spacing w:line="340" w:lineRule="auto"/>
        <w:ind w:left="0" w:right="-56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5BE6">
        <w:rPr>
          <w:rFonts w:ascii="Times New Roman" w:hAnsi="Times New Roman" w:cs="Times New Roman"/>
          <w:sz w:val="24"/>
          <w:szCs w:val="24"/>
        </w:rPr>
        <w:t xml:space="preserve">Measurement of </w:t>
      </w:r>
      <w:r w:rsidR="005D65F5">
        <w:rPr>
          <w:rFonts w:ascii="Times New Roman" w:hAnsi="Times New Roman" w:cs="Times New Roman"/>
          <w:sz w:val="24"/>
          <w:szCs w:val="24"/>
        </w:rPr>
        <w:t>o</w:t>
      </w:r>
      <w:r w:rsidRPr="00405BE6">
        <w:rPr>
          <w:rFonts w:ascii="Times New Roman" w:hAnsi="Times New Roman" w:cs="Times New Roman"/>
          <w:sz w:val="24"/>
          <w:szCs w:val="24"/>
        </w:rPr>
        <w:t xml:space="preserve">perational </w:t>
      </w:r>
      <w:r w:rsidR="005D65F5">
        <w:rPr>
          <w:rFonts w:ascii="Times New Roman" w:hAnsi="Times New Roman" w:cs="Times New Roman"/>
          <w:sz w:val="24"/>
          <w:szCs w:val="24"/>
        </w:rPr>
        <w:t>a</w:t>
      </w:r>
      <w:r w:rsidRPr="00405BE6">
        <w:rPr>
          <w:rFonts w:ascii="Times New Roman" w:hAnsi="Times New Roman" w:cs="Times New Roman"/>
          <w:sz w:val="24"/>
          <w:szCs w:val="24"/>
        </w:rPr>
        <w:t>mplifier parameter</w:t>
      </w:r>
      <w:r w:rsidR="005D65F5">
        <w:rPr>
          <w:rFonts w:ascii="Times New Roman" w:hAnsi="Times New Roman" w:cs="Times New Roman"/>
          <w:sz w:val="24"/>
          <w:szCs w:val="24"/>
        </w:rPr>
        <w:t>s like</w:t>
      </w:r>
      <w:r w:rsidRPr="00405BE6">
        <w:rPr>
          <w:rFonts w:ascii="Times New Roman" w:hAnsi="Times New Roman" w:cs="Times New Roman"/>
          <w:sz w:val="24"/>
          <w:szCs w:val="24"/>
        </w:rPr>
        <w:t xml:space="preserve"> Common mode gain, difference</w:t>
      </w:r>
      <w:r w:rsidR="00441E87">
        <w:rPr>
          <w:rFonts w:ascii="Times New Roman" w:hAnsi="Times New Roman" w:cs="Times New Roman"/>
          <w:sz w:val="24"/>
          <w:szCs w:val="24"/>
        </w:rPr>
        <w:t xml:space="preserve"> </w:t>
      </w:r>
      <w:r w:rsidRPr="00405BE6">
        <w:rPr>
          <w:rFonts w:ascii="Times New Roman" w:hAnsi="Times New Roman" w:cs="Times New Roman"/>
          <w:sz w:val="24"/>
          <w:szCs w:val="24"/>
        </w:rPr>
        <w:t>mode gain, CMRR,</w:t>
      </w:r>
      <w:r w:rsidR="00F64F47">
        <w:rPr>
          <w:rFonts w:ascii="Times New Roman" w:hAnsi="Times New Roman" w:cs="Times New Roman"/>
          <w:sz w:val="24"/>
          <w:szCs w:val="24"/>
        </w:rPr>
        <w:t xml:space="preserve"> </w:t>
      </w:r>
      <w:r w:rsidR="005D65F5">
        <w:rPr>
          <w:rFonts w:ascii="Times New Roman" w:hAnsi="Times New Roman" w:cs="Times New Roman"/>
          <w:sz w:val="24"/>
          <w:szCs w:val="24"/>
        </w:rPr>
        <w:t xml:space="preserve">and </w:t>
      </w:r>
      <w:r w:rsidRPr="00405BE6">
        <w:rPr>
          <w:rFonts w:ascii="Times New Roman" w:hAnsi="Times New Roman" w:cs="Times New Roman"/>
          <w:sz w:val="24"/>
          <w:szCs w:val="24"/>
        </w:rPr>
        <w:t>slew rate.</w:t>
      </w:r>
    </w:p>
    <w:p w14:paraId="6A6DADB3" w14:textId="77777777" w:rsidR="00B1280D" w:rsidRPr="00B1280D" w:rsidRDefault="00B1280D" w:rsidP="00441E87">
      <w:pPr>
        <w:pStyle w:val="Title"/>
        <w:spacing w:line="340" w:lineRule="auto"/>
        <w:ind w:left="0" w:right="-56" w:firstLine="0"/>
        <w:rPr>
          <w:rFonts w:ascii="Times New Roman" w:hAnsi="Times New Roman" w:cs="Times New Roman"/>
          <w:sz w:val="4"/>
          <w:szCs w:val="4"/>
        </w:rPr>
      </w:pPr>
    </w:p>
    <w:p w14:paraId="5B077EDC" w14:textId="63B4BD5F" w:rsidR="00561954" w:rsidRPr="006B186E" w:rsidRDefault="006B186E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B186E">
        <w:rPr>
          <w:rFonts w:ascii="Times New Roman" w:hAnsi="Times New Roman" w:cs="Times New Roman"/>
          <w:b/>
          <w:sz w:val="24"/>
          <w:szCs w:val="24"/>
        </w:rPr>
        <w:t xml:space="preserve">Apparatus </w:t>
      </w:r>
      <w:r w:rsidR="00082C02">
        <w:rPr>
          <w:rFonts w:ascii="Times New Roman" w:hAnsi="Times New Roman" w:cs="Times New Roman"/>
          <w:b/>
          <w:sz w:val="24"/>
          <w:szCs w:val="24"/>
        </w:rPr>
        <w:t>R</w:t>
      </w:r>
      <w:r w:rsidRPr="006B186E">
        <w:rPr>
          <w:rFonts w:ascii="Times New Roman" w:hAnsi="Times New Roman" w:cs="Times New Roman"/>
          <w:b/>
          <w:sz w:val="24"/>
          <w:szCs w:val="24"/>
        </w:rPr>
        <w:t>equired:</w:t>
      </w:r>
    </w:p>
    <w:p w14:paraId="690FD5E9" w14:textId="59FF5578" w:rsidR="00EB5219" w:rsidRDefault="00F64F47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B5219">
        <w:rPr>
          <w:sz w:val="24"/>
          <w:szCs w:val="24"/>
        </w:rPr>
        <w:t>Op–</w:t>
      </w:r>
      <w:r w:rsidR="005D65F5">
        <w:rPr>
          <w:sz w:val="24"/>
          <w:szCs w:val="24"/>
        </w:rPr>
        <w:t>a</w:t>
      </w:r>
      <w:r w:rsidRPr="00EB5219">
        <w:rPr>
          <w:spacing w:val="-10"/>
          <w:sz w:val="24"/>
          <w:szCs w:val="24"/>
        </w:rPr>
        <w:t>m</w:t>
      </w:r>
      <w:r w:rsidRPr="00EB5219">
        <w:rPr>
          <w:sz w:val="24"/>
          <w:szCs w:val="24"/>
        </w:rPr>
        <w:t>p</w:t>
      </w:r>
      <w:r w:rsidRPr="00EB5219">
        <w:rPr>
          <w:spacing w:val="2"/>
          <w:sz w:val="24"/>
          <w:szCs w:val="24"/>
        </w:rPr>
        <w:t xml:space="preserve"> </w:t>
      </w:r>
      <w:r w:rsidRPr="00EB5219">
        <w:rPr>
          <w:spacing w:val="1"/>
          <w:sz w:val="24"/>
          <w:szCs w:val="24"/>
        </w:rPr>
        <w:t>I</w:t>
      </w:r>
      <w:r w:rsidRPr="00EB5219">
        <w:rPr>
          <w:sz w:val="24"/>
          <w:szCs w:val="24"/>
        </w:rPr>
        <w:t>C 741</w:t>
      </w:r>
      <w:r w:rsidR="00561954" w:rsidRPr="00EB5219">
        <w:rPr>
          <w:sz w:val="24"/>
          <w:szCs w:val="24"/>
        </w:rPr>
        <w:t xml:space="preserve"> </w:t>
      </w:r>
    </w:p>
    <w:p w14:paraId="337EBAB4" w14:textId="10DE4380" w:rsidR="00D464EC" w:rsidRDefault="00D464EC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Dual power supply of 12 V</w:t>
      </w:r>
    </w:p>
    <w:p w14:paraId="578A7254" w14:textId="4646F274" w:rsidR="00464855" w:rsidRDefault="00561954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B5219">
        <w:rPr>
          <w:sz w:val="24"/>
          <w:szCs w:val="24"/>
        </w:rPr>
        <w:t>Digital Multimeter</w:t>
      </w:r>
    </w:p>
    <w:p w14:paraId="32923775" w14:textId="49DD34FF" w:rsidR="00EB5219" w:rsidRDefault="00464855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Resistors</w:t>
      </w:r>
      <w:r w:rsidR="00561954" w:rsidRPr="00EB5219">
        <w:rPr>
          <w:sz w:val="24"/>
          <w:szCs w:val="24"/>
        </w:rPr>
        <w:t xml:space="preserve"> </w:t>
      </w:r>
    </w:p>
    <w:p w14:paraId="730F227B" w14:textId="7CBE499A" w:rsidR="00EB5219" w:rsidRDefault="00D464EC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B5219">
        <w:rPr>
          <w:sz w:val="24"/>
          <w:szCs w:val="24"/>
        </w:rPr>
        <w:t>C</w:t>
      </w:r>
      <w:r>
        <w:rPr>
          <w:sz w:val="24"/>
          <w:szCs w:val="24"/>
        </w:rPr>
        <w:t xml:space="preserve">athode </w:t>
      </w:r>
      <w:r w:rsidR="00561954" w:rsidRPr="00EB5219">
        <w:rPr>
          <w:sz w:val="24"/>
          <w:szCs w:val="24"/>
        </w:rPr>
        <w:t>R</w:t>
      </w:r>
      <w:r>
        <w:rPr>
          <w:sz w:val="24"/>
          <w:szCs w:val="24"/>
        </w:rPr>
        <w:t xml:space="preserve">ay </w:t>
      </w:r>
      <w:r w:rsidR="00561954" w:rsidRPr="00EB5219">
        <w:rPr>
          <w:sz w:val="24"/>
          <w:szCs w:val="24"/>
        </w:rPr>
        <w:t>O</w:t>
      </w:r>
      <w:r>
        <w:rPr>
          <w:sz w:val="24"/>
          <w:szCs w:val="24"/>
        </w:rPr>
        <w:t>scilloscope (CRO)</w:t>
      </w:r>
    </w:p>
    <w:p w14:paraId="3E774186" w14:textId="68B15BD5" w:rsidR="00561954" w:rsidRDefault="00D464EC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Breadboard and </w:t>
      </w:r>
      <w:r w:rsidR="00561954" w:rsidRPr="00EB5219">
        <w:rPr>
          <w:sz w:val="24"/>
          <w:szCs w:val="24"/>
        </w:rPr>
        <w:t xml:space="preserve">Connecting </w:t>
      </w:r>
      <w:r>
        <w:rPr>
          <w:sz w:val="24"/>
          <w:szCs w:val="24"/>
        </w:rPr>
        <w:t>wires</w:t>
      </w:r>
    </w:p>
    <w:p w14:paraId="3469D009" w14:textId="2575B4C1" w:rsidR="00D464EC" w:rsidRPr="00EB5219" w:rsidRDefault="00D464EC" w:rsidP="00EB521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Probes</w:t>
      </w:r>
    </w:p>
    <w:p w14:paraId="794B77ED" w14:textId="77777777" w:rsidR="00B1280D" w:rsidRPr="00B1280D" w:rsidRDefault="00B1280D" w:rsidP="00F64F47">
      <w:pPr>
        <w:pStyle w:val="Title"/>
        <w:spacing w:line="360" w:lineRule="auto"/>
        <w:ind w:left="0" w:firstLine="0"/>
        <w:rPr>
          <w:rFonts w:ascii="Times New Roman" w:hAnsi="Times New Roman" w:cs="Times New Roman"/>
          <w:sz w:val="4"/>
          <w:szCs w:val="4"/>
        </w:rPr>
      </w:pPr>
    </w:p>
    <w:p w14:paraId="0FB142DC" w14:textId="2B842735" w:rsidR="00441E87" w:rsidRDefault="00B1280D" w:rsidP="00666D39">
      <w:pPr>
        <w:pStyle w:val="Title"/>
        <w:spacing w:line="34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Circuit Diagram</w:t>
      </w:r>
      <w:r w:rsidR="00441E87">
        <w:rPr>
          <w:rFonts w:ascii="Times New Roman" w:hAnsi="Times New Roman" w:cs="Times New Roman"/>
          <w:b/>
          <w:sz w:val="24"/>
          <w:szCs w:val="24"/>
        </w:rPr>
        <w:t>:</w:t>
      </w:r>
    </w:p>
    <w:p w14:paraId="700173DD" w14:textId="69877D27" w:rsidR="00561954" w:rsidRDefault="00D66395" w:rsidP="00B1280D">
      <w:pPr>
        <w:pStyle w:val="Title"/>
        <w:spacing w:line="340" w:lineRule="auto"/>
        <w:ind w:left="0" w:right="-56" w:firstLine="0"/>
        <w:jc w:val="both"/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7FB5CDDA" wp14:editId="060E2D2C">
            <wp:simplePos x="0" y="0"/>
            <wp:positionH relativeFrom="column">
              <wp:posOffset>4067810</wp:posOffset>
            </wp:positionH>
            <wp:positionV relativeFrom="paragraph">
              <wp:posOffset>390525</wp:posOffset>
            </wp:positionV>
            <wp:extent cx="1885315" cy="1675130"/>
            <wp:effectExtent l="0" t="0" r="635" b="1270"/>
            <wp:wrapSquare wrapText="bothSides"/>
            <wp:docPr id="18494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702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54" w:rsidRPr="00405BE6">
        <w:rPr>
          <w:rFonts w:ascii="Times New Roman" w:hAnsi="Times New Roman" w:cs="Times New Roman"/>
          <w:sz w:val="24"/>
          <w:szCs w:val="24"/>
        </w:rPr>
        <w:t xml:space="preserve"> </w:t>
      </w:r>
      <w:r w:rsidR="00561954">
        <w:t xml:space="preserve">                            </w:t>
      </w:r>
      <w:r w:rsidR="00561954">
        <w:rPr>
          <w:noProof/>
        </w:rPr>
        <w:drawing>
          <wp:inline distT="0" distB="0" distL="0" distR="0" wp14:anchorId="6F5EAD14" wp14:editId="336E9D3A">
            <wp:extent cx="1930400" cy="153592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96" cy="155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6DBE7" w14:textId="5F8BD55C" w:rsidR="00561954" w:rsidRDefault="00561954" w:rsidP="005D65F5">
      <w:pPr>
        <w:pStyle w:val="Title"/>
        <w:spacing w:line="340" w:lineRule="auto"/>
        <w:ind w:left="0" w:right="4" w:firstLine="0"/>
        <w:rPr>
          <w:rFonts w:ascii="Times New Roman" w:hAnsi="Times New Roman" w:cs="Times New Roman"/>
          <w:bCs/>
          <w:sz w:val="24"/>
          <w:szCs w:val="24"/>
        </w:rPr>
      </w:pPr>
      <w:r w:rsidRPr="00E77BB5">
        <w:rPr>
          <w:b/>
        </w:rPr>
        <w:t xml:space="preserve">                                 </w:t>
      </w:r>
      <w:r w:rsidR="00B1280D" w:rsidRPr="00B1280D">
        <w:rPr>
          <w:rFonts w:ascii="Times New Roman" w:hAnsi="Times New Roman" w:cs="Times New Roman"/>
          <w:bCs/>
          <w:sz w:val="24"/>
          <w:szCs w:val="24"/>
        </w:rPr>
        <w:t>Fig</w:t>
      </w:r>
      <w:r w:rsidR="00B1280D">
        <w:rPr>
          <w:rFonts w:ascii="Times New Roman" w:hAnsi="Times New Roman" w:cs="Times New Roman"/>
          <w:bCs/>
          <w:sz w:val="24"/>
          <w:szCs w:val="24"/>
        </w:rPr>
        <w:t xml:space="preserve">. 1.1 </w:t>
      </w:r>
      <w:r w:rsidRPr="00B1280D">
        <w:rPr>
          <w:rFonts w:ascii="Times New Roman" w:hAnsi="Times New Roman" w:cs="Times New Roman"/>
          <w:bCs/>
          <w:sz w:val="24"/>
          <w:szCs w:val="24"/>
        </w:rPr>
        <w:t>Symbol of Op-</w:t>
      </w:r>
      <w:r w:rsidR="005D65F5">
        <w:rPr>
          <w:rFonts w:ascii="Times New Roman" w:hAnsi="Times New Roman" w:cs="Times New Roman"/>
          <w:bCs/>
          <w:sz w:val="24"/>
          <w:szCs w:val="24"/>
        </w:rPr>
        <w:t>a</w:t>
      </w:r>
      <w:r w:rsidRPr="00B1280D">
        <w:rPr>
          <w:rFonts w:ascii="Times New Roman" w:hAnsi="Times New Roman" w:cs="Times New Roman"/>
          <w:bCs/>
          <w:sz w:val="24"/>
          <w:szCs w:val="24"/>
        </w:rPr>
        <w:t>mp</w:t>
      </w:r>
    </w:p>
    <w:p w14:paraId="6DD7CC11" w14:textId="22D892E1" w:rsidR="00D66395" w:rsidRDefault="00D66395" w:rsidP="005D65F5">
      <w:pPr>
        <w:pStyle w:val="Title"/>
        <w:spacing w:line="340" w:lineRule="auto"/>
        <w:ind w:left="0" w:right="4" w:firstLine="0"/>
        <w:rPr>
          <w:rFonts w:ascii="Times New Roman" w:hAnsi="Times New Roman" w:cs="Times New Roman"/>
          <w:bCs/>
          <w:sz w:val="24"/>
          <w:szCs w:val="24"/>
        </w:rPr>
      </w:pPr>
    </w:p>
    <w:p w14:paraId="648DC794" w14:textId="77777777" w:rsidR="00321C9C" w:rsidRPr="00321C9C" w:rsidRDefault="00321C9C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sz w:val="8"/>
          <w:szCs w:val="8"/>
        </w:rPr>
      </w:pPr>
    </w:p>
    <w:p w14:paraId="58FE6C49" w14:textId="353F9D99" w:rsidR="00B1280D" w:rsidRDefault="00B1280D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B1280D">
        <w:rPr>
          <w:rFonts w:ascii="Times New Roman" w:hAnsi="Times New Roman" w:cs="Times New Roman"/>
          <w:b/>
          <w:sz w:val="24"/>
          <w:szCs w:val="24"/>
        </w:rPr>
        <w:t>Common Mode Rejection Ratio (CMRR):</w:t>
      </w:r>
    </w:p>
    <w:p w14:paraId="41A09C9B" w14:textId="37DF9BD5" w:rsidR="00B1280D" w:rsidRPr="00B1280D" w:rsidRDefault="00B1280D" w:rsidP="00B1280D">
      <w:pPr>
        <w:pStyle w:val="Title"/>
        <w:spacing w:line="340" w:lineRule="auto"/>
        <w:ind w:left="0" w:right="-56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CMRR is defined as the ratio of the differential gain over the common-mode gain, measured in positive decibels.</w:t>
      </w:r>
    </w:p>
    <w:p w14:paraId="21EEDC5A" w14:textId="4D83764A" w:rsidR="00561954" w:rsidRDefault="00B1280D" w:rsidP="00561954">
      <w:pPr>
        <w:pStyle w:val="Title"/>
        <w:spacing w:line="340" w:lineRule="auto"/>
        <w:ind w:left="0" w:firstLine="0"/>
      </w:pPr>
      <w:r>
        <w:rPr>
          <w:noProof/>
        </w:rPr>
        <w:drawing>
          <wp:inline distT="0" distB="0" distL="0" distR="0" wp14:anchorId="1C1F10EC" wp14:editId="302D986F">
            <wp:extent cx="4629150" cy="4084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33" cy="4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C894" w14:textId="2AC37680" w:rsidR="003F6131" w:rsidRDefault="003F6131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F6131">
        <w:rPr>
          <w:rFonts w:ascii="Times New Roman" w:hAnsi="Times New Roman" w:cs="Times New Roman"/>
          <w:sz w:val="24"/>
          <w:szCs w:val="24"/>
        </w:rPr>
        <w:t>Diff</w:t>
      </w:r>
      <w:r>
        <w:rPr>
          <w:rFonts w:ascii="Times New Roman" w:hAnsi="Times New Roman" w:cs="Times New Roman"/>
          <w:sz w:val="24"/>
          <w:szCs w:val="24"/>
        </w:rPr>
        <w:t>ere</w:t>
      </w:r>
      <w:r w:rsidRPr="003F6131">
        <w:rPr>
          <w:rFonts w:ascii="Times New Roman" w:hAnsi="Times New Roman" w:cs="Times New Roman"/>
          <w:sz w:val="24"/>
          <w:szCs w:val="24"/>
        </w:rPr>
        <w:t>ntial</w:t>
      </w:r>
      <w:r>
        <w:rPr>
          <w:rFonts w:ascii="Times New Roman" w:hAnsi="Times New Roman" w:cs="Times New Roman"/>
          <w:sz w:val="24"/>
          <w:szCs w:val="24"/>
        </w:rPr>
        <w:t xml:space="preserve"> mode voltage gain A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=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/ (V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7A5CF1D" w14:textId="13A9566E" w:rsidR="003F6131" w:rsidRDefault="003F6131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Where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Voltage applied at non-inverting pin</w:t>
      </w:r>
      <w:r w:rsidR="00136DD8">
        <w:rPr>
          <w:rFonts w:ascii="Times New Roman" w:hAnsi="Times New Roman" w:cs="Times New Roman"/>
          <w:sz w:val="24"/>
          <w:szCs w:val="24"/>
        </w:rPr>
        <w:t xml:space="preserve"> through resistor.</w:t>
      </w:r>
    </w:p>
    <w:p w14:paraId="2B2C4251" w14:textId="3D676AF9" w:rsidR="003F6131" w:rsidRDefault="003F6131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= Voltage applied at inverting pin</w:t>
      </w:r>
      <w:r w:rsidR="00136DD8">
        <w:rPr>
          <w:rFonts w:ascii="Times New Roman" w:hAnsi="Times New Roman" w:cs="Times New Roman"/>
          <w:sz w:val="24"/>
          <w:szCs w:val="24"/>
        </w:rPr>
        <w:t xml:space="preserve"> through resistor.</w:t>
      </w:r>
    </w:p>
    <w:p w14:paraId="3B6A5027" w14:textId="3FA15215" w:rsidR="003F6131" w:rsidRPr="003F6131" w:rsidRDefault="003F6131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mode voltage gain A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cm</w:t>
      </w:r>
      <w:r>
        <w:rPr>
          <w:rFonts w:ascii="Times New Roman" w:hAnsi="Times New Roman" w:cs="Times New Roman"/>
          <w:sz w:val="24"/>
          <w:szCs w:val="24"/>
        </w:rPr>
        <w:t xml:space="preserve"> =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/ V</w:t>
      </w:r>
      <w:r w:rsidRPr="003F6131">
        <w:rPr>
          <w:rFonts w:ascii="Times New Roman" w:hAnsi="Times New Roman" w:cs="Times New Roman"/>
          <w:sz w:val="24"/>
          <w:szCs w:val="24"/>
          <w:vertAlign w:val="subscript"/>
        </w:rPr>
        <w:t>cm</w:t>
      </w:r>
    </w:p>
    <w:p w14:paraId="63881B59" w14:textId="2AD6C619" w:rsidR="00561954" w:rsidRDefault="00D66395" w:rsidP="00B1280D">
      <w:pPr>
        <w:pStyle w:val="Title"/>
        <w:spacing w:line="340" w:lineRule="auto"/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2AE11797" wp14:editId="3E51A9EF">
            <wp:simplePos x="0" y="0"/>
            <wp:positionH relativeFrom="page">
              <wp:posOffset>3718560</wp:posOffset>
            </wp:positionH>
            <wp:positionV relativeFrom="paragraph">
              <wp:posOffset>50165</wp:posOffset>
            </wp:positionV>
            <wp:extent cx="3329940" cy="1758315"/>
            <wp:effectExtent l="0" t="0" r="3810" b="0"/>
            <wp:wrapSquare wrapText="bothSides"/>
            <wp:docPr id="214421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04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009">
        <w:rPr>
          <w:noProof/>
        </w:rPr>
        <w:drawing>
          <wp:inline distT="0" distB="0" distL="0" distR="0" wp14:anchorId="462B73DC" wp14:editId="179FB19A">
            <wp:extent cx="2827020" cy="1744109"/>
            <wp:effectExtent l="0" t="0" r="0" b="8890"/>
            <wp:docPr id="160255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37" cy="17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0E14" w14:textId="6BF7717B" w:rsidR="00561954" w:rsidRPr="00485965" w:rsidRDefault="00485965" w:rsidP="00485965">
      <w:pPr>
        <w:pStyle w:val="Title"/>
        <w:spacing w:line="340" w:lineRule="auto"/>
        <w:ind w:left="0" w:right="-56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85965">
        <w:rPr>
          <w:rFonts w:ascii="Times New Roman" w:hAnsi="Times New Roman" w:cs="Times New Roman"/>
          <w:sz w:val="24"/>
          <w:szCs w:val="24"/>
        </w:rPr>
        <w:t xml:space="preserve">Fig. 1.2 Circuit Diagram </w:t>
      </w:r>
      <w:r w:rsidR="003F6131">
        <w:rPr>
          <w:rFonts w:ascii="Times New Roman" w:hAnsi="Times New Roman" w:cs="Times New Roman"/>
          <w:sz w:val="24"/>
          <w:szCs w:val="24"/>
        </w:rPr>
        <w:t>for</w:t>
      </w:r>
      <w:r w:rsidRPr="00485965">
        <w:rPr>
          <w:rFonts w:ascii="Times New Roman" w:hAnsi="Times New Roman" w:cs="Times New Roman"/>
          <w:sz w:val="24"/>
          <w:szCs w:val="24"/>
        </w:rPr>
        <w:t xml:space="preserve"> </w:t>
      </w:r>
      <w:r w:rsidR="00561954" w:rsidRPr="00485965">
        <w:rPr>
          <w:rFonts w:ascii="Times New Roman" w:hAnsi="Times New Roman" w:cs="Times New Roman"/>
          <w:sz w:val="24"/>
          <w:szCs w:val="24"/>
        </w:rPr>
        <w:t xml:space="preserve">Measurement of </w:t>
      </w:r>
      <w:r w:rsidR="00EF300F">
        <w:rPr>
          <w:rFonts w:ascii="Times New Roman" w:hAnsi="Times New Roman" w:cs="Times New Roman"/>
          <w:sz w:val="24"/>
          <w:szCs w:val="24"/>
        </w:rPr>
        <w:t>A</w:t>
      </w:r>
      <w:r w:rsidR="00EF300F" w:rsidRPr="00EF300F">
        <w:rPr>
          <w:rFonts w:ascii="Times New Roman" w:hAnsi="Times New Roman" w:cs="Times New Roman"/>
          <w:sz w:val="24"/>
          <w:szCs w:val="24"/>
          <w:vertAlign w:val="subscript"/>
        </w:rPr>
        <w:t>CM</w:t>
      </w:r>
    </w:p>
    <w:p w14:paraId="1FBF12EC" w14:textId="084B4EF7" w:rsidR="00561954" w:rsidRPr="006B186E" w:rsidRDefault="006B186E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B186E">
        <w:rPr>
          <w:rFonts w:ascii="Times New Roman" w:hAnsi="Times New Roman" w:cs="Times New Roman"/>
          <w:b/>
          <w:sz w:val="24"/>
          <w:szCs w:val="24"/>
        </w:rPr>
        <w:t>Procedure</w:t>
      </w:r>
      <w:r w:rsidR="00561954" w:rsidRPr="006B186E">
        <w:rPr>
          <w:rFonts w:ascii="Times New Roman" w:hAnsi="Times New Roman" w:cs="Times New Roman"/>
          <w:b/>
          <w:sz w:val="24"/>
          <w:szCs w:val="24"/>
        </w:rPr>
        <w:t>:</w:t>
      </w:r>
    </w:p>
    <w:p w14:paraId="0F99E611" w14:textId="2FC5F8C7" w:rsidR="00485965" w:rsidRDefault="00271572" w:rsidP="00485965">
      <w:pPr>
        <w:pStyle w:val="Title"/>
        <w:numPr>
          <w:ilvl w:val="0"/>
          <w:numId w:val="3"/>
        </w:numPr>
        <w:spacing w:line="340" w:lineRule="auto"/>
        <w:ind w:right="-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Vary </w:t>
      </w:r>
      <w:r w:rsidR="00717009">
        <w:rPr>
          <w:rFonts w:ascii="Times New Roman" w:hAnsi="Times New Roman" w:cs="Times New Roman"/>
          <w:sz w:val="24"/>
          <w:szCs w:val="24"/>
        </w:rPr>
        <w:t>V</w:t>
      </w:r>
      <w:r w:rsidR="00717009" w:rsidRPr="00717009">
        <w:rPr>
          <w:rFonts w:ascii="Times New Roman" w:hAnsi="Times New Roman" w:cs="Times New Roman"/>
          <w:sz w:val="24"/>
          <w:szCs w:val="24"/>
          <w:vertAlign w:val="subscript"/>
        </w:rPr>
        <w:t>CM</w:t>
      </w:r>
      <w:r w:rsidR="00136DD8">
        <w:rPr>
          <w:rFonts w:ascii="Times New Roman" w:hAnsi="Times New Roman" w:cs="Times New Roman"/>
          <w:sz w:val="24"/>
          <w:szCs w:val="24"/>
        </w:rPr>
        <w:t xml:space="preserve"> </w:t>
      </w:r>
      <w:r w:rsidR="00136DD8" w:rsidRPr="00E77BB5">
        <w:rPr>
          <w:rFonts w:ascii="Times New Roman" w:hAnsi="Times New Roman" w:cs="Times New Roman"/>
          <w:sz w:val="24"/>
          <w:szCs w:val="24"/>
        </w:rPr>
        <w:t>(0.6</w:t>
      </w:r>
      <w:r w:rsidR="00136DD8">
        <w:rPr>
          <w:rFonts w:ascii="Times New Roman" w:hAnsi="Times New Roman" w:cs="Times New Roman"/>
          <w:sz w:val="24"/>
          <w:szCs w:val="24"/>
        </w:rPr>
        <w:t xml:space="preserve"> </w:t>
      </w:r>
      <w:r w:rsidR="00136DD8" w:rsidRPr="00E77BB5">
        <w:rPr>
          <w:rFonts w:ascii="Times New Roman" w:hAnsi="Times New Roman" w:cs="Times New Roman"/>
          <w:sz w:val="24"/>
          <w:szCs w:val="24"/>
        </w:rPr>
        <w:t>V, 0.7</w:t>
      </w:r>
      <w:r w:rsidR="00136DD8">
        <w:rPr>
          <w:rFonts w:ascii="Times New Roman" w:hAnsi="Times New Roman" w:cs="Times New Roman"/>
          <w:sz w:val="24"/>
          <w:szCs w:val="24"/>
        </w:rPr>
        <w:t xml:space="preserve"> </w:t>
      </w:r>
      <w:r w:rsidR="00136DD8" w:rsidRPr="00E77BB5">
        <w:rPr>
          <w:rFonts w:ascii="Times New Roman" w:hAnsi="Times New Roman" w:cs="Times New Roman"/>
          <w:sz w:val="24"/>
          <w:szCs w:val="24"/>
        </w:rPr>
        <w:t>V, 0.8</w:t>
      </w:r>
      <w:r w:rsidR="00136DD8">
        <w:rPr>
          <w:rFonts w:ascii="Times New Roman" w:hAnsi="Times New Roman" w:cs="Times New Roman"/>
          <w:sz w:val="24"/>
          <w:szCs w:val="24"/>
        </w:rPr>
        <w:t xml:space="preserve"> </w:t>
      </w:r>
      <w:r w:rsidR="00136DD8" w:rsidRPr="00E77BB5">
        <w:rPr>
          <w:rFonts w:ascii="Times New Roman" w:hAnsi="Times New Roman" w:cs="Times New Roman"/>
          <w:sz w:val="24"/>
          <w:szCs w:val="24"/>
        </w:rPr>
        <w:t xml:space="preserve">V) </w:t>
      </w:r>
      <w:r>
        <w:rPr>
          <w:rFonts w:ascii="Times New Roman" w:hAnsi="Times New Roman" w:cs="Times New Roman"/>
          <w:sz w:val="24"/>
          <w:szCs w:val="24"/>
        </w:rPr>
        <w:t>in the circuit</w:t>
      </w:r>
      <w:r w:rsidR="00136DD8">
        <w:rPr>
          <w:rFonts w:ascii="Times New Roman" w:hAnsi="Times New Roman" w:cs="Times New Roman"/>
          <w:sz w:val="24"/>
          <w:szCs w:val="24"/>
        </w:rPr>
        <w:t xml:space="preserve"> shown in fig 1.2, note down the output voltage for each input and calculate A</w:t>
      </w:r>
      <w:r w:rsidR="00136DD8" w:rsidRPr="00136DD8">
        <w:rPr>
          <w:rFonts w:ascii="Times New Roman" w:hAnsi="Times New Roman" w:cs="Times New Roman"/>
          <w:sz w:val="24"/>
          <w:szCs w:val="24"/>
          <w:vertAlign w:val="subscript"/>
        </w:rPr>
        <w:t>CM</w:t>
      </w:r>
      <w:r w:rsidR="00561954" w:rsidRPr="00E77BB5">
        <w:rPr>
          <w:rFonts w:ascii="Times New Roman" w:hAnsi="Times New Roman" w:cs="Times New Roman"/>
          <w:sz w:val="24"/>
          <w:szCs w:val="24"/>
        </w:rPr>
        <w:t>.</w:t>
      </w:r>
    </w:p>
    <w:p w14:paraId="54617DDF" w14:textId="273CA61A" w:rsidR="00485965" w:rsidRDefault="00136DD8" w:rsidP="00485965">
      <w:pPr>
        <w:pStyle w:val="Title"/>
        <w:numPr>
          <w:ilvl w:val="0"/>
          <w:numId w:val="3"/>
        </w:numPr>
        <w:spacing w:line="340" w:lineRule="auto"/>
        <w:ind w:right="-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Modify the circuit shown in fig 1.2 such that V</w:t>
      </w:r>
      <w:r w:rsidRPr="00136DD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V</w:t>
      </w:r>
      <w:r w:rsidRPr="00136DD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be applied separately.</w:t>
      </w:r>
    </w:p>
    <w:p w14:paraId="2CC32F52" w14:textId="651583AB" w:rsidR="00136DD8" w:rsidRDefault="00136DD8" w:rsidP="00136DD8">
      <w:pPr>
        <w:pStyle w:val="Title"/>
        <w:numPr>
          <w:ilvl w:val="0"/>
          <w:numId w:val="3"/>
        </w:numPr>
        <w:spacing w:line="340" w:lineRule="auto"/>
        <w:ind w:right="-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Vary voltage V</w:t>
      </w:r>
      <w:r w:rsidRPr="00136DD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V</w:t>
      </w:r>
      <w:r w:rsidRPr="00136DD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B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note down the output voltage for each input</w:t>
      </w:r>
      <w:r w:rsidR="0071700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calculate A</w:t>
      </w:r>
      <w:r w:rsidR="00717009">
        <w:rPr>
          <w:rFonts w:ascii="Times New Roman" w:hAnsi="Times New Roman" w:cs="Times New Roman"/>
          <w:sz w:val="24"/>
          <w:szCs w:val="24"/>
          <w:vertAlign w:val="subscript"/>
        </w:rPr>
        <w:t>d</w:t>
      </w:r>
      <w:r w:rsidRPr="00E77BB5">
        <w:rPr>
          <w:rFonts w:ascii="Times New Roman" w:hAnsi="Times New Roman" w:cs="Times New Roman"/>
          <w:sz w:val="24"/>
          <w:szCs w:val="24"/>
        </w:rPr>
        <w:t>.</w:t>
      </w:r>
    </w:p>
    <w:p w14:paraId="0DBA29F2" w14:textId="41CFCBDE" w:rsidR="00561954" w:rsidRDefault="00561954" w:rsidP="00485965">
      <w:pPr>
        <w:pStyle w:val="Title"/>
        <w:numPr>
          <w:ilvl w:val="0"/>
          <w:numId w:val="3"/>
        </w:numPr>
        <w:spacing w:line="340" w:lineRule="auto"/>
        <w:ind w:right="-56"/>
        <w:jc w:val="both"/>
        <w:rPr>
          <w:rFonts w:ascii="Times New Roman" w:hAnsi="Times New Roman" w:cs="Times New Roman"/>
          <w:sz w:val="24"/>
          <w:szCs w:val="24"/>
        </w:rPr>
      </w:pPr>
      <w:r w:rsidRPr="00485965">
        <w:rPr>
          <w:rFonts w:ascii="Times New Roman" w:hAnsi="Times New Roman" w:cs="Times New Roman"/>
          <w:sz w:val="24"/>
          <w:szCs w:val="24"/>
        </w:rPr>
        <w:t xml:space="preserve">Note the </w:t>
      </w:r>
      <w:r w:rsidR="00717009">
        <w:rPr>
          <w:rFonts w:ascii="Times New Roman" w:hAnsi="Times New Roman" w:cs="Times New Roman"/>
          <w:sz w:val="24"/>
          <w:szCs w:val="24"/>
        </w:rPr>
        <w:t xml:space="preserve">input and </w:t>
      </w:r>
      <w:r w:rsidRPr="00485965">
        <w:rPr>
          <w:rFonts w:ascii="Times New Roman" w:hAnsi="Times New Roman" w:cs="Times New Roman"/>
          <w:sz w:val="24"/>
          <w:szCs w:val="24"/>
        </w:rPr>
        <w:t>output voltage</w:t>
      </w:r>
      <w:r w:rsidR="00717009">
        <w:rPr>
          <w:rFonts w:ascii="Times New Roman" w:hAnsi="Times New Roman" w:cs="Times New Roman"/>
          <w:sz w:val="24"/>
          <w:szCs w:val="24"/>
        </w:rPr>
        <w:t>s</w:t>
      </w:r>
      <w:r w:rsidRPr="00485965">
        <w:rPr>
          <w:rFonts w:ascii="Times New Roman" w:hAnsi="Times New Roman" w:cs="Times New Roman"/>
          <w:sz w:val="24"/>
          <w:szCs w:val="24"/>
        </w:rPr>
        <w:t xml:space="preserve"> in observation table and calculate CMRR.</w:t>
      </w:r>
    </w:p>
    <w:p w14:paraId="27072B73" w14:textId="7A1822B5" w:rsidR="00274C3B" w:rsidRPr="00274C3B" w:rsidRDefault="00274C3B" w:rsidP="00274C3B">
      <w:pPr>
        <w:pStyle w:val="Title"/>
        <w:spacing w:line="340" w:lineRule="auto"/>
        <w:ind w:left="420" w:right="-56" w:firstLine="0"/>
        <w:jc w:val="both"/>
        <w:rPr>
          <w:rFonts w:ascii="Times New Roman" w:hAnsi="Times New Roman" w:cs="Times New Roman"/>
          <w:sz w:val="24"/>
          <w:szCs w:val="24"/>
        </w:rPr>
      </w:pPr>
      <w:r w:rsidRPr="00274C3B">
        <w:rPr>
          <w:rFonts w:ascii="Times New Roman" w:hAnsi="Times New Roman" w:cs="Times New Roman"/>
          <w:sz w:val="24"/>
          <w:szCs w:val="24"/>
        </w:rPr>
        <w:t>For 0.8                                       For</w:t>
      </w:r>
      <w:r>
        <w:rPr>
          <w:rFonts w:ascii="Times New Roman" w:hAnsi="Times New Roman" w:cs="Times New Roman"/>
          <w:sz w:val="24"/>
          <w:szCs w:val="24"/>
        </w:rPr>
        <w:t xml:space="preserve"> 0.6                                    For 0.7</w:t>
      </w:r>
    </w:p>
    <w:p w14:paraId="40392561" w14:textId="4F6857BF" w:rsidR="00274C3B" w:rsidRDefault="00274C3B" w:rsidP="00274C3B">
      <w:pPr>
        <w:pStyle w:val="Title"/>
        <w:spacing w:line="340" w:lineRule="auto"/>
        <w:ind w:left="420" w:right="-56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1877E" wp14:editId="1034E91F">
            <wp:extent cx="1906020" cy="1915795"/>
            <wp:effectExtent l="0" t="0" r="0" b="8255"/>
            <wp:docPr id="429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8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6654" cy="19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A69F7" wp14:editId="05FE4713">
            <wp:extent cx="1788601" cy="1934808"/>
            <wp:effectExtent l="0" t="0" r="2540" b="8890"/>
            <wp:docPr id="50288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9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109" cy="19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B1EB7" wp14:editId="7B9C3521">
            <wp:extent cx="1668780" cy="1927814"/>
            <wp:effectExtent l="0" t="0" r="7620" b="0"/>
            <wp:docPr id="20631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53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641" cy="19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467" w14:textId="77777777" w:rsidR="00E25F60" w:rsidRPr="00E25F60" w:rsidRDefault="00E25F60" w:rsidP="00E25F60">
      <w:pPr>
        <w:pStyle w:val="Title"/>
        <w:spacing w:line="340" w:lineRule="auto"/>
        <w:ind w:left="780" w:right="-56" w:firstLine="0"/>
        <w:jc w:val="both"/>
        <w:rPr>
          <w:rFonts w:ascii="Times New Roman" w:hAnsi="Times New Roman" w:cs="Times New Roman"/>
          <w:sz w:val="8"/>
          <w:szCs w:val="8"/>
        </w:rPr>
      </w:pPr>
    </w:p>
    <w:p w14:paraId="0FCA74D9" w14:textId="10C50CC2" w:rsidR="00561954" w:rsidRDefault="00561954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85965">
        <w:rPr>
          <w:rFonts w:ascii="Times New Roman" w:hAnsi="Times New Roman" w:cs="Times New Roman"/>
          <w:b/>
          <w:bCs/>
          <w:sz w:val="24"/>
          <w:szCs w:val="24"/>
        </w:rPr>
        <w:t>Observation Table:</w:t>
      </w:r>
    </w:p>
    <w:p w14:paraId="03290008" w14:textId="77777777" w:rsidR="00707A40" w:rsidRDefault="00707A40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920"/>
        <w:gridCol w:w="901"/>
        <w:gridCol w:w="726"/>
        <w:gridCol w:w="1843"/>
        <w:gridCol w:w="992"/>
        <w:gridCol w:w="709"/>
        <w:gridCol w:w="708"/>
        <w:gridCol w:w="709"/>
        <w:gridCol w:w="2126"/>
      </w:tblGrid>
      <w:tr w:rsidR="0000634A" w14:paraId="497E70F5" w14:textId="3AC1D675" w:rsidTr="0000634A">
        <w:tc>
          <w:tcPr>
            <w:tcW w:w="920" w:type="dxa"/>
            <w:vAlign w:val="center"/>
          </w:tcPr>
          <w:p w14:paraId="0AE59EE4" w14:textId="6542CC2E" w:rsidR="0000634A" w:rsidRPr="00485965" w:rsidRDefault="0000634A" w:rsidP="0000634A">
            <w:pPr>
              <w:pStyle w:val="Title"/>
              <w:spacing w:line="340" w:lineRule="auto"/>
              <w:ind w:left="0" w:right="157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859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S.No.</w:t>
            </w:r>
          </w:p>
        </w:tc>
        <w:tc>
          <w:tcPr>
            <w:tcW w:w="901" w:type="dxa"/>
            <w:vAlign w:val="center"/>
          </w:tcPr>
          <w:p w14:paraId="260D4F2C" w14:textId="12A248E3" w:rsidR="0000634A" w:rsidRPr="00485965" w:rsidRDefault="0000634A" w:rsidP="0000634A">
            <w:pPr>
              <w:pStyle w:val="Title"/>
              <w:spacing w:line="340" w:lineRule="auto"/>
              <w:ind w:left="0" w:right="157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CM</w:t>
            </w:r>
          </w:p>
        </w:tc>
        <w:tc>
          <w:tcPr>
            <w:tcW w:w="726" w:type="dxa"/>
            <w:vAlign w:val="center"/>
          </w:tcPr>
          <w:p w14:paraId="67A30341" w14:textId="24A1C692" w:rsidR="0000634A" w:rsidRPr="00485965" w:rsidRDefault="0000634A" w:rsidP="0000634A">
            <w:pPr>
              <w:pStyle w:val="Title"/>
              <w:spacing w:line="340" w:lineRule="auto"/>
              <w:ind w:left="0" w:right="157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843" w:type="dxa"/>
            <w:vAlign w:val="center"/>
          </w:tcPr>
          <w:p w14:paraId="73C0BE42" w14:textId="132FBF6E" w:rsidR="0000634A" w:rsidRPr="00485965" w:rsidRDefault="0000634A" w:rsidP="0000634A">
            <w:pPr>
              <w:pStyle w:val="Title"/>
              <w:spacing w:line="340" w:lineRule="auto"/>
              <w:ind w:left="0" w:right="157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= 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 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CM</w:t>
            </w:r>
          </w:p>
        </w:tc>
        <w:tc>
          <w:tcPr>
            <w:tcW w:w="992" w:type="dxa"/>
            <w:vAlign w:val="center"/>
          </w:tcPr>
          <w:p w14:paraId="444FEE86" w14:textId="10D71638" w:rsidR="0000634A" w:rsidRPr="00717009" w:rsidRDefault="0000634A" w:rsidP="0000634A">
            <w:pPr>
              <w:pStyle w:val="Title"/>
              <w:spacing w:line="340" w:lineRule="auto"/>
              <w:ind w:left="0" w:right="157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859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S.No.</w:t>
            </w:r>
          </w:p>
        </w:tc>
        <w:tc>
          <w:tcPr>
            <w:tcW w:w="709" w:type="dxa"/>
            <w:vAlign w:val="center"/>
          </w:tcPr>
          <w:p w14:paraId="3442648D" w14:textId="76CFAD0C" w:rsidR="0000634A" w:rsidRDefault="0000634A" w:rsidP="0000634A">
            <w:pPr>
              <w:pStyle w:val="Title"/>
              <w:spacing w:line="340" w:lineRule="auto"/>
              <w:ind w:left="0" w:right="157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vAlign w:val="center"/>
          </w:tcPr>
          <w:p w14:paraId="72183DD3" w14:textId="48DBEB07" w:rsidR="0000634A" w:rsidRDefault="0000634A" w:rsidP="0000634A">
            <w:pPr>
              <w:pStyle w:val="Title"/>
              <w:spacing w:line="340" w:lineRule="auto"/>
              <w:ind w:left="0" w:right="157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09" w:type="dxa"/>
            <w:vAlign w:val="center"/>
          </w:tcPr>
          <w:p w14:paraId="16F64D96" w14:textId="75F06A69" w:rsidR="0000634A" w:rsidRDefault="0000634A" w:rsidP="0000634A">
            <w:pPr>
              <w:pStyle w:val="Title"/>
              <w:spacing w:line="340" w:lineRule="auto"/>
              <w:ind w:left="0" w:right="157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14:paraId="394D09DD" w14:textId="25F76B44" w:rsidR="0000634A" w:rsidRDefault="0000634A" w:rsidP="0000634A">
            <w:pPr>
              <w:pStyle w:val="Title"/>
              <w:spacing w:line="340" w:lineRule="auto"/>
              <w:ind w:left="0" w:right="157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 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/(V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-V</w:t>
            </w:r>
            <w:r w:rsidRPr="0000634A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00634A" w14:paraId="6BF156A7" w14:textId="5B804870" w:rsidTr="0000634A">
        <w:tc>
          <w:tcPr>
            <w:tcW w:w="920" w:type="dxa"/>
          </w:tcPr>
          <w:p w14:paraId="12C03E86" w14:textId="77777777" w:rsidR="0000634A" w:rsidRDefault="0000634A" w:rsidP="0000634A">
            <w:pPr>
              <w:pStyle w:val="Title"/>
              <w:spacing w:line="3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1" w:type="dxa"/>
          </w:tcPr>
          <w:p w14:paraId="742B5426" w14:textId="77777777" w:rsidR="0000634A" w:rsidRDefault="0000634A" w:rsidP="0000634A">
            <w:pPr>
              <w:pStyle w:val="Title"/>
              <w:spacing w:line="3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26" w:type="dxa"/>
          </w:tcPr>
          <w:p w14:paraId="3D481BDC" w14:textId="77777777" w:rsidR="0000634A" w:rsidRDefault="0000634A" w:rsidP="0000634A">
            <w:pPr>
              <w:pStyle w:val="Title"/>
              <w:spacing w:line="3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26189B0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2EBD258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18ECCA57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4F1B3447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6BCC1321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67D2C4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634A" w14:paraId="0E1BED55" w14:textId="210DA07E" w:rsidTr="0000634A">
        <w:tc>
          <w:tcPr>
            <w:tcW w:w="920" w:type="dxa"/>
          </w:tcPr>
          <w:p w14:paraId="249638F5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1" w:type="dxa"/>
          </w:tcPr>
          <w:p w14:paraId="3213E53F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26" w:type="dxa"/>
          </w:tcPr>
          <w:p w14:paraId="404E7E59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E51FBB8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A327E16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78C1284B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2533BB8F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77C1C178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D2BBD8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634A" w14:paraId="1B722323" w14:textId="097D1E8B" w:rsidTr="0000634A">
        <w:tc>
          <w:tcPr>
            <w:tcW w:w="920" w:type="dxa"/>
          </w:tcPr>
          <w:p w14:paraId="606C9976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1" w:type="dxa"/>
          </w:tcPr>
          <w:p w14:paraId="41483DED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26" w:type="dxa"/>
          </w:tcPr>
          <w:p w14:paraId="0B7C82D2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42B35DF9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7628EF52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6C5D6C0E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70758E2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</w:tcPr>
          <w:p w14:paraId="55FAE099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098281" w14:textId="77777777" w:rsidR="0000634A" w:rsidRDefault="0000634A" w:rsidP="0000634A">
            <w:pPr>
              <w:pStyle w:val="Title"/>
              <w:spacing w:line="34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06B8A5" w14:textId="25C0FC90" w:rsidR="00485965" w:rsidRPr="00485965" w:rsidRDefault="001E511A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CMRR = 20 log</w:t>
      </w:r>
      <w:r w:rsidRPr="001E511A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(A</w:t>
      </w:r>
      <w:r w:rsidRPr="001E511A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/A</w:t>
      </w:r>
      <w:r w:rsidRPr="001E511A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F834B4" w14:textId="60D1C6A0" w:rsidR="00FA281A" w:rsidRPr="00FA281A" w:rsidRDefault="00FA281A" w:rsidP="00561954">
      <w:pPr>
        <w:pStyle w:val="Title"/>
        <w:spacing w:line="3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A281A">
        <w:rPr>
          <w:rFonts w:ascii="Times New Roman" w:hAnsi="Times New Roman" w:cs="Times New Roman"/>
          <w:b/>
          <w:bCs/>
          <w:sz w:val="24"/>
          <w:szCs w:val="24"/>
        </w:rPr>
        <w:lastRenderedPageBreak/>
        <w:t>Slew Rate:</w:t>
      </w:r>
    </w:p>
    <w:p w14:paraId="5F97DDA3" w14:textId="69BBAAE1" w:rsidR="00561954" w:rsidRPr="006B186E" w:rsidRDefault="00561954" w:rsidP="005D65F5">
      <w:pPr>
        <w:pStyle w:val="Title"/>
        <w:spacing w:line="340" w:lineRule="auto"/>
        <w:ind w:left="0" w:right="-56" w:firstLine="0"/>
        <w:jc w:val="both"/>
        <w:rPr>
          <w:rFonts w:ascii="Times New Roman" w:hAnsi="Times New Roman" w:cs="Times New Roman"/>
          <w:sz w:val="24"/>
          <w:szCs w:val="24"/>
        </w:rPr>
      </w:pPr>
      <w:r w:rsidRPr="006B186E">
        <w:rPr>
          <w:rFonts w:ascii="Times New Roman" w:hAnsi="Times New Roman" w:cs="Times New Roman"/>
          <w:sz w:val="24"/>
          <w:szCs w:val="24"/>
        </w:rPr>
        <w:t>The slew rate of an electronic circuit is defined as the rate of change of the voltage per unit time. Slew rate is usually expressed in units of V/µs</w:t>
      </w:r>
      <w:r w:rsidR="005D65F5">
        <w:rPr>
          <w:rFonts w:ascii="Times New Roman" w:hAnsi="Times New Roman" w:cs="Times New Roman"/>
          <w:sz w:val="24"/>
          <w:szCs w:val="24"/>
        </w:rPr>
        <w:t>.</w:t>
      </w:r>
    </w:p>
    <w:p w14:paraId="601E9440" w14:textId="2F2883FB" w:rsidR="00561954" w:rsidRDefault="00561954" w:rsidP="00561954">
      <w:pPr>
        <w:pStyle w:val="Title"/>
        <w:spacing w:line="340" w:lineRule="auto"/>
        <w:ind w:left="0" w:firstLine="0"/>
      </w:pPr>
      <w:r>
        <w:t xml:space="preserve">                       </w:t>
      </w:r>
      <w:r>
        <w:rPr>
          <w:noProof/>
        </w:rPr>
        <w:drawing>
          <wp:inline distT="0" distB="0" distL="0" distR="0" wp14:anchorId="67230E85" wp14:editId="330BBB9C">
            <wp:extent cx="1238250" cy="30096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05" cy="30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02A3385" w14:textId="7D39367E" w:rsidR="00561954" w:rsidRDefault="00E25F60" w:rsidP="00E25F60">
      <w:pPr>
        <w:pStyle w:val="Title"/>
        <w:spacing w:line="340" w:lineRule="auto"/>
        <w:ind w:left="0" w:firstLine="0"/>
        <w:jc w:val="center"/>
      </w:pPr>
      <w:r>
        <w:rPr>
          <w:noProof/>
        </w:rPr>
        <w:drawing>
          <wp:inline distT="0" distB="0" distL="0" distR="0" wp14:anchorId="1FF2E790" wp14:editId="0BDC35A4">
            <wp:extent cx="1771650" cy="118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C3B" w:rsidRPr="00274C3B">
        <w:rPr>
          <w:noProof/>
        </w:rPr>
        <w:t xml:space="preserve"> </w:t>
      </w:r>
      <w:r w:rsidR="00274C3B">
        <w:rPr>
          <w:noProof/>
        </w:rPr>
        <w:drawing>
          <wp:inline distT="0" distB="0" distL="0" distR="0" wp14:anchorId="451FB368" wp14:editId="2251E650">
            <wp:extent cx="3779520" cy="2108213"/>
            <wp:effectExtent l="0" t="0" r="0" b="6350"/>
            <wp:docPr id="16333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9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533" cy="21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228" w14:textId="2415F688" w:rsidR="00E25F60" w:rsidRDefault="00E25F60" w:rsidP="00E25F60">
      <w:pPr>
        <w:pStyle w:val="Title"/>
        <w:spacing w:line="340" w:lineRule="auto"/>
        <w:ind w:left="0" w:right="-56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85965">
        <w:rPr>
          <w:rFonts w:ascii="Times New Roman" w:hAnsi="Times New Roman" w:cs="Times New Roman"/>
          <w:sz w:val="24"/>
          <w:szCs w:val="24"/>
        </w:rPr>
        <w:t>Fig.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85965">
        <w:rPr>
          <w:rFonts w:ascii="Times New Roman" w:hAnsi="Times New Roman" w:cs="Times New Roman"/>
          <w:sz w:val="24"/>
          <w:szCs w:val="24"/>
        </w:rPr>
        <w:t xml:space="preserve"> Circuit Diagram </w:t>
      </w:r>
      <w:r w:rsidR="003F6131">
        <w:rPr>
          <w:rFonts w:ascii="Times New Roman" w:hAnsi="Times New Roman" w:cs="Times New Roman"/>
          <w:sz w:val="24"/>
          <w:szCs w:val="24"/>
        </w:rPr>
        <w:t>for</w:t>
      </w:r>
      <w:r w:rsidRPr="00485965">
        <w:rPr>
          <w:rFonts w:ascii="Times New Roman" w:hAnsi="Times New Roman" w:cs="Times New Roman"/>
          <w:sz w:val="24"/>
          <w:szCs w:val="24"/>
        </w:rPr>
        <w:t xml:space="preserve"> Measurement of </w:t>
      </w:r>
      <w:r w:rsidR="001B0169">
        <w:rPr>
          <w:rFonts w:ascii="Times New Roman" w:hAnsi="Times New Roman" w:cs="Times New Roman"/>
          <w:sz w:val="24"/>
          <w:szCs w:val="24"/>
        </w:rPr>
        <w:t>Slew Rate</w:t>
      </w:r>
    </w:p>
    <w:p w14:paraId="7B466FD0" w14:textId="6ED7241E" w:rsidR="001B0169" w:rsidRDefault="00DD58EB" w:rsidP="001B0169">
      <w:pPr>
        <w:pStyle w:val="Title"/>
        <w:tabs>
          <w:tab w:val="left" w:pos="0"/>
        </w:tabs>
        <w:spacing w:line="340" w:lineRule="auto"/>
        <w:ind w:left="0" w:right="-56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3967FB3" wp14:editId="3ED9BFD1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188335" cy="1813560"/>
            <wp:effectExtent l="0" t="0" r="0" b="0"/>
            <wp:wrapSquare wrapText="bothSides"/>
            <wp:docPr id="98553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36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38" cy="1816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169">
        <w:rPr>
          <w:rFonts w:ascii="Times New Roman" w:hAnsi="Times New Roman" w:cs="Times New Roman"/>
          <w:sz w:val="24"/>
          <w:szCs w:val="24"/>
        </w:rPr>
        <w:tab/>
        <w:t xml:space="preserve">                            </w:t>
      </w:r>
      <w:r w:rsidR="001B01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4052D" wp14:editId="1AC1BB76">
            <wp:extent cx="2618780" cy="1054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89" cy="105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8EB">
        <w:rPr>
          <w:noProof/>
        </w:rPr>
        <w:t xml:space="preserve"> </w:t>
      </w:r>
    </w:p>
    <w:p w14:paraId="7626577E" w14:textId="4707F82F" w:rsidR="001B0169" w:rsidRDefault="001B0169" w:rsidP="002C4645">
      <w:pPr>
        <w:spacing w:before="22" w:line="300" w:lineRule="exact"/>
        <w:ind w:left="220"/>
        <w:rPr>
          <w:noProof/>
        </w:rPr>
      </w:pPr>
    </w:p>
    <w:p w14:paraId="5D3DAD45" w14:textId="599A2E69" w:rsidR="00DD58EB" w:rsidRDefault="00DD58EB" w:rsidP="002C4645">
      <w:pPr>
        <w:spacing w:before="22" w:line="300" w:lineRule="exact"/>
        <w:ind w:left="220"/>
        <w:rPr>
          <w:b/>
          <w:noProof/>
          <w:position w:val="-1"/>
          <w:sz w:val="28"/>
          <w:szCs w:val="28"/>
        </w:rPr>
      </w:pPr>
    </w:p>
    <w:p w14:paraId="79BEED9A" w14:textId="3587DFC8" w:rsidR="00DD58EB" w:rsidRDefault="00DD58EB" w:rsidP="00274C3B">
      <w:pPr>
        <w:spacing w:before="22" w:line="300" w:lineRule="exact"/>
        <w:rPr>
          <w:b/>
          <w:position w:val="-1"/>
          <w:sz w:val="24"/>
          <w:szCs w:val="24"/>
        </w:rPr>
      </w:pPr>
    </w:p>
    <w:p w14:paraId="7B425A71" w14:textId="46BF1CB6" w:rsidR="00DD58EB" w:rsidRDefault="00DD58EB" w:rsidP="00274C3B">
      <w:pPr>
        <w:spacing w:before="22" w:line="300" w:lineRule="exact"/>
        <w:rPr>
          <w:noProof/>
        </w:rPr>
      </w:pPr>
    </w:p>
    <w:p w14:paraId="4E79E0F8" w14:textId="38A0DB91" w:rsidR="00DD58EB" w:rsidRDefault="00DD58EB" w:rsidP="00274C3B">
      <w:pPr>
        <w:spacing w:before="22" w:line="30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4F04FC11" wp14:editId="741F95D5">
            <wp:simplePos x="0" y="0"/>
            <wp:positionH relativeFrom="column">
              <wp:posOffset>-439420</wp:posOffset>
            </wp:positionH>
            <wp:positionV relativeFrom="paragraph">
              <wp:posOffset>286385</wp:posOffset>
            </wp:positionV>
            <wp:extent cx="3398520" cy="2024380"/>
            <wp:effectExtent l="0" t="0" r="0" b="0"/>
            <wp:wrapSquare wrapText="bothSides"/>
            <wp:docPr id="17188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8906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880" behindDoc="0" locked="0" layoutInCell="1" allowOverlap="1" wp14:anchorId="7B6969AC" wp14:editId="057C03A7">
            <wp:simplePos x="0" y="0"/>
            <wp:positionH relativeFrom="column">
              <wp:posOffset>3088640</wp:posOffset>
            </wp:positionH>
            <wp:positionV relativeFrom="paragraph">
              <wp:posOffset>294005</wp:posOffset>
            </wp:positionV>
            <wp:extent cx="3322320" cy="1926590"/>
            <wp:effectExtent l="0" t="0" r="0" b="0"/>
            <wp:wrapSquare wrapText="bothSides"/>
            <wp:docPr id="14310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915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64B62" w14:textId="149DEFD4" w:rsidR="00DD58EB" w:rsidRDefault="00DD58EB" w:rsidP="00274C3B">
      <w:pPr>
        <w:spacing w:before="22" w:line="300" w:lineRule="exact"/>
        <w:rPr>
          <w:noProof/>
        </w:rPr>
      </w:pPr>
    </w:p>
    <w:p w14:paraId="3E0727BE" w14:textId="5C040866" w:rsidR="002C4645" w:rsidRDefault="002C4645" w:rsidP="00274C3B">
      <w:pPr>
        <w:spacing w:before="22" w:line="300" w:lineRule="exact"/>
        <w:rPr>
          <w:b/>
          <w:position w:val="-1"/>
          <w:sz w:val="24"/>
          <w:szCs w:val="24"/>
        </w:rPr>
      </w:pPr>
      <w:r w:rsidRPr="001B0169">
        <w:rPr>
          <w:b/>
          <w:position w:val="-1"/>
          <w:sz w:val="24"/>
          <w:szCs w:val="24"/>
        </w:rPr>
        <w:t>R</w:t>
      </w:r>
      <w:r w:rsidR="001B0169">
        <w:rPr>
          <w:b/>
          <w:position w:val="-1"/>
          <w:sz w:val="24"/>
          <w:szCs w:val="24"/>
        </w:rPr>
        <w:t>esult</w:t>
      </w:r>
      <w:r w:rsidRPr="001B0169">
        <w:rPr>
          <w:b/>
          <w:position w:val="-1"/>
          <w:sz w:val="24"/>
          <w:szCs w:val="24"/>
        </w:rPr>
        <w:t>:</w:t>
      </w:r>
    </w:p>
    <w:p w14:paraId="07C59915" w14:textId="7250C14E" w:rsidR="005D65F5" w:rsidRDefault="00274C3B" w:rsidP="00DD58EB">
      <w:pPr>
        <w:pStyle w:val="Title"/>
        <w:spacing w:line="340" w:lineRule="auto"/>
        <w:ind w:left="0" w:right="-56" w:firstLine="0"/>
        <w:jc w:val="both"/>
        <w:rPr>
          <w:b/>
          <w:position w:val="-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conducted m</w:t>
      </w:r>
      <w:r w:rsidRPr="00405BE6">
        <w:rPr>
          <w:rFonts w:ascii="Times New Roman" w:hAnsi="Times New Roman" w:cs="Times New Roman"/>
          <w:sz w:val="24"/>
          <w:szCs w:val="24"/>
        </w:rPr>
        <w:t xml:space="preserve">easurement 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405BE6">
        <w:rPr>
          <w:rFonts w:ascii="Times New Roman" w:hAnsi="Times New Roman" w:cs="Times New Roman"/>
          <w:sz w:val="24"/>
          <w:szCs w:val="24"/>
        </w:rPr>
        <w:t xml:space="preserve">perational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405BE6">
        <w:rPr>
          <w:rFonts w:ascii="Times New Roman" w:hAnsi="Times New Roman" w:cs="Times New Roman"/>
          <w:sz w:val="24"/>
          <w:szCs w:val="24"/>
        </w:rPr>
        <w:t>mplifier parameter</w:t>
      </w:r>
      <w:r>
        <w:rPr>
          <w:rFonts w:ascii="Times New Roman" w:hAnsi="Times New Roman" w:cs="Times New Roman"/>
          <w:sz w:val="24"/>
          <w:szCs w:val="24"/>
        </w:rPr>
        <w:t>s like</w:t>
      </w:r>
      <w:r w:rsidRPr="00405BE6">
        <w:rPr>
          <w:rFonts w:ascii="Times New Roman" w:hAnsi="Times New Roman" w:cs="Times New Roman"/>
          <w:sz w:val="24"/>
          <w:szCs w:val="24"/>
        </w:rPr>
        <w:t xml:space="preserve"> Common mode gain, difference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BE6">
        <w:rPr>
          <w:rFonts w:ascii="Times New Roman" w:hAnsi="Times New Roman" w:cs="Times New Roman"/>
          <w:sz w:val="24"/>
          <w:szCs w:val="24"/>
        </w:rPr>
        <w:t>mode gain, CMRR,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405BE6">
        <w:rPr>
          <w:rFonts w:ascii="Times New Roman" w:hAnsi="Times New Roman" w:cs="Times New Roman"/>
          <w:sz w:val="24"/>
          <w:szCs w:val="24"/>
        </w:rPr>
        <w:t>slew rate.</w:t>
      </w: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5D65F5" w14:paraId="007521CD" w14:textId="77777777" w:rsidTr="005D65F5">
        <w:tc>
          <w:tcPr>
            <w:tcW w:w="5871" w:type="dxa"/>
            <w:gridSpan w:val="2"/>
          </w:tcPr>
          <w:p w14:paraId="4E4321D1" w14:textId="62886012" w:rsidR="005D65F5" w:rsidRPr="005D65F5" w:rsidRDefault="005D65F5" w:rsidP="005D65F5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lastRenderedPageBreak/>
              <w:t>For Faculty Use Only</w:t>
            </w:r>
          </w:p>
        </w:tc>
      </w:tr>
      <w:tr w:rsidR="005D65F5" w14:paraId="77231012" w14:textId="77777777" w:rsidTr="005D65F5">
        <w:tc>
          <w:tcPr>
            <w:tcW w:w="4028" w:type="dxa"/>
          </w:tcPr>
          <w:p w14:paraId="289E64E7" w14:textId="493C9D9E" w:rsidR="005D65F5" w:rsidRDefault="005D65F5" w:rsidP="005D65F5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5F91CAEF" w14:textId="77777777" w:rsidR="005D65F5" w:rsidRDefault="005D65F5" w:rsidP="005D65F5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5D65F5" w14:paraId="011880D6" w14:textId="77777777" w:rsidTr="005D65F5">
        <w:tc>
          <w:tcPr>
            <w:tcW w:w="4028" w:type="dxa"/>
          </w:tcPr>
          <w:p w14:paraId="172C7196" w14:textId="0F2F482B" w:rsidR="005D65F5" w:rsidRDefault="005D65F5" w:rsidP="005D65F5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1F0E4277" w14:textId="77777777" w:rsidR="005D65F5" w:rsidRDefault="005D65F5" w:rsidP="005D65F5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5D65F5" w14:paraId="66806791" w14:textId="77777777" w:rsidTr="005D65F5">
        <w:tc>
          <w:tcPr>
            <w:tcW w:w="4028" w:type="dxa"/>
          </w:tcPr>
          <w:p w14:paraId="24134EA9" w14:textId="66CF9A33" w:rsidR="005D65F5" w:rsidRDefault="005D65F5" w:rsidP="005D65F5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13BD76BA" w14:textId="77777777" w:rsidR="005D65F5" w:rsidRDefault="005D65F5" w:rsidP="005D65F5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5D65F5" w14:paraId="538A0A8D" w14:textId="77777777" w:rsidTr="005D65F5">
        <w:tc>
          <w:tcPr>
            <w:tcW w:w="4028" w:type="dxa"/>
          </w:tcPr>
          <w:p w14:paraId="21DF0517" w14:textId="5A81EE8F" w:rsidR="005D65F5" w:rsidRDefault="005D65F5" w:rsidP="005D65F5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03D312EF" w14:textId="77777777" w:rsidR="005D65F5" w:rsidRDefault="005D65F5" w:rsidP="005D65F5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53617017" w14:textId="77777777" w:rsidR="005D65F5" w:rsidRDefault="005D65F5" w:rsidP="005D65F5">
      <w:pPr>
        <w:spacing w:before="71" w:line="180" w:lineRule="exact"/>
      </w:pPr>
    </w:p>
    <w:p w14:paraId="198DE047" w14:textId="77777777" w:rsidR="00274C3B" w:rsidRDefault="00274C3B" w:rsidP="005D65F5">
      <w:pPr>
        <w:spacing w:before="71" w:line="180" w:lineRule="exact"/>
      </w:pPr>
    </w:p>
    <w:p w14:paraId="63CF960E" w14:textId="767DCE54" w:rsidR="003F4B8F" w:rsidRDefault="001B0169" w:rsidP="005D65F5">
      <w:pPr>
        <w:spacing w:before="71" w:line="180" w:lineRule="exact"/>
        <w:rPr>
          <w:b/>
          <w:bCs/>
          <w:spacing w:val="1"/>
          <w:position w:val="-1"/>
          <w:sz w:val="28"/>
          <w:szCs w:val="28"/>
        </w:rPr>
      </w:pPr>
      <w:r>
        <w:rPr>
          <w:b/>
          <w:bCs/>
          <w:spacing w:val="1"/>
          <w:position w:val="-1"/>
          <w:sz w:val="28"/>
          <w:szCs w:val="28"/>
        </w:rPr>
        <w:t xml:space="preserve">                                        </w:t>
      </w:r>
    </w:p>
    <w:p w14:paraId="76576DF3" w14:textId="0335BBF6" w:rsidR="001B0169" w:rsidRPr="00321C9C" w:rsidRDefault="001B0169" w:rsidP="003F4B8F">
      <w:pPr>
        <w:spacing w:before="71" w:line="360" w:lineRule="auto"/>
        <w:ind w:left="100"/>
        <w:jc w:val="center"/>
        <w:rPr>
          <w:b/>
          <w:bCs/>
          <w:spacing w:val="-1"/>
          <w:position w:val="-1"/>
          <w:sz w:val="24"/>
          <w:szCs w:val="24"/>
        </w:rPr>
      </w:pPr>
      <w:r>
        <w:rPr>
          <w:b/>
          <w:bCs/>
          <w:spacing w:val="1"/>
          <w:position w:val="-1"/>
          <w:sz w:val="28"/>
          <w:szCs w:val="28"/>
        </w:rPr>
        <w:t xml:space="preserve"> </w:t>
      </w:r>
      <w:r w:rsidR="003F4B8F">
        <w:rPr>
          <w:b/>
          <w:bCs/>
          <w:spacing w:val="1"/>
          <w:position w:val="-1"/>
          <w:sz w:val="28"/>
          <w:szCs w:val="28"/>
        </w:rPr>
        <w:t xml:space="preserve">                                  E</w:t>
      </w:r>
      <w:r>
        <w:rPr>
          <w:b/>
          <w:bCs/>
          <w:spacing w:val="1"/>
          <w:position w:val="-1"/>
          <w:sz w:val="28"/>
          <w:szCs w:val="28"/>
        </w:rPr>
        <w:t>xperiment –</w:t>
      </w:r>
      <w:r w:rsidRPr="00441E87">
        <w:rPr>
          <w:b/>
          <w:bCs/>
          <w:spacing w:val="-1"/>
          <w:position w:val="-1"/>
          <w:sz w:val="28"/>
          <w:szCs w:val="28"/>
        </w:rPr>
        <w:t xml:space="preserve"> </w:t>
      </w:r>
      <w:r>
        <w:rPr>
          <w:b/>
          <w:bCs/>
          <w:spacing w:val="-1"/>
          <w:position w:val="-1"/>
          <w:sz w:val="28"/>
          <w:szCs w:val="28"/>
        </w:rPr>
        <w:t xml:space="preserve">2  </w:t>
      </w:r>
      <w:r w:rsidR="003F4B8F">
        <w:rPr>
          <w:b/>
          <w:bCs/>
          <w:spacing w:val="-1"/>
          <w:position w:val="-1"/>
          <w:sz w:val="28"/>
          <w:szCs w:val="28"/>
        </w:rPr>
        <w:t xml:space="preserve">      </w:t>
      </w:r>
      <w:r>
        <w:rPr>
          <w:b/>
          <w:bCs/>
          <w:spacing w:val="-1"/>
          <w:position w:val="-1"/>
          <w:sz w:val="28"/>
          <w:szCs w:val="28"/>
        </w:rPr>
        <w:t xml:space="preserve">         </w:t>
      </w:r>
      <w:r w:rsidR="003F4B8F">
        <w:rPr>
          <w:b/>
          <w:bCs/>
          <w:spacing w:val="-1"/>
          <w:position w:val="-1"/>
          <w:sz w:val="28"/>
          <w:szCs w:val="28"/>
        </w:rPr>
        <w:t xml:space="preserve">               </w:t>
      </w:r>
      <w:r w:rsidRPr="00321C9C">
        <w:rPr>
          <w:b/>
          <w:bCs/>
          <w:spacing w:val="-1"/>
          <w:position w:val="-1"/>
          <w:sz w:val="24"/>
          <w:szCs w:val="24"/>
        </w:rPr>
        <w:t>Date:</w:t>
      </w:r>
    </w:p>
    <w:p w14:paraId="6F6A8B22" w14:textId="4ABC83A8" w:rsidR="005A634E" w:rsidRPr="006B186E" w:rsidRDefault="003F4B8F" w:rsidP="003F4B8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 w:rsidR="006B186E" w:rsidRPr="006B186E">
        <w:rPr>
          <w:b/>
          <w:sz w:val="28"/>
          <w:szCs w:val="28"/>
        </w:rPr>
        <w:t xml:space="preserve">tudy and investigate the application of operational amplifier as an </w:t>
      </w:r>
      <w:r w:rsidR="001B0169">
        <w:rPr>
          <w:b/>
          <w:sz w:val="28"/>
          <w:szCs w:val="28"/>
        </w:rPr>
        <w:t>i</w:t>
      </w:r>
      <w:r w:rsidR="006B186E" w:rsidRPr="006B186E">
        <w:rPr>
          <w:b/>
          <w:sz w:val="28"/>
          <w:szCs w:val="28"/>
        </w:rPr>
        <w:t xml:space="preserve">nverting </w:t>
      </w:r>
      <w:r w:rsidR="001B0169">
        <w:rPr>
          <w:b/>
          <w:sz w:val="28"/>
          <w:szCs w:val="28"/>
        </w:rPr>
        <w:t>a</w:t>
      </w:r>
      <w:r w:rsidR="006B186E" w:rsidRPr="006B186E">
        <w:rPr>
          <w:b/>
          <w:sz w:val="28"/>
          <w:szCs w:val="28"/>
        </w:rPr>
        <w:t xml:space="preserve">mplifier, </w:t>
      </w:r>
      <w:r w:rsidR="001B0169">
        <w:rPr>
          <w:b/>
          <w:sz w:val="28"/>
          <w:szCs w:val="28"/>
        </w:rPr>
        <w:t>n</w:t>
      </w:r>
      <w:r w:rsidR="006B186E" w:rsidRPr="006B186E">
        <w:rPr>
          <w:b/>
          <w:sz w:val="28"/>
          <w:szCs w:val="28"/>
        </w:rPr>
        <w:t xml:space="preserve">on-inverting </w:t>
      </w:r>
      <w:r w:rsidR="001B0169">
        <w:rPr>
          <w:b/>
          <w:sz w:val="28"/>
          <w:szCs w:val="28"/>
        </w:rPr>
        <w:t>a</w:t>
      </w:r>
      <w:r w:rsidR="006B186E" w:rsidRPr="006B186E">
        <w:rPr>
          <w:b/>
          <w:sz w:val="28"/>
          <w:szCs w:val="28"/>
        </w:rPr>
        <w:t xml:space="preserve">mplifier and </w:t>
      </w:r>
      <w:r w:rsidR="001B0169">
        <w:rPr>
          <w:b/>
          <w:sz w:val="28"/>
          <w:szCs w:val="28"/>
        </w:rPr>
        <w:t>v</w:t>
      </w:r>
      <w:r w:rsidR="006B186E" w:rsidRPr="006B186E">
        <w:rPr>
          <w:b/>
          <w:sz w:val="28"/>
          <w:szCs w:val="28"/>
        </w:rPr>
        <w:t xml:space="preserve">oltage </w:t>
      </w:r>
      <w:r w:rsidR="00F263F4">
        <w:rPr>
          <w:b/>
          <w:sz w:val="28"/>
          <w:szCs w:val="28"/>
        </w:rPr>
        <w:t>f</w:t>
      </w:r>
      <w:r w:rsidR="00F263F4" w:rsidRPr="006B186E">
        <w:rPr>
          <w:b/>
          <w:sz w:val="28"/>
          <w:szCs w:val="28"/>
        </w:rPr>
        <w:t>ollower.</w:t>
      </w:r>
    </w:p>
    <w:p w14:paraId="65688FAF" w14:textId="77777777" w:rsidR="005A634E" w:rsidRPr="006B186E" w:rsidRDefault="005A634E">
      <w:pPr>
        <w:spacing w:before="2" w:line="160" w:lineRule="exact"/>
        <w:rPr>
          <w:b/>
          <w:sz w:val="28"/>
          <w:szCs w:val="28"/>
        </w:rPr>
      </w:pPr>
    </w:p>
    <w:p w14:paraId="775D21FC" w14:textId="77777777" w:rsidR="005A634E" w:rsidRDefault="005A634E">
      <w:pPr>
        <w:spacing w:line="200" w:lineRule="exact"/>
      </w:pPr>
    </w:p>
    <w:p w14:paraId="4AEDB296" w14:textId="77777777" w:rsidR="005A634E" w:rsidRPr="006B186E" w:rsidRDefault="00496CDB" w:rsidP="001B3870">
      <w:pPr>
        <w:spacing w:line="360" w:lineRule="auto"/>
        <w:rPr>
          <w:sz w:val="24"/>
          <w:szCs w:val="24"/>
        </w:rPr>
      </w:pPr>
      <w:r w:rsidRPr="006B186E">
        <w:rPr>
          <w:b/>
          <w:position w:val="-1"/>
          <w:sz w:val="24"/>
          <w:szCs w:val="24"/>
        </w:rPr>
        <w:t>A</w:t>
      </w:r>
      <w:r w:rsidR="006B186E" w:rsidRPr="006B186E">
        <w:rPr>
          <w:b/>
          <w:spacing w:val="3"/>
          <w:position w:val="-1"/>
          <w:sz w:val="24"/>
          <w:szCs w:val="24"/>
        </w:rPr>
        <w:t>i</w:t>
      </w:r>
      <w:r w:rsidR="006B186E" w:rsidRPr="006B186E">
        <w:rPr>
          <w:b/>
          <w:spacing w:val="6"/>
          <w:position w:val="-1"/>
          <w:sz w:val="24"/>
          <w:szCs w:val="24"/>
        </w:rPr>
        <w:t>m</w:t>
      </w:r>
      <w:r w:rsidRPr="006B186E">
        <w:rPr>
          <w:b/>
          <w:position w:val="-1"/>
          <w:sz w:val="24"/>
          <w:szCs w:val="24"/>
        </w:rPr>
        <w:t>:</w:t>
      </w:r>
    </w:p>
    <w:p w14:paraId="57183607" w14:textId="23A1B3A9" w:rsidR="005A634E" w:rsidRDefault="00496CDB" w:rsidP="001B3870">
      <w:pPr>
        <w:spacing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udy</w:t>
      </w:r>
      <w:r>
        <w:rPr>
          <w:spacing w:val="-7"/>
          <w:sz w:val="24"/>
          <w:szCs w:val="24"/>
        </w:rPr>
        <w:t xml:space="preserve"> </w:t>
      </w:r>
      <w:r w:rsidR="001B0169">
        <w:rPr>
          <w:spacing w:val="-7"/>
          <w:sz w:val="24"/>
          <w:szCs w:val="24"/>
        </w:rPr>
        <w:t xml:space="preserve">and realize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</w:t>
      </w:r>
      <w:r>
        <w:rPr>
          <w:spacing w:val="4"/>
          <w:sz w:val="24"/>
          <w:szCs w:val="24"/>
        </w:rPr>
        <w:t>w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s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p</w:t>
      </w:r>
      <w:r w:rsidR="001B0169">
        <w:rPr>
          <w:sz w:val="24"/>
          <w:szCs w:val="24"/>
        </w:rPr>
        <w:t>-</w:t>
      </w:r>
    </w:p>
    <w:p w14:paraId="0ED58B1E" w14:textId="53982657" w:rsidR="005A634E" w:rsidRDefault="00496CDB" w:rsidP="00767602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67602">
        <w:rPr>
          <w:spacing w:val="1"/>
          <w:sz w:val="24"/>
          <w:szCs w:val="24"/>
        </w:rPr>
        <w:t>I</w:t>
      </w:r>
      <w:r w:rsidRPr="00767602">
        <w:rPr>
          <w:sz w:val="24"/>
          <w:szCs w:val="24"/>
        </w:rPr>
        <w:t>nv</w:t>
      </w:r>
      <w:r w:rsidRPr="00767602">
        <w:rPr>
          <w:spacing w:val="-1"/>
          <w:sz w:val="24"/>
          <w:szCs w:val="24"/>
        </w:rPr>
        <w:t>e</w:t>
      </w:r>
      <w:r w:rsidRPr="00767602">
        <w:rPr>
          <w:spacing w:val="1"/>
          <w:sz w:val="24"/>
          <w:szCs w:val="24"/>
        </w:rPr>
        <w:t>r</w:t>
      </w:r>
      <w:r w:rsidRPr="00767602">
        <w:rPr>
          <w:spacing w:val="5"/>
          <w:sz w:val="24"/>
          <w:szCs w:val="24"/>
        </w:rPr>
        <w:t>t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5"/>
          <w:sz w:val="24"/>
          <w:szCs w:val="24"/>
        </w:rPr>
        <w:t>n</w:t>
      </w:r>
      <w:r w:rsidRPr="00767602">
        <w:rPr>
          <w:sz w:val="24"/>
          <w:szCs w:val="24"/>
        </w:rPr>
        <w:t>g</w:t>
      </w:r>
      <w:r w:rsidRPr="00767602">
        <w:rPr>
          <w:spacing w:val="5"/>
          <w:sz w:val="24"/>
          <w:szCs w:val="24"/>
        </w:rPr>
        <w:t xml:space="preserve"> </w:t>
      </w:r>
      <w:r w:rsidRPr="00767602">
        <w:rPr>
          <w:spacing w:val="4"/>
          <w:sz w:val="24"/>
          <w:szCs w:val="24"/>
        </w:rPr>
        <w:t>a</w:t>
      </w:r>
      <w:r w:rsidRPr="00767602">
        <w:rPr>
          <w:spacing w:val="-4"/>
          <w:sz w:val="24"/>
          <w:szCs w:val="24"/>
        </w:rPr>
        <w:t>m</w:t>
      </w:r>
      <w:r w:rsidRPr="00767602">
        <w:rPr>
          <w:spacing w:val="5"/>
          <w:sz w:val="24"/>
          <w:szCs w:val="24"/>
        </w:rPr>
        <w:t>p</w:t>
      </w:r>
      <w:r w:rsidRPr="00767602">
        <w:rPr>
          <w:spacing w:val="-4"/>
          <w:sz w:val="24"/>
          <w:szCs w:val="24"/>
        </w:rPr>
        <w:t>l</w:t>
      </w:r>
      <w:r w:rsidRPr="00767602">
        <w:rPr>
          <w:sz w:val="24"/>
          <w:szCs w:val="24"/>
        </w:rPr>
        <w:t>i</w:t>
      </w:r>
      <w:r w:rsidRPr="00767602">
        <w:rPr>
          <w:spacing w:val="2"/>
          <w:sz w:val="24"/>
          <w:szCs w:val="24"/>
        </w:rPr>
        <w:t>f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1"/>
          <w:sz w:val="24"/>
          <w:szCs w:val="24"/>
        </w:rPr>
        <w:t>e</w:t>
      </w:r>
      <w:r w:rsidRPr="00767602">
        <w:rPr>
          <w:sz w:val="24"/>
          <w:szCs w:val="24"/>
        </w:rPr>
        <w:t>r</w:t>
      </w:r>
      <w:r w:rsidRPr="00767602">
        <w:rPr>
          <w:spacing w:val="4"/>
          <w:sz w:val="24"/>
          <w:szCs w:val="24"/>
        </w:rPr>
        <w:t xml:space="preserve"> </w:t>
      </w:r>
      <w:r w:rsidRPr="00767602">
        <w:rPr>
          <w:spacing w:val="5"/>
          <w:sz w:val="24"/>
          <w:szCs w:val="24"/>
        </w:rPr>
        <w:t>o</w:t>
      </w:r>
      <w:r w:rsidRPr="00767602">
        <w:rPr>
          <w:sz w:val="24"/>
          <w:szCs w:val="24"/>
        </w:rPr>
        <w:t>f</w:t>
      </w:r>
      <w:r w:rsidRPr="00767602">
        <w:rPr>
          <w:spacing w:val="-6"/>
          <w:sz w:val="24"/>
          <w:szCs w:val="24"/>
        </w:rPr>
        <w:t xml:space="preserve"> </w:t>
      </w:r>
      <w:r w:rsidRPr="00767602">
        <w:rPr>
          <w:sz w:val="24"/>
          <w:szCs w:val="24"/>
        </w:rPr>
        <w:t>g</w:t>
      </w:r>
      <w:r w:rsidRPr="00767602">
        <w:rPr>
          <w:spacing w:val="4"/>
          <w:sz w:val="24"/>
          <w:szCs w:val="24"/>
        </w:rPr>
        <w:t>a</w:t>
      </w:r>
      <w:r w:rsidRPr="00767602">
        <w:rPr>
          <w:spacing w:val="-4"/>
          <w:sz w:val="24"/>
          <w:szCs w:val="24"/>
        </w:rPr>
        <w:t>i</w:t>
      </w:r>
      <w:r w:rsidRPr="00767602">
        <w:rPr>
          <w:sz w:val="24"/>
          <w:szCs w:val="24"/>
        </w:rPr>
        <w:t xml:space="preserve">n </w:t>
      </w:r>
      <w:r w:rsidRPr="00767602">
        <w:rPr>
          <w:spacing w:val="2"/>
          <w:sz w:val="24"/>
          <w:szCs w:val="24"/>
        </w:rPr>
        <w:t>-</w:t>
      </w:r>
      <w:r w:rsidRPr="00767602">
        <w:rPr>
          <w:sz w:val="24"/>
          <w:szCs w:val="24"/>
        </w:rPr>
        <w:t>10V/V</w:t>
      </w:r>
      <w:r w:rsidRPr="00767602">
        <w:rPr>
          <w:spacing w:val="2"/>
          <w:sz w:val="24"/>
          <w:szCs w:val="24"/>
        </w:rPr>
        <w:t xml:space="preserve"> </w:t>
      </w:r>
      <w:r w:rsidRPr="00767602">
        <w:rPr>
          <w:sz w:val="24"/>
          <w:szCs w:val="24"/>
        </w:rPr>
        <w:t>u</w:t>
      </w:r>
      <w:r w:rsidRPr="00767602">
        <w:rPr>
          <w:spacing w:val="2"/>
          <w:sz w:val="24"/>
          <w:szCs w:val="24"/>
        </w:rPr>
        <w:t>s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5"/>
          <w:sz w:val="24"/>
          <w:szCs w:val="24"/>
        </w:rPr>
        <w:t>n</w:t>
      </w:r>
      <w:r w:rsidRPr="00767602">
        <w:rPr>
          <w:sz w:val="24"/>
          <w:szCs w:val="24"/>
        </w:rPr>
        <w:t>g</w:t>
      </w:r>
      <w:r w:rsidRPr="00767602">
        <w:rPr>
          <w:spacing w:val="2"/>
          <w:sz w:val="24"/>
          <w:szCs w:val="24"/>
        </w:rPr>
        <w:t xml:space="preserve"> </w:t>
      </w:r>
      <w:r w:rsidRPr="00767602">
        <w:rPr>
          <w:spacing w:val="1"/>
          <w:sz w:val="24"/>
          <w:szCs w:val="24"/>
        </w:rPr>
        <w:t>I</w:t>
      </w:r>
      <w:r w:rsidRPr="00767602">
        <w:rPr>
          <w:sz w:val="24"/>
          <w:szCs w:val="24"/>
        </w:rPr>
        <w:t>C 74</w:t>
      </w:r>
      <w:r w:rsidR="00767602">
        <w:rPr>
          <w:sz w:val="24"/>
          <w:szCs w:val="24"/>
        </w:rPr>
        <w:t>1.</w:t>
      </w:r>
    </w:p>
    <w:p w14:paraId="0A2F9359" w14:textId="77777777" w:rsidR="00767602" w:rsidRDefault="00496CDB" w:rsidP="00767602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67602">
        <w:rPr>
          <w:sz w:val="24"/>
          <w:szCs w:val="24"/>
        </w:rPr>
        <w:t>N</w:t>
      </w:r>
      <w:r w:rsidRPr="00767602">
        <w:rPr>
          <w:spacing w:val="4"/>
          <w:sz w:val="24"/>
          <w:szCs w:val="24"/>
        </w:rPr>
        <w:t>o</w:t>
      </w:r>
      <w:r w:rsidRPr="00767602">
        <w:rPr>
          <w:spacing w:val="-3"/>
          <w:sz w:val="24"/>
          <w:szCs w:val="24"/>
        </w:rPr>
        <w:t>n</w:t>
      </w:r>
      <w:r w:rsidRPr="00767602">
        <w:rPr>
          <w:spacing w:val="2"/>
          <w:sz w:val="24"/>
          <w:szCs w:val="24"/>
        </w:rPr>
        <w:t>-</w:t>
      </w:r>
      <w:r w:rsidRPr="00767602">
        <w:rPr>
          <w:spacing w:val="1"/>
          <w:sz w:val="24"/>
          <w:szCs w:val="24"/>
        </w:rPr>
        <w:t>I</w:t>
      </w:r>
      <w:r w:rsidRPr="00767602">
        <w:rPr>
          <w:sz w:val="24"/>
          <w:szCs w:val="24"/>
        </w:rPr>
        <w:t>n</w:t>
      </w:r>
      <w:r w:rsidRPr="00767602">
        <w:rPr>
          <w:spacing w:val="-5"/>
          <w:sz w:val="24"/>
          <w:szCs w:val="24"/>
        </w:rPr>
        <w:t>v</w:t>
      </w:r>
      <w:r w:rsidRPr="00767602">
        <w:rPr>
          <w:spacing w:val="-1"/>
          <w:sz w:val="24"/>
          <w:szCs w:val="24"/>
        </w:rPr>
        <w:t>e</w:t>
      </w:r>
      <w:r w:rsidRPr="00767602">
        <w:rPr>
          <w:spacing w:val="1"/>
          <w:sz w:val="24"/>
          <w:szCs w:val="24"/>
        </w:rPr>
        <w:t>r</w:t>
      </w:r>
      <w:r w:rsidRPr="00767602">
        <w:rPr>
          <w:spacing w:val="5"/>
          <w:sz w:val="24"/>
          <w:szCs w:val="24"/>
        </w:rPr>
        <w:t>t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5"/>
          <w:sz w:val="24"/>
          <w:szCs w:val="24"/>
        </w:rPr>
        <w:t>n</w:t>
      </w:r>
      <w:r w:rsidRPr="00767602">
        <w:rPr>
          <w:sz w:val="24"/>
          <w:szCs w:val="24"/>
        </w:rPr>
        <w:t>g</w:t>
      </w:r>
      <w:r w:rsidRPr="00767602">
        <w:rPr>
          <w:spacing w:val="17"/>
          <w:sz w:val="24"/>
          <w:szCs w:val="24"/>
        </w:rPr>
        <w:t xml:space="preserve"> </w:t>
      </w:r>
      <w:r w:rsidRPr="00767602">
        <w:rPr>
          <w:spacing w:val="4"/>
          <w:sz w:val="24"/>
          <w:szCs w:val="24"/>
        </w:rPr>
        <w:t>a</w:t>
      </w:r>
      <w:r w:rsidRPr="00767602">
        <w:rPr>
          <w:spacing w:val="-4"/>
          <w:sz w:val="24"/>
          <w:szCs w:val="24"/>
        </w:rPr>
        <w:t>m</w:t>
      </w:r>
      <w:r w:rsidRPr="00767602">
        <w:rPr>
          <w:spacing w:val="5"/>
          <w:sz w:val="24"/>
          <w:szCs w:val="24"/>
        </w:rPr>
        <w:t>p</w:t>
      </w:r>
      <w:r w:rsidRPr="00767602">
        <w:rPr>
          <w:spacing w:val="-4"/>
          <w:sz w:val="24"/>
          <w:szCs w:val="24"/>
        </w:rPr>
        <w:t>l</w:t>
      </w:r>
      <w:r w:rsidRPr="00767602">
        <w:rPr>
          <w:sz w:val="24"/>
          <w:szCs w:val="24"/>
        </w:rPr>
        <w:t>i</w:t>
      </w:r>
      <w:r w:rsidRPr="00767602">
        <w:rPr>
          <w:spacing w:val="2"/>
          <w:sz w:val="24"/>
          <w:szCs w:val="24"/>
        </w:rPr>
        <w:t>f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1"/>
          <w:sz w:val="24"/>
          <w:szCs w:val="24"/>
        </w:rPr>
        <w:t>e</w:t>
      </w:r>
      <w:r w:rsidRPr="00767602">
        <w:rPr>
          <w:sz w:val="24"/>
          <w:szCs w:val="24"/>
        </w:rPr>
        <w:t>r</w:t>
      </w:r>
      <w:r w:rsidRPr="00767602">
        <w:rPr>
          <w:spacing w:val="18"/>
          <w:sz w:val="24"/>
          <w:szCs w:val="24"/>
        </w:rPr>
        <w:t xml:space="preserve"> </w:t>
      </w:r>
      <w:r w:rsidRPr="00767602">
        <w:rPr>
          <w:spacing w:val="5"/>
          <w:sz w:val="24"/>
          <w:szCs w:val="24"/>
        </w:rPr>
        <w:t>o</w:t>
      </w:r>
      <w:r w:rsidRPr="00767602">
        <w:rPr>
          <w:sz w:val="24"/>
          <w:szCs w:val="24"/>
        </w:rPr>
        <w:t>f</w:t>
      </w:r>
      <w:r w:rsidRPr="00767602">
        <w:rPr>
          <w:spacing w:val="9"/>
          <w:sz w:val="24"/>
          <w:szCs w:val="24"/>
        </w:rPr>
        <w:t xml:space="preserve"> </w:t>
      </w:r>
      <w:r w:rsidRPr="00767602">
        <w:rPr>
          <w:sz w:val="24"/>
          <w:szCs w:val="24"/>
        </w:rPr>
        <w:t>g</w:t>
      </w:r>
      <w:r w:rsidRPr="00767602">
        <w:rPr>
          <w:spacing w:val="4"/>
          <w:sz w:val="24"/>
          <w:szCs w:val="24"/>
        </w:rPr>
        <w:t>a</w:t>
      </w:r>
      <w:r w:rsidRPr="00767602">
        <w:rPr>
          <w:spacing w:val="-4"/>
          <w:sz w:val="24"/>
          <w:szCs w:val="24"/>
        </w:rPr>
        <w:t>i</w:t>
      </w:r>
      <w:r w:rsidRPr="00767602">
        <w:rPr>
          <w:sz w:val="24"/>
          <w:szCs w:val="24"/>
        </w:rPr>
        <w:t>n</w:t>
      </w:r>
      <w:r w:rsidRPr="00767602">
        <w:rPr>
          <w:spacing w:val="12"/>
          <w:sz w:val="24"/>
          <w:szCs w:val="24"/>
        </w:rPr>
        <w:t xml:space="preserve"> </w:t>
      </w:r>
      <w:r w:rsidRPr="00767602">
        <w:rPr>
          <w:sz w:val="24"/>
          <w:szCs w:val="24"/>
        </w:rPr>
        <w:t>11V/V</w:t>
      </w:r>
      <w:r w:rsidRPr="00767602">
        <w:rPr>
          <w:spacing w:val="16"/>
          <w:sz w:val="24"/>
          <w:szCs w:val="24"/>
        </w:rPr>
        <w:t xml:space="preserve"> </w:t>
      </w:r>
      <w:r w:rsidRPr="00767602">
        <w:rPr>
          <w:sz w:val="24"/>
          <w:szCs w:val="24"/>
        </w:rPr>
        <w:t>u</w:t>
      </w:r>
      <w:r w:rsidRPr="00767602">
        <w:rPr>
          <w:spacing w:val="2"/>
          <w:sz w:val="24"/>
          <w:szCs w:val="24"/>
        </w:rPr>
        <w:t>s</w:t>
      </w:r>
      <w:r w:rsidRPr="00767602">
        <w:rPr>
          <w:spacing w:val="-4"/>
          <w:sz w:val="24"/>
          <w:szCs w:val="24"/>
        </w:rPr>
        <w:t>i</w:t>
      </w:r>
      <w:r w:rsidRPr="00767602">
        <w:rPr>
          <w:spacing w:val="-5"/>
          <w:sz w:val="24"/>
          <w:szCs w:val="24"/>
        </w:rPr>
        <w:t>n</w:t>
      </w:r>
      <w:r w:rsidRPr="00767602">
        <w:rPr>
          <w:sz w:val="24"/>
          <w:szCs w:val="24"/>
        </w:rPr>
        <w:t>g</w:t>
      </w:r>
      <w:r w:rsidRPr="00767602">
        <w:rPr>
          <w:spacing w:val="17"/>
          <w:sz w:val="24"/>
          <w:szCs w:val="24"/>
        </w:rPr>
        <w:t xml:space="preserve"> </w:t>
      </w:r>
      <w:r w:rsidRPr="00767602">
        <w:rPr>
          <w:spacing w:val="1"/>
          <w:sz w:val="24"/>
          <w:szCs w:val="24"/>
        </w:rPr>
        <w:t>I</w:t>
      </w:r>
      <w:r w:rsidRPr="00767602">
        <w:rPr>
          <w:sz w:val="24"/>
          <w:szCs w:val="24"/>
        </w:rPr>
        <w:t>C</w:t>
      </w:r>
      <w:r w:rsidR="00767602">
        <w:rPr>
          <w:sz w:val="24"/>
          <w:szCs w:val="24"/>
        </w:rPr>
        <w:t xml:space="preserve"> </w:t>
      </w:r>
      <w:r w:rsidRPr="00767602">
        <w:rPr>
          <w:sz w:val="24"/>
          <w:szCs w:val="24"/>
        </w:rPr>
        <w:t>741</w:t>
      </w:r>
    </w:p>
    <w:p w14:paraId="09831300" w14:textId="1386F04B" w:rsidR="005A634E" w:rsidRPr="00767602" w:rsidRDefault="00496CDB" w:rsidP="00767602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67602">
        <w:rPr>
          <w:sz w:val="24"/>
          <w:szCs w:val="24"/>
        </w:rPr>
        <w:t>V</w:t>
      </w:r>
      <w:r w:rsidRPr="00767602">
        <w:rPr>
          <w:spacing w:val="4"/>
          <w:sz w:val="24"/>
          <w:szCs w:val="24"/>
        </w:rPr>
        <w:t>o</w:t>
      </w:r>
      <w:r w:rsidRPr="00767602">
        <w:rPr>
          <w:spacing w:val="-9"/>
          <w:sz w:val="24"/>
          <w:szCs w:val="24"/>
        </w:rPr>
        <w:t>l</w:t>
      </w:r>
      <w:r w:rsidRPr="00767602">
        <w:rPr>
          <w:spacing w:val="5"/>
          <w:sz w:val="24"/>
          <w:szCs w:val="24"/>
        </w:rPr>
        <w:t>t</w:t>
      </w:r>
      <w:r w:rsidRPr="00767602">
        <w:rPr>
          <w:spacing w:val="-1"/>
          <w:sz w:val="24"/>
          <w:szCs w:val="24"/>
        </w:rPr>
        <w:t>a</w:t>
      </w:r>
      <w:r w:rsidRPr="00767602">
        <w:rPr>
          <w:sz w:val="24"/>
          <w:szCs w:val="24"/>
        </w:rPr>
        <w:t>ge</w:t>
      </w:r>
      <w:r w:rsidRPr="00767602">
        <w:rPr>
          <w:spacing w:val="1"/>
          <w:sz w:val="24"/>
          <w:szCs w:val="24"/>
        </w:rPr>
        <w:t xml:space="preserve"> </w:t>
      </w:r>
      <w:r w:rsidRPr="00767602">
        <w:rPr>
          <w:spacing w:val="-1"/>
          <w:sz w:val="24"/>
          <w:szCs w:val="24"/>
        </w:rPr>
        <w:t>F</w:t>
      </w:r>
      <w:r w:rsidRPr="00767602">
        <w:rPr>
          <w:spacing w:val="5"/>
          <w:sz w:val="24"/>
          <w:szCs w:val="24"/>
        </w:rPr>
        <w:t>o</w:t>
      </w:r>
      <w:r w:rsidRPr="00767602">
        <w:rPr>
          <w:spacing w:val="-4"/>
          <w:sz w:val="24"/>
          <w:szCs w:val="24"/>
        </w:rPr>
        <w:t>l</w:t>
      </w:r>
      <w:r w:rsidRPr="00767602">
        <w:rPr>
          <w:spacing w:val="-9"/>
          <w:sz w:val="24"/>
          <w:szCs w:val="24"/>
        </w:rPr>
        <w:t>l</w:t>
      </w:r>
      <w:r w:rsidRPr="00767602">
        <w:rPr>
          <w:spacing w:val="5"/>
          <w:sz w:val="24"/>
          <w:szCs w:val="24"/>
        </w:rPr>
        <w:t>o</w:t>
      </w:r>
      <w:r w:rsidRPr="00767602">
        <w:rPr>
          <w:sz w:val="24"/>
          <w:szCs w:val="24"/>
        </w:rPr>
        <w:t>w</w:t>
      </w:r>
      <w:r w:rsidRPr="00767602">
        <w:rPr>
          <w:spacing w:val="-1"/>
          <w:sz w:val="24"/>
          <w:szCs w:val="24"/>
        </w:rPr>
        <w:t>e</w:t>
      </w:r>
      <w:r w:rsidRPr="00767602">
        <w:rPr>
          <w:sz w:val="24"/>
          <w:szCs w:val="24"/>
        </w:rPr>
        <w:t>r</w:t>
      </w:r>
    </w:p>
    <w:p w14:paraId="047CAF4F" w14:textId="77777777" w:rsidR="005A634E" w:rsidRDefault="005A634E">
      <w:pPr>
        <w:spacing w:before="19" w:line="220" w:lineRule="exact"/>
        <w:rPr>
          <w:sz w:val="22"/>
          <w:szCs w:val="22"/>
        </w:rPr>
      </w:pPr>
    </w:p>
    <w:p w14:paraId="3E5E280A" w14:textId="093B8228" w:rsidR="005A634E" w:rsidRPr="006B186E" w:rsidRDefault="0033059F" w:rsidP="0033059F">
      <w:pPr>
        <w:spacing w:line="360" w:lineRule="auto"/>
        <w:ind w:left="100" w:right="5794" w:hanging="100"/>
        <w:jc w:val="both"/>
        <w:rPr>
          <w:sz w:val="24"/>
          <w:szCs w:val="24"/>
        </w:rPr>
      </w:pPr>
      <w:r>
        <w:rPr>
          <w:b/>
          <w:spacing w:val="3"/>
          <w:sz w:val="24"/>
          <w:szCs w:val="24"/>
        </w:rPr>
        <w:t>A</w:t>
      </w:r>
      <w:r w:rsidR="006B186E" w:rsidRPr="006B186E">
        <w:rPr>
          <w:b/>
          <w:spacing w:val="3"/>
          <w:sz w:val="24"/>
          <w:szCs w:val="24"/>
        </w:rPr>
        <w:t>pp</w:t>
      </w:r>
      <w:r w:rsidR="006B186E" w:rsidRPr="006B186E">
        <w:rPr>
          <w:b/>
          <w:sz w:val="24"/>
          <w:szCs w:val="24"/>
        </w:rPr>
        <w:t>a</w:t>
      </w:r>
      <w:r w:rsidR="006B186E" w:rsidRPr="006B186E">
        <w:rPr>
          <w:b/>
          <w:spacing w:val="1"/>
          <w:sz w:val="24"/>
          <w:szCs w:val="24"/>
        </w:rPr>
        <w:t>r</w:t>
      </w:r>
      <w:r w:rsidR="006B186E" w:rsidRPr="006B186E">
        <w:rPr>
          <w:b/>
          <w:sz w:val="24"/>
          <w:szCs w:val="24"/>
        </w:rPr>
        <w:t>a</w:t>
      </w:r>
      <w:r w:rsidR="006B186E" w:rsidRPr="006B186E">
        <w:rPr>
          <w:b/>
          <w:spacing w:val="2"/>
          <w:sz w:val="24"/>
          <w:szCs w:val="24"/>
        </w:rPr>
        <w:t>t</w:t>
      </w:r>
      <w:r w:rsidR="006B186E" w:rsidRPr="006B186E">
        <w:rPr>
          <w:b/>
          <w:sz w:val="24"/>
          <w:szCs w:val="24"/>
        </w:rPr>
        <w:t>us</w:t>
      </w:r>
      <w:r w:rsidR="00496CDB" w:rsidRPr="006B186E">
        <w:rPr>
          <w:b/>
          <w:spacing w:val="-16"/>
          <w:sz w:val="24"/>
          <w:szCs w:val="24"/>
        </w:rPr>
        <w:t xml:space="preserve"> </w:t>
      </w:r>
      <w:r w:rsidR="00082C02">
        <w:rPr>
          <w:b/>
          <w:sz w:val="24"/>
          <w:szCs w:val="24"/>
        </w:rPr>
        <w:t>R</w:t>
      </w:r>
      <w:r w:rsidR="006B186E" w:rsidRPr="006B186E">
        <w:rPr>
          <w:b/>
          <w:spacing w:val="2"/>
          <w:sz w:val="24"/>
          <w:szCs w:val="24"/>
        </w:rPr>
        <w:t>e</w:t>
      </w:r>
      <w:r w:rsidR="006B186E" w:rsidRPr="006B186E">
        <w:rPr>
          <w:b/>
          <w:sz w:val="24"/>
          <w:szCs w:val="24"/>
        </w:rPr>
        <w:t>qu</w:t>
      </w:r>
      <w:r w:rsidR="006B186E" w:rsidRPr="006B186E">
        <w:rPr>
          <w:b/>
          <w:spacing w:val="2"/>
          <w:sz w:val="24"/>
          <w:szCs w:val="24"/>
        </w:rPr>
        <w:t>i</w:t>
      </w:r>
      <w:r w:rsidR="006B186E" w:rsidRPr="006B186E">
        <w:rPr>
          <w:b/>
          <w:sz w:val="24"/>
          <w:szCs w:val="24"/>
        </w:rPr>
        <w:t>r</w:t>
      </w:r>
      <w:r w:rsidR="006B186E" w:rsidRPr="006B186E">
        <w:rPr>
          <w:b/>
          <w:spacing w:val="2"/>
          <w:sz w:val="24"/>
          <w:szCs w:val="24"/>
        </w:rPr>
        <w:t>e</w:t>
      </w:r>
      <w:r w:rsidR="006B186E" w:rsidRPr="006B186E">
        <w:rPr>
          <w:b/>
          <w:sz w:val="24"/>
          <w:szCs w:val="24"/>
        </w:rPr>
        <w:t>d:</w:t>
      </w:r>
    </w:p>
    <w:p w14:paraId="206A16B7" w14:textId="7DDB477A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z w:val="24"/>
          <w:szCs w:val="24"/>
        </w:rPr>
        <w:t>Op</w:t>
      </w:r>
      <w:r w:rsidRPr="0033059F">
        <w:rPr>
          <w:spacing w:val="2"/>
          <w:sz w:val="24"/>
          <w:szCs w:val="24"/>
        </w:rPr>
        <w:t xml:space="preserve"> </w:t>
      </w:r>
      <w:r w:rsidRPr="0033059F">
        <w:rPr>
          <w:sz w:val="24"/>
          <w:szCs w:val="24"/>
        </w:rPr>
        <w:t>–</w:t>
      </w:r>
      <w:r w:rsidRPr="0033059F">
        <w:rPr>
          <w:spacing w:val="2"/>
          <w:sz w:val="24"/>
          <w:szCs w:val="24"/>
        </w:rPr>
        <w:t xml:space="preserve"> </w:t>
      </w:r>
      <w:r w:rsidR="00F45AF1">
        <w:rPr>
          <w:sz w:val="24"/>
          <w:szCs w:val="24"/>
        </w:rPr>
        <w:t>a</w:t>
      </w:r>
      <w:r w:rsidRPr="0033059F">
        <w:rPr>
          <w:spacing w:val="-10"/>
          <w:sz w:val="24"/>
          <w:szCs w:val="24"/>
        </w:rPr>
        <w:t>m</w:t>
      </w:r>
      <w:r w:rsidRPr="0033059F">
        <w:rPr>
          <w:sz w:val="24"/>
          <w:szCs w:val="24"/>
        </w:rPr>
        <w:t>p</w:t>
      </w:r>
      <w:r w:rsidRPr="0033059F">
        <w:rPr>
          <w:spacing w:val="2"/>
          <w:sz w:val="24"/>
          <w:szCs w:val="24"/>
        </w:rPr>
        <w:t xml:space="preserve"> </w:t>
      </w:r>
      <w:r w:rsidRPr="0033059F">
        <w:rPr>
          <w:spacing w:val="1"/>
          <w:sz w:val="24"/>
          <w:szCs w:val="24"/>
        </w:rPr>
        <w:t>I</w:t>
      </w:r>
      <w:r w:rsidRPr="0033059F">
        <w:rPr>
          <w:sz w:val="24"/>
          <w:szCs w:val="24"/>
        </w:rPr>
        <w:t>C 741</w:t>
      </w:r>
    </w:p>
    <w:p w14:paraId="70F5759D" w14:textId="1793E105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z w:val="24"/>
          <w:szCs w:val="24"/>
        </w:rPr>
        <w:t>Du</w:t>
      </w:r>
      <w:r w:rsidRPr="0033059F">
        <w:rPr>
          <w:spacing w:val="3"/>
          <w:sz w:val="24"/>
          <w:szCs w:val="24"/>
        </w:rPr>
        <w:t>a</w:t>
      </w:r>
      <w:r w:rsidRPr="0033059F">
        <w:rPr>
          <w:sz w:val="24"/>
          <w:szCs w:val="24"/>
        </w:rPr>
        <w:t>l</w:t>
      </w:r>
      <w:r w:rsidRPr="0033059F">
        <w:rPr>
          <w:spacing w:val="-7"/>
          <w:sz w:val="24"/>
          <w:szCs w:val="24"/>
        </w:rPr>
        <w:t xml:space="preserve"> </w:t>
      </w:r>
      <w:r w:rsidRPr="0033059F">
        <w:rPr>
          <w:spacing w:val="1"/>
          <w:sz w:val="24"/>
          <w:szCs w:val="24"/>
        </w:rPr>
        <w:t>P</w:t>
      </w:r>
      <w:r w:rsidRPr="0033059F">
        <w:rPr>
          <w:spacing w:val="5"/>
          <w:sz w:val="24"/>
          <w:szCs w:val="24"/>
        </w:rPr>
        <w:t>o</w:t>
      </w:r>
      <w:r w:rsidRPr="0033059F">
        <w:rPr>
          <w:sz w:val="24"/>
          <w:szCs w:val="24"/>
        </w:rPr>
        <w:t>w</w:t>
      </w:r>
      <w:r w:rsidRPr="0033059F">
        <w:rPr>
          <w:spacing w:val="-1"/>
          <w:sz w:val="24"/>
          <w:szCs w:val="24"/>
        </w:rPr>
        <w:t>e</w:t>
      </w:r>
      <w:r w:rsidRPr="0033059F">
        <w:rPr>
          <w:sz w:val="24"/>
          <w:szCs w:val="24"/>
        </w:rPr>
        <w:t>r</w:t>
      </w:r>
      <w:r w:rsidRPr="0033059F">
        <w:rPr>
          <w:spacing w:val="4"/>
          <w:sz w:val="24"/>
          <w:szCs w:val="24"/>
        </w:rPr>
        <w:t xml:space="preserve"> </w:t>
      </w:r>
      <w:r w:rsidRPr="0033059F">
        <w:rPr>
          <w:spacing w:val="1"/>
          <w:sz w:val="24"/>
          <w:szCs w:val="24"/>
        </w:rPr>
        <w:t>S</w:t>
      </w:r>
      <w:r w:rsidRPr="0033059F">
        <w:rPr>
          <w:sz w:val="24"/>
          <w:szCs w:val="24"/>
        </w:rPr>
        <w:t>upp</w:t>
      </w:r>
      <w:r w:rsidRPr="0033059F">
        <w:rPr>
          <w:spacing w:val="-4"/>
          <w:sz w:val="24"/>
          <w:szCs w:val="24"/>
        </w:rPr>
        <w:t>l</w:t>
      </w:r>
      <w:r w:rsidRPr="0033059F">
        <w:rPr>
          <w:sz w:val="24"/>
          <w:szCs w:val="24"/>
        </w:rPr>
        <w:t>y</w:t>
      </w:r>
      <w:r w:rsidRPr="0033059F">
        <w:rPr>
          <w:spacing w:val="-7"/>
          <w:sz w:val="24"/>
          <w:szCs w:val="24"/>
        </w:rPr>
        <w:t xml:space="preserve"> </w:t>
      </w:r>
      <w:r w:rsidR="00F45AF1">
        <w:rPr>
          <w:spacing w:val="-7"/>
          <w:sz w:val="24"/>
          <w:szCs w:val="24"/>
        </w:rPr>
        <w:t xml:space="preserve">of </w:t>
      </w:r>
      <w:r w:rsidRPr="0033059F">
        <w:rPr>
          <w:sz w:val="24"/>
          <w:szCs w:val="24"/>
        </w:rPr>
        <w:t>1</w:t>
      </w:r>
      <w:r w:rsidRPr="0033059F">
        <w:rPr>
          <w:spacing w:val="3"/>
          <w:sz w:val="24"/>
          <w:szCs w:val="24"/>
        </w:rPr>
        <w:t>2</w:t>
      </w:r>
      <w:r w:rsidR="00F45AF1">
        <w:rPr>
          <w:spacing w:val="3"/>
          <w:sz w:val="24"/>
          <w:szCs w:val="24"/>
        </w:rPr>
        <w:t xml:space="preserve"> </w:t>
      </w:r>
      <w:r w:rsidRPr="0033059F">
        <w:rPr>
          <w:sz w:val="24"/>
          <w:szCs w:val="24"/>
        </w:rPr>
        <w:t>V</w:t>
      </w:r>
    </w:p>
    <w:p w14:paraId="4181FE16" w14:textId="1F2C3FA8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pacing w:val="-2"/>
          <w:sz w:val="24"/>
          <w:szCs w:val="24"/>
        </w:rPr>
        <w:t>R</w:t>
      </w:r>
      <w:r w:rsidRPr="0033059F">
        <w:rPr>
          <w:spacing w:val="-1"/>
          <w:sz w:val="24"/>
          <w:szCs w:val="24"/>
        </w:rPr>
        <w:t>e</w:t>
      </w:r>
      <w:r w:rsidRPr="0033059F">
        <w:rPr>
          <w:spacing w:val="2"/>
          <w:sz w:val="24"/>
          <w:szCs w:val="24"/>
        </w:rPr>
        <w:t>s</w:t>
      </w:r>
      <w:r w:rsidRPr="0033059F">
        <w:rPr>
          <w:spacing w:val="-4"/>
          <w:sz w:val="24"/>
          <w:szCs w:val="24"/>
        </w:rPr>
        <w:t>i</w:t>
      </w:r>
      <w:r w:rsidRPr="0033059F">
        <w:rPr>
          <w:spacing w:val="-2"/>
          <w:sz w:val="24"/>
          <w:szCs w:val="24"/>
        </w:rPr>
        <w:t>s</w:t>
      </w:r>
      <w:r w:rsidRPr="0033059F">
        <w:rPr>
          <w:spacing w:val="5"/>
          <w:sz w:val="24"/>
          <w:szCs w:val="24"/>
        </w:rPr>
        <w:t>to</w:t>
      </w:r>
      <w:r w:rsidRPr="0033059F">
        <w:rPr>
          <w:spacing w:val="1"/>
          <w:sz w:val="24"/>
          <w:szCs w:val="24"/>
        </w:rPr>
        <w:t>r</w:t>
      </w:r>
      <w:r w:rsidRPr="0033059F">
        <w:rPr>
          <w:sz w:val="24"/>
          <w:szCs w:val="24"/>
        </w:rPr>
        <w:t>s</w:t>
      </w:r>
    </w:p>
    <w:p w14:paraId="3D092E98" w14:textId="77777777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pacing w:val="-4"/>
          <w:sz w:val="24"/>
          <w:szCs w:val="24"/>
        </w:rPr>
        <w:t>F</w:t>
      </w:r>
      <w:r w:rsidRPr="0033059F">
        <w:rPr>
          <w:spacing w:val="5"/>
          <w:sz w:val="24"/>
          <w:szCs w:val="24"/>
        </w:rPr>
        <w:t>u</w:t>
      </w:r>
      <w:r w:rsidRPr="0033059F">
        <w:rPr>
          <w:spacing w:val="-5"/>
          <w:sz w:val="24"/>
          <w:szCs w:val="24"/>
        </w:rPr>
        <w:t>n</w:t>
      </w:r>
      <w:r w:rsidRPr="0033059F">
        <w:rPr>
          <w:spacing w:val="-1"/>
          <w:sz w:val="24"/>
          <w:szCs w:val="24"/>
        </w:rPr>
        <w:t>c</w:t>
      </w:r>
      <w:r w:rsidRPr="0033059F">
        <w:rPr>
          <w:spacing w:val="10"/>
          <w:sz w:val="24"/>
          <w:szCs w:val="24"/>
        </w:rPr>
        <w:t>t</w:t>
      </w:r>
      <w:r w:rsidRPr="0033059F">
        <w:rPr>
          <w:spacing w:val="-9"/>
          <w:sz w:val="24"/>
          <w:szCs w:val="24"/>
        </w:rPr>
        <w:t>i</w:t>
      </w:r>
      <w:r w:rsidRPr="0033059F">
        <w:rPr>
          <w:spacing w:val="5"/>
          <w:sz w:val="24"/>
          <w:szCs w:val="24"/>
        </w:rPr>
        <w:t>o</w:t>
      </w:r>
      <w:r w:rsidRPr="0033059F">
        <w:rPr>
          <w:sz w:val="24"/>
          <w:szCs w:val="24"/>
        </w:rPr>
        <w:t>n</w:t>
      </w:r>
      <w:r w:rsidRPr="0033059F">
        <w:rPr>
          <w:spacing w:val="-3"/>
          <w:sz w:val="24"/>
          <w:szCs w:val="24"/>
        </w:rPr>
        <w:t xml:space="preserve"> </w:t>
      </w:r>
      <w:r w:rsidRPr="0033059F">
        <w:rPr>
          <w:sz w:val="24"/>
          <w:szCs w:val="24"/>
        </w:rPr>
        <w:t>G</w:t>
      </w:r>
      <w:r w:rsidRPr="0033059F">
        <w:rPr>
          <w:spacing w:val="3"/>
          <w:sz w:val="24"/>
          <w:szCs w:val="24"/>
        </w:rPr>
        <w:t>e</w:t>
      </w:r>
      <w:r w:rsidRPr="0033059F">
        <w:rPr>
          <w:spacing w:val="-5"/>
          <w:sz w:val="24"/>
          <w:szCs w:val="24"/>
        </w:rPr>
        <w:t>n</w:t>
      </w:r>
      <w:r w:rsidRPr="0033059F">
        <w:rPr>
          <w:spacing w:val="-1"/>
          <w:sz w:val="24"/>
          <w:szCs w:val="24"/>
        </w:rPr>
        <w:t>e</w:t>
      </w:r>
      <w:r w:rsidRPr="0033059F">
        <w:rPr>
          <w:spacing w:val="1"/>
          <w:sz w:val="24"/>
          <w:szCs w:val="24"/>
        </w:rPr>
        <w:t>r</w:t>
      </w:r>
      <w:r w:rsidRPr="0033059F">
        <w:rPr>
          <w:spacing w:val="-1"/>
          <w:sz w:val="24"/>
          <w:szCs w:val="24"/>
        </w:rPr>
        <w:t>a</w:t>
      </w:r>
      <w:r w:rsidRPr="0033059F">
        <w:rPr>
          <w:sz w:val="24"/>
          <w:szCs w:val="24"/>
        </w:rPr>
        <w:t>t</w:t>
      </w:r>
      <w:r w:rsidRPr="0033059F">
        <w:rPr>
          <w:spacing w:val="5"/>
          <w:sz w:val="24"/>
          <w:szCs w:val="24"/>
        </w:rPr>
        <w:t>o</w:t>
      </w:r>
      <w:r w:rsidRPr="0033059F">
        <w:rPr>
          <w:sz w:val="24"/>
          <w:szCs w:val="24"/>
        </w:rPr>
        <w:t>r</w:t>
      </w:r>
    </w:p>
    <w:p w14:paraId="47C6AC4D" w14:textId="77777777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z w:val="24"/>
          <w:szCs w:val="24"/>
        </w:rPr>
        <w:t>DSO</w:t>
      </w:r>
      <w:r w:rsidR="0033059F">
        <w:rPr>
          <w:sz w:val="24"/>
          <w:szCs w:val="24"/>
        </w:rPr>
        <w:t xml:space="preserve"> or CRO</w:t>
      </w:r>
    </w:p>
    <w:p w14:paraId="76ACA737" w14:textId="77777777" w:rsid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pacing w:val="-2"/>
          <w:sz w:val="24"/>
          <w:szCs w:val="24"/>
        </w:rPr>
        <w:t>B</w:t>
      </w:r>
      <w:r w:rsidRPr="0033059F">
        <w:rPr>
          <w:spacing w:val="1"/>
          <w:sz w:val="24"/>
          <w:szCs w:val="24"/>
        </w:rPr>
        <w:t>r</w:t>
      </w:r>
      <w:r w:rsidRPr="0033059F">
        <w:rPr>
          <w:spacing w:val="-1"/>
          <w:sz w:val="24"/>
          <w:szCs w:val="24"/>
        </w:rPr>
        <w:t>ea</w:t>
      </w:r>
      <w:r w:rsidRPr="0033059F">
        <w:rPr>
          <w:sz w:val="24"/>
          <w:szCs w:val="24"/>
        </w:rPr>
        <w:t>d</w:t>
      </w:r>
      <w:r w:rsidRPr="0033059F">
        <w:rPr>
          <w:spacing w:val="-5"/>
          <w:sz w:val="24"/>
          <w:szCs w:val="24"/>
        </w:rPr>
        <w:t>b</w:t>
      </w:r>
      <w:r w:rsidRPr="0033059F">
        <w:rPr>
          <w:spacing w:val="5"/>
          <w:sz w:val="24"/>
          <w:szCs w:val="24"/>
        </w:rPr>
        <w:t>o</w:t>
      </w:r>
      <w:r w:rsidRPr="0033059F">
        <w:rPr>
          <w:spacing w:val="-1"/>
          <w:sz w:val="24"/>
          <w:szCs w:val="24"/>
        </w:rPr>
        <w:t>a</w:t>
      </w:r>
      <w:r w:rsidRPr="0033059F">
        <w:rPr>
          <w:spacing w:val="1"/>
          <w:sz w:val="24"/>
          <w:szCs w:val="24"/>
        </w:rPr>
        <w:t>r</w:t>
      </w:r>
      <w:r w:rsidRPr="0033059F">
        <w:rPr>
          <w:sz w:val="24"/>
          <w:szCs w:val="24"/>
        </w:rPr>
        <w:t>d</w:t>
      </w:r>
      <w:r w:rsidRPr="0033059F">
        <w:rPr>
          <w:spacing w:val="2"/>
          <w:sz w:val="24"/>
          <w:szCs w:val="24"/>
        </w:rPr>
        <w:t xml:space="preserve"> </w:t>
      </w:r>
      <w:r w:rsidRPr="0033059F">
        <w:rPr>
          <w:spacing w:val="-1"/>
          <w:sz w:val="24"/>
          <w:szCs w:val="24"/>
        </w:rPr>
        <w:t>a</w:t>
      </w:r>
      <w:r w:rsidRPr="0033059F">
        <w:rPr>
          <w:spacing w:val="-5"/>
          <w:sz w:val="24"/>
          <w:szCs w:val="24"/>
        </w:rPr>
        <w:t>n</w:t>
      </w:r>
      <w:r w:rsidRPr="0033059F">
        <w:rPr>
          <w:sz w:val="24"/>
          <w:szCs w:val="24"/>
        </w:rPr>
        <w:t>d</w:t>
      </w:r>
      <w:r w:rsidRPr="0033059F">
        <w:rPr>
          <w:spacing w:val="2"/>
          <w:sz w:val="24"/>
          <w:szCs w:val="24"/>
        </w:rPr>
        <w:t xml:space="preserve"> </w:t>
      </w:r>
      <w:r w:rsidRPr="0033059F">
        <w:rPr>
          <w:spacing w:val="-2"/>
          <w:sz w:val="24"/>
          <w:szCs w:val="24"/>
        </w:rPr>
        <w:t>C</w:t>
      </w:r>
      <w:r w:rsidRPr="0033059F">
        <w:rPr>
          <w:spacing w:val="5"/>
          <w:sz w:val="24"/>
          <w:szCs w:val="24"/>
        </w:rPr>
        <w:t>o</w:t>
      </w:r>
      <w:r w:rsidRPr="0033059F">
        <w:rPr>
          <w:sz w:val="24"/>
          <w:szCs w:val="24"/>
        </w:rPr>
        <w:t>n</w:t>
      </w:r>
      <w:r w:rsidRPr="0033059F">
        <w:rPr>
          <w:spacing w:val="-5"/>
          <w:sz w:val="24"/>
          <w:szCs w:val="24"/>
        </w:rPr>
        <w:t>n</w:t>
      </w:r>
      <w:r w:rsidRPr="0033059F">
        <w:rPr>
          <w:spacing w:val="-1"/>
          <w:sz w:val="24"/>
          <w:szCs w:val="24"/>
        </w:rPr>
        <w:t>ec</w:t>
      </w:r>
      <w:r w:rsidRPr="0033059F">
        <w:rPr>
          <w:spacing w:val="10"/>
          <w:sz w:val="24"/>
          <w:szCs w:val="24"/>
        </w:rPr>
        <w:t>t</w:t>
      </w:r>
      <w:r w:rsidRPr="0033059F">
        <w:rPr>
          <w:spacing w:val="-4"/>
          <w:sz w:val="24"/>
          <w:szCs w:val="24"/>
        </w:rPr>
        <w:t>i</w:t>
      </w:r>
      <w:r w:rsidRPr="0033059F">
        <w:rPr>
          <w:spacing w:val="-5"/>
          <w:sz w:val="24"/>
          <w:szCs w:val="24"/>
        </w:rPr>
        <w:t>n</w:t>
      </w:r>
      <w:r w:rsidRPr="0033059F">
        <w:rPr>
          <w:sz w:val="24"/>
          <w:szCs w:val="24"/>
        </w:rPr>
        <w:t>g</w:t>
      </w:r>
      <w:r w:rsidRPr="0033059F">
        <w:rPr>
          <w:spacing w:val="7"/>
          <w:sz w:val="24"/>
          <w:szCs w:val="24"/>
        </w:rPr>
        <w:t xml:space="preserve"> </w:t>
      </w:r>
      <w:r w:rsidRPr="0033059F">
        <w:rPr>
          <w:spacing w:val="-1"/>
          <w:sz w:val="24"/>
          <w:szCs w:val="24"/>
        </w:rPr>
        <w:t>W</w:t>
      </w:r>
      <w:r w:rsidRPr="0033059F">
        <w:rPr>
          <w:spacing w:val="-9"/>
          <w:sz w:val="24"/>
          <w:szCs w:val="24"/>
        </w:rPr>
        <w:t>i</w:t>
      </w:r>
      <w:r w:rsidRPr="0033059F">
        <w:rPr>
          <w:spacing w:val="1"/>
          <w:sz w:val="24"/>
          <w:szCs w:val="24"/>
        </w:rPr>
        <w:t>r</w:t>
      </w:r>
      <w:r w:rsidRPr="0033059F">
        <w:rPr>
          <w:spacing w:val="4"/>
          <w:sz w:val="24"/>
          <w:szCs w:val="24"/>
        </w:rPr>
        <w:t>e</w:t>
      </w:r>
      <w:r w:rsidRPr="0033059F">
        <w:rPr>
          <w:sz w:val="24"/>
          <w:szCs w:val="24"/>
        </w:rPr>
        <w:t>s</w:t>
      </w:r>
    </w:p>
    <w:p w14:paraId="7421FE39" w14:textId="128796B0" w:rsidR="005A634E" w:rsidRPr="0033059F" w:rsidRDefault="00496CDB" w:rsidP="0033059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33059F">
        <w:rPr>
          <w:spacing w:val="1"/>
          <w:sz w:val="24"/>
          <w:szCs w:val="24"/>
        </w:rPr>
        <w:t>P</w:t>
      </w:r>
      <w:r w:rsidRPr="0033059F">
        <w:rPr>
          <w:spacing w:val="-3"/>
          <w:sz w:val="24"/>
          <w:szCs w:val="24"/>
        </w:rPr>
        <w:t>r</w:t>
      </w:r>
      <w:r w:rsidRPr="0033059F">
        <w:rPr>
          <w:spacing w:val="5"/>
          <w:sz w:val="24"/>
          <w:szCs w:val="24"/>
        </w:rPr>
        <w:t>o</w:t>
      </w:r>
      <w:r w:rsidRPr="0033059F">
        <w:rPr>
          <w:spacing w:val="-5"/>
          <w:sz w:val="24"/>
          <w:szCs w:val="24"/>
        </w:rPr>
        <w:t>b</w:t>
      </w:r>
      <w:r w:rsidRPr="0033059F">
        <w:rPr>
          <w:spacing w:val="-1"/>
          <w:sz w:val="24"/>
          <w:szCs w:val="24"/>
        </w:rPr>
        <w:t>e</w:t>
      </w:r>
      <w:r w:rsidRPr="0033059F">
        <w:rPr>
          <w:sz w:val="24"/>
          <w:szCs w:val="24"/>
        </w:rPr>
        <w:t>s</w:t>
      </w:r>
    </w:p>
    <w:p w14:paraId="5722D03C" w14:textId="77777777" w:rsidR="005A634E" w:rsidRDefault="005A634E">
      <w:pPr>
        <w:spacing w:before="19" w:line="220" w:lineRule="exact"/>
        <w:rPr>
          <w:sz w:val="22"/>
          <w:szCs w:val="22"/>
        </w:rPr>
      </w:pPr>
    </w:p>
    <w:p w14:paraId="6D9B6DA1" w14:textId="46BF5A13" w:rsidR="005A634E" w:rsidRDefault="00FE1D90" w:rsidP="00824BEA">
      <w:pPr>
        <w:spacing w:line="360" w:lineRule="auto"/>
        <w:ind w:left="102" w:right="5693"/>
        <w:jc w:val="both"/>
        <w:rPr>
          <w:b/>
          <w:sz w:val="24"/>
          <w:szCs w:val="24"/>
        </w:rPr>
      </w:pPr>
      <w:r>
        <w:rPr>
          <w:b/>
          <w:spacing w:val="-2"/>
          <w:sz w:val="24"/>
          <w:szCs w:val="24"/>
        </w:rPr>
        <w:t xml:space="preserve">i). </w:t>
      </w:r>
      <w:r w:rsidR="00496CDB">
        <w:rPr>
          <w:b/>
          <w:spacing w:val="-2"/>
          <w:sz w:val="24"/>
          <w:szCs w:val="24"/>
        </w:rPr>
        <w:t>I</w:t>
      </w:r>
      <w:r w:rsidR="00496CDB">
        <w:rPr>
          <w:b/>
          <w:spacing w:val="1"/>
          <w:sz w:val="24"/>
          <w:szCs w:val="24"/>
        </w:rPr>
        <w:t>n</w:t>
      </w:r>
      <w:r w:rsidR="00496CDB">
        <w:rPr>
          <w:b/>
          <w:sz w:val="24"/>
          <w:szCs w:val="24"/>
        </w:rPr>
        <w:t>v</w:t>
      </w:r>
      <w:r w:rsidR="00496CDB">
        <w:rPr>
          <w:b/>
          <w:spacing w:val="4"/>
          <w:sz w:val="24"/>
          <w:szCs w:val="24"/>
        </w:rPr>
        <w:t>e</w:t>
      </w:r>
      <w:r w:rsidR="00496CDB">
        <w:rPr>
          <w:b/>
          <w:spacing w:val="-6"/>
          <w:sz w:val="24"/>
          <w:szCs w:val="24"/>
        </w:rPr>
        <w:t>r</w:t>
      </w:r>
      <w:r w:rsidR="00496CDB">
        <w:rPr>
          <w:b/>
          <w:spacing w:val="1"/>
          <w:sz w:val="24"/>
          <w:szCs w:val="24"/>
        </w:rPr>
        <w:t>t</w:t>
      </w:r>
      <w:r w:rsidR="00496CDB">
        <w:rPr>
          <w:b/>
          <w:sz w:val="24"/>
          <w:szCs w:val="24"/>
        </w:rPr>
        <w:t>i</w:t>
      </w:r>
      <w:r w:rsidR="00496CDB">
        <w:rPr>
          <w:b/>
          <w:spacing w:val="1"/>
          <w:sz w:val="24"/>
          <w:szCs w:val="24"/>
        </w:rPr>
        <w:t>n</w:t>
      </w:r>
      <w:r w:rsidR="00496CDB">
        <w:rPr>
          <w:b/>
          <w:sz w:val="24"/>
          <w:szCs w:val="24"/>
        </w:rPr>
        <w:t>g</w:t>
      </w:r>
      <w:r w:rsidR="00496CDB">
        <w:rPr>
          <w:b/>
          <w:spacing w:val="2"/>
          <w:sz w:val="24"/>
          <w:szCs w:val="24"/>
        </w:rPr>
        <w:t xml:space="preserve"> </w:t>
      </w:r>
      <w:r w:rsidR="00496CDB">
        <w:rPr>
          <w:b/>
          <w:sz w:val="24"/>
          <w:szCs w:val="24"/>
        </w:rPr>
        <w:t>A</w:t>
      </w:r>
      <w:r w:rsidR="00496CDB">
        <w:rPr>
          <w:b/>
          <w:spacing w:val="-4"/>
          <w:sz w:val="24"/>
          <w:szCs w:val="24"/>
        </w:rPr>
        <w:t>m</w:t>
      </w:r>
      <w:r w:rsidR="00496CDB">
        <w:rPr>
          <w:b/>
          <w:spacing w:val="6"/>
          <w:sz w:val="24"/>
          <w:szCs w:val="24"/>
        </w:rPr>
        <w:t>p</w:t>
      </w:r>
      <w:r w:rsidR="00496CDB">
        <w:rPr>
          <w:b/>
          <w:spacing w:val="-4"/>
          <w:sz w:val="24"/>
          <w:szCs w:val="24"/>
        </w:rPr>
        <w:t>l</w:t>
      </w:r>
      <w:r w:rsidR="00496CDB">
        <w:rPr>
          <w:b/>
          <w:sz w:val="24"/>
          <w:szCs w:val="24"/>
        </w:rPr>
        <w:t>i</w:t>
      </w:r>
      <w:r w:rsidR="00496CDB">
        <w:rPr>
          <w:b/>
          <w:spacing w:val="-3"/>
          <w:sz w:val="24"/>
          <w:szCs w:val="24"/>
        </w:rPr>
        <w:t>f</w:t>
      </w:r>
      <w:r w:rsidR="00496CDB">
        <w:rPr>
          <w:b/>
          <w:sz w:val="24"/>
          <w:szCs w:val="24"/>
        </w:rPr>
        <w:t>i</w:t>
      </w:r>
      <w:r w:rsidR="00496CDB">
        <w:rPr>
          <w:b/>
          <w:spacing w:val="4"/>
          <w:sz w:val="24"/>
          <w:szCs w:val="24"/>
        </w:rPr>
        <w:t>e</w:t>
      </w:r>
      <w:r w:rsidR="00496CDB">
        <w:rPr>
          <w:b/>
          <w:spacing w:val="-6"/>
          <w:sz w:val="24"/>
          <w:szCs w:val="24"/>
        </w:rPr>
        <w:t>r</w:t>
      </w:r>
    </w:p>
    <w:p w14:paraId="7F156374" w14:textId="76569580" w:rsidR="005371DF" w:rsidRDefault="00FE1D90" w:rsidP="00824BEA">
      <w:pPr>
        <w:spacing w:line="360" w:lineRule="auto"/>
        <w:ind w:left="102" w:right="5693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5371DF">
        <w:rPr>
          <w:b/>
          <w:sz w:val="24"/>
          <w:szCs w:val="24"/>
        </w:rPr>
        <w:t>Circuit Diagram:</w:t>
      </w:r>
    </w:p>
    <w:p w14:paraId="7EC99F8A" w14:textId="2F5E3E94" w:rsidR="005A634E" w:rsidRDefault="00BC387F">
      <w:pPr>
        <w:spacing w:before="1" w:line="180" w:lineRule="exact"/>
        <w:rPr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17BB844E" wp14:editId="23D2A3AB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2743200" cy="1809115"/>
            <wp:effectExtent l="0" t="0" r="0" b="635"/>
            <wp:wrapSquare wrapText="bothSides"/>
            <wp:docPr id="25707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7152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8" cy="1815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4798A" w14:textId="3DD855BE" w:rsidR="005A634E" w:rsidRDefault="003507C4" w:rsidP="00C70393">
      <w:pPr>
        <w:jc w:val="center"/>
      </w:pPr>
      <w:r>
        <w:rPr>
          <w:noProof/>
        </w:rPr>
        <w:drawing>
          <wp:inline distT="0" distB="0" distL="0" distR="0" wp14:anchorId="4449859F" wp14:editId="44D9337C">
            <wp:extent cx="2127250" cy="1143398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55" cy="114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A3E0" w14:textId="42EF48FB" w:rsidR="001B7A56" w:rsidRDefault="00C70393" w:rsidP="00C7039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3F6131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 xml:space="preserve">  </w:t>
      </w:r>
      <w:r w:rsidR="001B7A56" w:rsidRPr="001B7A56">
        <w:rPr>
          <w:sz w:val="24"/>
          <w:szCs w:val="24"/>
        </w:rPr>
        <w:t xml:space="preserve">Fig. 2.1 </w:t>
      </w:r>
      <w:r w:rsidR="001B7A56">
        <w:rPr>
          <w:sz w:val="24"/>
          <w:szCs w:val="24"/>
        </w:rPr>
        <w:t xml:space="preserve">Circuit Diagram </w:t>
      </w:r>
      <w:r w:rsidR="00D45675">
        <w:rPr>
          <w:sz w:val="24"/>
          <w:szCs w:val="24"/>
        </w:rPr>
        <w:t>of</w:t>
      </w:r>
      <w:r w:rsidR="001B7A56">
        <w:rPr>
          <w:sz w:val="24"/>
          <w:szCs w:val="24"/>
        </w:rPr>
        <w:t xml:space="preserve"> Inverting </w:t>
      </w:r>
      <w:r w:rsidR="00165FF3">
        <w:rPr>
          <w:sz w:val="24"/>
          <w:szCs w:val="24"/>
        </w:rPr>
        <w:t>Operational Amplifier</w:t>
      </w:r>
    </w:p>
    <w:p w14:paraId="4636B3A8" w14:textId="356388C9" w:rsidR="00B65A0F" w:rsidRDefault="00B65A0F" w:rsidP="00165FF3">
      <w:pPr>
        <w:ind w:left="700"/>
        <w:rPr>
          <w:sz w:val="24"/>
          <w:szCs w:val="24"/>
        </w:rPr>
      </w:pPr>
    </w:p>
    <w:p w14:paraId="6DBF07B0" w14:textId="77777777" w:rsidR="00BC387F" w:rsidRDefault="00BC387F" w:rsidP="00165FF3">
      <w:pPr>
        <w:ind w:left="700"/>
        <w:rPr>
          <w:sz w:val="24"/>
          <w:szCs w:val="24"/>
        </w:rPr>
      </w:pPr>
    </w:p>
    <w:p w14:paraId="39E7B6EF" w14:textId="77777777" w:rsidR="00BC387F" w:rsidRDefault="00BC387F" w:rsidP="00165FF3">
      <w:pPr>
        <w:ind w:left="700"/>
        <w:rPr>
          <w:sz w:val="24"/>
          <w:szCs w:val="24"/>
        </w:rPr>
      </w:pPr>
    </w:p>
    <w:p w14:paraId="31EE2800" w14:textId="5496D7F5" w:rsidR="00165FF3" w:rsidRDefault="00165FF3" w:rsidP="00165FF3">
      <w:pPr>
        <w:ind w:left="700"/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 w:rsidR="007D112A">
        <w:rPr>
          <w:sz w:val="24"/>
          <w:szCs w:val="24"/>
          <w:vertAlign w:val="subscript"/>
        </w:rPr>
        <w:t>1</w:t>
      </w:r>
      <w:r w:rsidR="00B65A0F">
        <w:rPr>
          <w:sz w:val="24"/>
          <w:szCs w:val="24"/>
        </w:rPr>
        <w:t xml:space="preserve"> = </w:t>
      </w:r>
    </w:p>
    <w:p w14:paraId="0B8A6778" w14:textId="0A90B560" w:rsidR="00B65A0F" w:rsidRDefault="00B65A0F" w:rsidP="00165FF3">
      <w:pPr>
        <w:ind w:left="700"/>
        <w:rPr>
          <w:sz w:val="24"/>
          <w:szCs w:val="24"/>
        </w:rPr>
      </w:pPr>
      <w:r>
        <w:rPr>
          <w:sz w:val="24"/>
          <w:szCs w:val="24"/>
        </w:rPr>
        <w:t>R</w:t>
      </w:r>
      <w:r w:rsidRPr="00B65A0F">
        <w:rPr>
          <w:sz w:val="24"/>
          <w:szCs w:val="24"/>
          <w:vertAlign w:val="subscript"/>
        </w:rPr>
        <w:t>f</w:t>
      </w:r>
      <w:r>
        <w:rPr>
          <w:sz w:val="24"/>
          <w:szCs w:val="24"/>
          <w:vertAlign w:val="subscript"/>
        </w:rPr>
        <w:t xml:space="preserve"> </w:t>
      </w:r>
      <w:r w:rsidR="008D6D31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= </w:t>
      </w:r>
    </w:p>
    <w:p w14:paraId="1F4922A2" w14:textId="45BFE17C" w:rsidR="008D6D31" w:rsidRDefault="008D6D31" w:rsidP="00165FF3">
      <w:pPr>
        <w:ind w:left="700"/>
        <w:rPr>
          <w:sz w:val="28"/>
          <w:szCs w:val="28"/>
        </w:rPr>
      </w:pPr>
      <w:r>
        <w:rPr>
          <w:sz w:val="24"/>
          <w:szCs w:val="24"/>
        </w:rPr>
        <w:t xml:space="preserve">Close loop gain G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in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 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14:paraId="4FC46DFF" w14:textId="004579C8" w:rsidR="00321FF2" w:rsidRPr="00B65A0F" w:rsidRDefault="00321FF2" w:rsidP="00165FF3">
      <w:pPr>
        <w:ind w:left="700"/>
        <w:rPr>
          <w:sz w:val="24"/>
          <w:szCs w:val="24"/>
        </w:rPr>
      </w:pPr>
    </w:p>
    <w:p w14:paraId="152785AB" w14:textId="77777777" w:rsidR="005A634E" w:rsidRDefault="005A634E">
      <w:pPr>
        <w:spacing w:before="5" w:line="120" w:lineRule="exact"/>
        <w:rPr>
          <w:sz w:val="12"/>
          <w:szCs w:val="12"/>
        </w:rPr>
      </w:pPr>
    </w:p>
    <w:p w14:paraId="283F9F21" w14:textId="6AFB5187" w:rsidR="005A634E" w:rsidRDefault="005A634E">
      <w:pPr>
        <w:spacing w:line="200" w:lineRule="exact"/>
      </w:pPr>
    </w:p>
    <w:p w14:paraId="41340A3B" w14:textId="48CAEF27" w:rsidR="00FF344A" w:rsidRPr="00670C13" w:rsidRDefault="00FF344A" w:rsidP="00BC387F">
      <w:pPr>
        <w:rPr>
          <w:sz w:val="24"/>
          <w:szCs w:val="24"/>
        </w:rPr>
      </w:pPr>
      <w:r w:rsidRPr="00670C13">
        <w:rPr>
          <w:b/>
          <w:spacing w:val="3"/>
          <w:sz w:val="24"/>
          <w:szCs w:val="24"/>
        </w:rPr>
        <w:t>P</w:t>
      </w:r>
      <w:r w:rsidRPr="00670C13">
        <w:rPr>
          <w:b/>
          <w:sz w:val="24"/>
          <w:szCs w:val="24"/>
        </w:rPr>
        <w:t>roc</w:t>
      </w:r>
      <w:r w:rsidRPr="00670C13">
        <w:rPr>
          <w:b/>
          <w:spacing w:val="2"/>
          <w:sz w:val="24"/>
          <w:szCs w:val="24"/>
        </w:rPr>
        <w:t>e</w:t>
      </w:r>
      <w:r w:rsidRPr="00670C13">
        <w:rPr>
          <w:b/>
          <w:sz w:val="24"/>
          <w:szCs w:val="24"/>
        </w:rPr>
        <w:t>d</w:t>
      </w:r>
      <w:r w:rsidRPr="00670C13">
        <w:rPr>
          <w:b/>
          <w:spacing w:val="1"/>
          <w:sz w:val="24"/>
          <w:szCs w:val="24"/>
        </w:rPr>
        <w:t>u</w:t>
      </w:r>
      <w:r w:rsidRPr="00670C13">
        <w:rPr>
          <w:b/>
          <w:sz w:val="24"/>
          <w:szCs w:val="24"/>
        </w:rPr>
        <w:t>r</w:t>
      </w:r>
      <w:r w:rsidRPr="00670C13">
        <w:rPr>
          <w:b/>
          <w:spacing w:val="2"/>
          <w:sz w:val="24"/>
          <w:szCs w:val="24"/>
        </w:rPr>
        <w:t>e</w:t>
      </w:r>
      <w:r w:rsidRPr="00670C13">
        <w:rPr>
          <w:b/>
          <w:sz w:val="24"/>
          <w:szCs w:val="24"/>
        </w:rPr>
        <w:t>:</w:t>
      </w:r>
    </w:p>
    <w:p w14:paraId="04794E8E" w14:textId="696527F7" w:rsidR="00FF344A" w:rsidRDefault="00FF344A" w:rsidP="00FF344A">
      <w:pPr>
        <w:spacing w:before="8" w:line="240" w:lineRule="exact"/>
        <w:rPr>
          <w:sz w:val="24"/>
          <w:szCs w:val="24"/>
        </w:rPr>
      </w:pPr>
    </w:p>
    <w:p w14:paraId="3A3AD18A" w14:textId="3EACA684" w:rsidR="00F45AF1" w:rsidRPr="00F45AF1" w:rsidRDefault="00FF344A" w:rsidP="00F45AF1">
      <w:pPr>
        <w:pStyle w:val="ListParagraph"/>
        <w:numPr>
          <w:ilvl w:val="0"/>
          <w:numId w:val="14"/>
        </w:numPr>
        <w:spacing w:line="360" w:lineRule="auto"/>
        <w:ind w:right="82"/>
        <w:jc w:val="both"/>
        <w:rPr>
          <w:sz w:val="24"/>
          <w:szCs w:val="24"/>
        </w:rPr>
      </w:pPr>
      <w:r w:rsidRPr="00F45AF1">
        <w:rPr>
          <w:spacing w:val="-2"/>
          <w:sz w:val="24"/>
          <w:szCs w:val="24"/>
        </w:rPr>
        <w:t>M</w:t>
      </w:r>
      <w:r w:rsidRPr="00F45AF1">
        <w:rPr>
          <w:spacing w:val="-1"/>
          <w:sz w:val="24"/>
          <w:szCs w:val="24"/>
        </w:rPr>
        <w:t>a</w:t>
      </w:r>
      <w:r w:rsidRPr="00F45AF1">
        <w:rPr>
          <w:sz w:val="24"/>
          <w:szCs w:val="24"/>
        </w:rPr>
        <w:t>ke</w:t>
      </w:r>
      <w:r w:rsidRPr="00F45AF1">
        <w:rPr>
          <w:spacing w:val="42"/>
          <w:sz w:val="24"/>
          <w:szCs w:val="24"/>
        </w:rPr>
        <w:t xml:space="preserve"> </w:t>
      </w:r>
      <w:r w:rsidRPr="00F45AF1">
        <w:rPr>
          <w:spacing w:val="-1"/>
          <w:sz w:val="24"/>
          <w:szCs w:val="24"/>
        </w:rPr>
        <w:t>c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-5"/>
          <w:sz w:val="24"/>
          <w:szCs w:val="24"/>
        </w:rPr>
        <w:t>nn</w:t>
      </w:r>
      <w:r w:rsidRPr="00F45AF1">
        <w:rPr>
          <w:spacing w:val="4"/>
          <w:sz w:val="24"/>
          <w:szCs w:val="24"/>
        </w:rPr>
        <w:t>e</w:t>
      </w:r>
      <w:r w:rsidRPr="00F45AF1">
        <w:rPr>
          <w:spacing w:val="-1"/>
          <w:sz w:val="24"/>
          <w:szCs w:val="24"/>
        </w:rPr>
        <w:t>c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9"/>
          <w:sz w:val="24"/>
          <w:szCs w:val="24"/>
        </w:rPr>
        <w:t>i</w:t>
      </w:r>
      <w:r w:rsidRPr="00F45AF1">
        <w:rPr>
          <w:spacing w:val="5"/>
          <w:sz w:val="24"/>
          <w:szCs w:val="24"/>
        </w:rPr>
        <w:t>o</w:t>
      </w:r>
      <w:r w:rsidRPr="00F45AF1">
        <w:rPr>
          <w:sz w:val="24"/>
          <w:szCs w:val="24"/>
        </w:rPr>
        <w:t xml:space="preserve">ns </w:t>
      </w:r>
      <w:r w:rsidRPr="00F45AF1">
        <w:rPr>
          <w:spacing w:val="-1"/>
          <w:sz w:val="24"/>
          <w:szCs w:val="24"/>
        </w:rPr>
        <w:t>a</w:t>
      </w:r>
      <w:r w:rsidRPr="00F45AF1">
        <w:rPr>
          <w:sz w:val="24"/>
          <w:szCs w:val="24"/>
        </w:rPr>
        <w:t xml:space="preserve">s </w:t>
      </w:r>
      <w:r w:rsidRPr="00F45AF1">
        <w:rPr>
          <w:spacing w:val="5"/>
          <w:sz w:val="24"/>
          <w:szCs w:val="24"/>
        </w:rPr>
        <w:t>g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v</w:t>
      </w:r>
      <w:r w:rsidRPr="00F45AF1">
        <w:rPr>
          <w:spacing w:val="4"/>
          <w:sz w:val="24"/>
          <w:szCs w:val="24"/>
        </w:rPr>
        <w:t>e</w:t>
      </w:r>
      <w:r w:rsidRPr="00F45AF1">
        <w:rPr>
          <w:sz w:val="24"/>
          <w:szCs w:val="24"/>
        </w:rPr>
        <w:t xml:space="preserve">n </w:t>
      </w:r>
      <w:r w:rsidRPr="00F45AF1">
        <w:rPr>
          <w:spacing w:val="-4"/>
          <w:sz w:val="24"/>
          <w:szCs w:val="24"/>
        </w:rPr>
        <w:t>i</w:t>
      </w:r>
      <w:r w:rsidRPr="00F45AF1">
        <w:rPr>
          <w:sz w:val="24"/>
          <w:szCs w:val="24"/>
        </w:rPr>
        <w:t xml:space="preserve">n </w:t>
      </w:r>
      <w:r w:rsidRPr="00F45AF1">
        <w:rPr>
          <w:spacing w:val="-3"/>
          <w:sz w:val="24"/>
          <w:szCs w:val="24"/>
        </w:rPr>
        <w:t xml:space="preserve">Fig. 2.1 </w:t>
      </w:r>
      <w:r w:rsidRPr="00F45AF1">
        <w:rPr>
          <w:spacing w:val="-8"/>
          <w:sz w:val="24"/>
          <w:szCs w:val="24"/>
        </w:rPr>
        <w:t>f</w:t>
      </w:r>
      <w:r w:rsidRPr="00F45AF1">
        <w:rPr>
          <w:spacing w:val="5"/>
          <w:sz w:val="24"/>
          <w:szCs w:val="24"/>
        </w:rPr>
        <w:t>o</w:t>
      </w:r>
      <w:r w:rsidRPr="00F45AF1">
        <w:rPr>
          <w:sz w:val="24"/>
          <w:szCs w:val="24"/>
        </w:rPr>
        <w:t xml:space="preserve">r </w:t>
      </w:r>
      <w:r w:rsidRPr="00F45AF1">
        <w:rPr>
          <w:spacing w:val="-4"/>
          <w:sz w:val="24"/>
          <w:szCs w:val="24"/>
        </w:rPr>
        <w:t>i</w:t>
      </w:r>
      <w:r w:rsidRPr="00F45AF1">
        <w:rPr>
          <w:sz w:val="24"/>
          <w:szCs w:val="24"/>
        </w:rPr>
        <w:t>nv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 xml:space="preserve">g </w:t>
      </w:r>
      <w:r w:rsidRPr="00F45AF1">
        <w:rPr>
          <w:spacing w:val="4"/>
          <w:sz w:val="24"/>
          <w:szCs w:val="24"/>
        </w:rPr>
        <w:t>a</w:t>
      </w:r>
      <w:r w:rsidRPr="00F45AF1">
        <w:rPr>
          <w:spacing w:val="-9"/>
          <w:sz w:val="24"/>
          <w:szCs w:val="24"/>
        </w:rPr>
        <w:t>m</w:t>
      </w:r>
      <w:r w:rsidRPr="00F45AF1">
        <w:rPr>
          <w:spacing w:val="5"/>
          <w:sz w:val="24"/>
          <w:szCs w:val="24"/>
        </w:rPr>
        <w:t>p</w:t>
      </w:r>
      <w:r w:rsidRPr="00F45AF1">
        <w:rPr>
          <w:sz w:val="24"/>
          <w:szCs w:val="24"/>
        </w:rPr>
        <w:t>l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1"/>
          <w:sz w:val="24"/>
          <w:szCs w:val="24"/>
        </w:rPr>
        <w:t>f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>r</w:t>
      </w:r>
      <w:r w:rsidR="00F45AF1" w:rsidRPr="00F45AF1">
        <w:rPr>
          <w:spacing w:val="6"/>
          <w:sz w:val="24"/>
          <w:szCs w:val="24"/>
        </w:rPr>
        <w:t>.</w:t>
      </w:r>
    </w:p>
    <w:p w14:paraId="33F37CFD" w14:textId="15444AAB" w:rsidR="00F45AF1" w:rsidRDefault="00FF344A" w:rsidP="00F45AF1">
      <w:pPr>
        <w:pStyle w:val="ListParagraph"/>
        <w:numPr>
          <w:ilvl w:val="0"/>
          <w:numId w:val="14"/>
        </w:numPr>
        <w:spacing w:line="360" w:lineRule="auto"/>
        <w:ind w:right="82"/>
        <w:jc w:val="both"/>
        <w:rPr>
          <w:sz w:val="24"/>
          <w:szCs w:val="24"/>
        </w:rPr>
      </w:pPr>
      <w:r w:rsidRPr="00F45AF1">
        <w:rPr>
          <w:spacing w:val="4"/>
          <w:sz w:val="24"/>
          <w:szCs w:val="24"/>
        </w:rPr>
        <w:t>G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v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pacing w:val="2"/>
          <w:sz w:val="24"/>
          <w:szCs w:val="24"/>
        </w:rPr>
        <w:t>s</w:t>
      </w:r>
      <w:r w:rsidRPr="00F45AF1">
        <w:rPr>
          <w:spacing w:val="-4"/>
          <w:sz w:val="24"/>
          <w:szCs w:val="24"/>
        </w:rPr>
        <w:t>i</w:t>
      </w:r>
      <w:r w:rsidRPr="00F45AF1">
        <w:rPr>
          <w:sz w:val="24"/>
          <w:szCs w:val="24"/>
        </w:rPr>
        <w:t>n</w:t>
      </w:r>
      <w:r w:rsidRPr="00F45AF1">
        <w:rPr>
          <w:spacing w:val="-1"/>
          <w:sz w:val="24"/>
          <w:szCs w:val="24"/>
        </w:rPr>
        <w:t>e</w:t>
      </w:r>
      <w:r w:rsidRPr="00F45AF1">
        <w:rPr>
          <w:sz w:val="24"/>
          <w:szCs w:val="24"/>
        </w:rPr>
        <w:t>w</w:t>
      </w:r>
      <w:r w:rsidRPr="00F45AF1">
        <w:rPr>
          <w:spacing w:val="3"/>
          <w:sz w:val="24"/>
          <w:szCs w:val="24"/>
        </w:rPr>
        <w:t>a</w:t>
      </w:r>
      <w:r w:rsidRPr="00F45AF1">
        <w:rPr>
          <w:sz w:val="24"/>
          <w:szCs w:val="24"/>
        </w:rPr>
        <w:t>ve</w:t>
      </w:r>
      <w:r w:rsidRPr="00F45AF1">
        <w:rPr>
          <w:spacing w:val="8"/>
          <w:sz w:val="24"/>
          <w:szCs w:val="24"/>
        </w:rPr>
        <w:t xml:space="preserve"> 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put</w:t>
      </w:r>
      <w:r w:rsidRPr="00F45AF1">
        <w:rPr>
          <w:spacing w:val="3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o</w:t>
      </w:r>
      <w:r w:rsidRPr="00F45AF1">
        <w:rPr>
          <w:sz w:val="24"/>
          <w:szCs w:val="24"/>
        </w:rPr>
        <w:t>f</w:t>
      </w:r>
      <w:r w:rsidRPr="00F45AF1">
        <w:rPr>
          <w:spacing w:val="-6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position w:val="-4"/>
        </w:rPr>
        <w:t>i</w:t>
      </w:r>
      <w:r w:rsidRPr="00F45AF1">
        <w:rPr>
          <w:spacing w:val="16"/>
          <w:position w:val="-4"/>
        </w:rPr>
        <w:t xml:space="preserve"> </w:t>
      </w:r>
      <w:r w:rsidRPr="00F45AF1">
        <w:rPr>
          <w:spacing w:val="-5"/>
          <w:sz w:val="24"/>
          <w:szCs w:val="24"/>
        </w:rPr>
        <w:t>v</w:t>
      </w:r>
      <w:r w:rsidRPr="00F45AF1">
        <w:rPr>
          <w:spacing w:val="9"/>
          <w:sz w:val="24"/>
          <w:szCs w:val="24"/>
        </w:rPr>
        <w:t>o</w:t>
      </w:r>
      <w:r w:rsidRPr="00F45AF1">
        <w:rPr>
          <w:spacing w:val="-9"/>
          <w:sz w:val="24"/>
          <w:szCs w:val="24"/>
        </w:rPr>
        <w:t>l</w:t>
      </w:r>
      <w:r w:rsidRPr="00F45AF1">
        <w:rPr>
          <w:spacing w:val="5"/>
          <w:sz w:val="24"/>
          <w:szCs w:val="24"/>
        </w:rPr>
        <w:t>t</w:t>
      </w:r>
      <w:r w:rsidRPr="00F45AF1">
        <w:rPr>
          <w:sz w:val="24"/>
          <w:szCs w:val="24"/>
        </w:rPr>
        <w:t>s u</w:t>
      </w:r>
      <w:r w:rsidRPr="00F45AF1">
        <w:rPr>
          <w:spacing w:val="2"/>
          <w:sz w:val="24"/>
          <w:szCs w:val="24"/>
        </w:rPr>
        <w:t>s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g</w:t>
      </w:r>
      <w:r w:rsidRPr="00F45AF1">
        <w:rPr>
          <w:spacing w:val="2"/>
          <w:sz w:val="24"/>
          <w:szCs w:val="24"/>
        </w:rPr>
        <w:t xml:space="preserve"> </w:t>
      </w:r>
      <w:r w:rsidR="004320BA">
        <w:rPr>
          <w:spacing w:val="2"/>
          <w:sz w:val="24"/>
          <w:szCs w:val="24"/>
        </w:rPr>
        <w:t>function generator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pacing w:val="4"/>
          <w:sz w:val="24"/>
          <w:szCs w:val="24"/>
        </w:rPr>
        <w:t>w</w:t>
      </w:r>
      <w:r w:rsidRPr="00F45AF1">
        <w:rPr>
          <w:spacing w:val="-9"/>
          <w:sz w:val="24"/>
          <w:szCs w:val="24"/>
        </w:rPr>
        <w:t>i</w:t>
      </w:r>
      <w:r w:rsidRPr="00F45AF1">
        <w:rPr>
          <w:spacing w:val="10"/>
          <w:sz w:val="24"/>
          <w:szCs w:val="24"/>
        </w:rPr>
        <w:t>t</w:t>
      </w:r>
      <w:r w:rsidRPr="00F45AF1">
        <w:rPr>
          <w:sz w:val="24"/>
          <w:szCs w:val="24"/>
        </w:rPr>
        <w:t>h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pacing w:val="-8"/>
          <w:sz w:val="24"/>
          <w:szCs w:val="24"/>
        </w:rPr>
        <w:t>f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-1"/>
          <w:sz w:val="24"/>
          <w:szCs w:val="24"/>
        </w:rPr>
        <w:t>e</w:t>
      </w:r>
      <w:r w:rsidRPr="00F45AF1">
        <w:rPr>
          <w:sz w:val="24"/>
          <w:szCs w:val="24"/>
        </w:rPr>
        <w:t>qu</w:t>
      </w:r>
      <w:r w:rsidRPr="00F45AF1">
        <w:rPr>
          <w:spacing w:val="4"/>
          <w:sz w:val="24"/>
          <w:szCs w:val="24"/>
        </w:rPr>
        <w:t>e</w:t>
      </w:r>
      <w:r w:rsidRPr="00F45AF1">
        <w:rPr>
          <w:sz w:val="24"/>
          <w:szCs w:val="24"/>
        </w:rPr>
        <w:t>n</w:t>
      </w:r>
      <w:r w:rsidRPr="00F45AF1">
        <w:rPr>
          <w:spacing w:val="4"/>
          <w:sz w:val="24"/>
          <w:szCs w:val="24"/>
        </w:rPr>
        <w:t>c</w:t>
      </w:r>
      <w:r w:rsidRPr="00F45AF1">
        <w:rPr>
          <w:sz w:val="24"/>
          <w:szCs w:val="24"/>
        </w:rPr>
        <w:t>y</w:t>
      </w:r>
      <w:r w:rsidRPr="00F45AF1">
        <w:rPr>
          <w:spacing w:val="-7"/>
          <w:sz w:val="24"/>
          <w:szCs w:val="24"/>
        </w:rPr>
        <w:t xml:space="preserve"> </w:t>
      </w:r>
      <w:r w:rsidRPr="00F45AF1">
        <w:rPr>
          <w:spacing w:val="9"/>
          <w:sz w:val="24"/>
          <w:szCs w:val="24"/>
        </w:rPr>
        <w:t>o</w:t>
      </w:r>
      <w:r w:rsidRPr="00F45AF1">
        <w:rPr>
          <w:sz w:val="24"/>
          <w:szCs w:val="24"/>
        </w:rPr>
        <w:t>f</w:t>
      </w:r>
      <w:r w:rsidRPr="00F45AF1">
        <w:rPr>
          <w:spacing w:val="-6"/>
          <w:sz w:val="24"/>
          <w:szCs w:val="24"/>
        </w:rPr>
        <w:t xml:space="preserve"> </w:t>
      </w:r>
      <w:r w:rsidRPr="00F45AF1">
        <w:rPr>
          <w:sz w:val="24"/>
          <w:szCs w:val="24"/>
        </w:rPr>
        <w:t>1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pacing w:val="-5"/>
          <w:sz w:val="24"/>
          <w:szCs w:val="24"/>
        </w:rPr>
        <w:t>K</w:t>
      </w:r>
      <w:r w:rsidRPr="00F45AF1">
        <w:rPr>
          <w:sz w:val="24"/>
          <w:szCs w:val="24"/>
        </w:rPr>
        <w:t>Hz.</w:t>
      </w:r>
    </w:p>
    <w:p w14:paraId="6F5CB232" w14:textId="6F21CA71" w:rsidR="00F45AF1" w:rsidRPr="00F45AF1" w:rsidRDefault="00FF344A" w:rsidP="00F45AF1">
      <w:pPr>
        <w:pStyle w:val="ListParagraph"/>
        <w:numPr>
          <w:ilvl w:val="0"/>
          <w:numId w:val="14"/>
        </w:numPr>
        <w:spacing w:line="360" w:lineRule="auto"/>
        <w:ind w:right="82"/>
        <w:jc w:val="both"/>
        <w:rPr>
          <w:sz w:val="24"/>
          <w:szCs w:val="24"/>
        </w:rPr>
      </w:pPr>
      <w:r w:rsidRPr="00F45AF1">
        <w:rPr>
          <w:spacing w:val="2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-5"/>
          <w:sz w:val="24"/>
          <w:szCs w:val="24"/>
        </w:rPr>
        <w:t>u</w:t>
      </w:r>
      <w:r w:rsidRPr="00F45AF1">
        <w:rPr>
          <w:spacing w:val="5"/>
          <w:sz w:val="24"/>
          <w:szCs w:val="24"/>
        </w:rPr>
        <w:t>t</w:t>
      </w:r>
      <w:r w:rsidRPr="00F45AF1">
        <w:rPr>
          <w:sz w:val="24"/>
          <w:szCs w:val="24"/>
        </w:rPr>
        <w:t>p</w:t>
      </w:r>
      <w:r w:rsidRPr="00F45AF1">
        <w:rPr>
          <w:spacing w:val="-5"/>
          <w:sz w:val="24"/>
          <w:szCs w:val="24"/>
        </w:rPr>
        <w:t>u</w:t>
      </w:r>
      <w:r w:rsidRPr="00F45AF1">
        <w:rPr>
          <w:sz w:val="24"/>
          <w:szCs w:val="24"/>
        </w:rPr>
        <w:t>t</w:t>
      </w:r>
      <w:r w:rsidRPr="00F45AF1">
        <w:rPr>
          <w:spacing w:val="7"/>
          <w:sz w:val="24"/>
          <w:szCs w:val="24"/>
        </w:rPr>
        <w:t xml:space="preserve"> </w:t>
      </w:r>
      <w:r w:rsidRPr="00F45AF1">
        <w:rPr>
          <w:spacing w:val="-5"/>
          <w:sz w:val="24"/>
          <w:szCs w:val="24"/>
        </w:rPr>
        <w:t>v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-9"/>
          <w:sz w:val="24"/>
          <w:szCs w:val="24"/>
        </w:rPr>
        <w:t>l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1"/>
          <w:sz w:val="24"/>
          <w:szCs w:val="24"/>
        </w:rPr>
        <w:t>a</w:t>
      </w:r>
      <w:r w:rsidRPr="00F45AF1">
        <w:rPr>
          <w:sz w:val="24"/>
          <w:szCs w:val="24"/>
        </w:rPr>
        <w:t>ge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pacing w:val="2"/>
          <w:sz w:val="24"/>
          <w:szCs w:val="24"/>
        </w:rPr>
        <w:t>V</w:t>
      </w:r>
      <w:r w:rsidRPr="00F45AF1">
        <w:rPr>
          <w:spacing w:val="2"/>
          <w:sz w:val="24"/>
          <w:szCs w:val="24"/>
          <w:vertAlign w:val="subscript"/>
        </w:rPr>
        <w:t>out</w:t>
      </w:r>
      <w:r w:rsidRPr="00F45AF1">
        <w:rPr>
          <w:spacing w:val="8"/>
          <w:position w:val="-4"/>
        </w:rPr>
        <w:t xml:space="preserve"> 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-5"/>
          <w:sz w:val="24"/>
          <w:szCs w:val="24"/>
        </w:rPr>
        <w:t>b</w:t>
      </w:r>
      <w:r w:rsidRPr="00F45AF1">
        <w:rPr>
          <w:spacing w:val="-2"/>
          <w:sz w:val="24"/>
          <w:szCs w:val="24"/>
        </w:rPr>
        <w:t>s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-5"/>
          <w:sz w:val="24"/>
          <w:szCs w:val="24"/>
        </w:rPr>
        <w:t>v</w:t>
      </w:r>
      <w:r w:rsidRPr="00F45AF1">
        <w:rPr>
          <w:spacing w:val="-1"/>
          <w:sz w:val="24"/>
          <w:szCs w:val="24"/>
        </w:rPr>
        <w:t>e</w:t>
      </w:r>
      <w:r w:rsidRPr="00F45AF1">
        <w:rPr>
          <w:sz w:val="24"/>
          <w:szCs w:val="24"/>
        </w:rPr>
        <w:t>d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o</w:t>
      </w:r>
      <w:r w:rsidRPr="00F45AF1">
        <w:rPr>
          <w:sz w:val="24"/>
          <w:szCs w:val="24"/>
        </w:rPr>
        <w:t>n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z w:val="24"/>
          <w:szCs w:val="24"/>
        </w:rPr>
        <w:t>a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pacing w:val="-2"/>
          <w:sz w:val="24"/>
          <w:szCs w:val="24"/>
        </w:rPr>
        <w:t>CR</w:t>
      </w:r>
      <w:r w:rsidRPr="00F45AF1">
        <w:rPr>
          <w:sz w:val="24"/>
          <w:szCs w:val="24"/>
        </w:rPr>
        <w:t>O.</w:t>
      </w:r>
      <w:r w:rsidRPr="00F45AF1">
        <w:rPr>
          <w:spacing w:val="4"/>
          <w:sz w:val="24"/>
          <w:szCs w:val="24"/>
        </w:rPr>
        <w:t xml:space="preserve"> </w:t>
      </w:r>
      <w:r w:rsidRPr="00F45AF1">
        <w:rPr>
          <w:sz w:val="24"/>
          <w:szCs w:val="24"/>
        </w:rPr>
        <w:t>A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z w:val="24"/>
          <w:szCs w:val="24"/>
        </w:rPr>
        <w:t>du</w:t>
      </w:r>
      <w:r w:rsidRPr="00F45AF1">
        <w:rPr>
          <w:spacing w:val="4"/>
          <w:sz w:val="24"/>
          <w:szCs w:val="24"/>
        </w:rPr>
        <w:t>a</w:t>
      </w:r>
      <w:r w:rsidRPr="00F45AF1">
        <w:rPr>
          <w:sz w:val="24"/>
          <w:szCs w:val="24"/>
        </w:rPr>
        <w:t>l</w:t>
      </w:r>
      <w:r w:rsidRPr="00F45AF1">
        <w:rPr>
          <w:spacing w:val="-2"/>
          <w:sz w:val="24"/>
          <w:szCs w:val="24"/>
        </w:rPr>
        <w:t xml:space="preserve"> </w:t>
      </w:r>
      <w:r w:rsidRPr="00F45AF1">
        <w:rPr>
          <w:spacing w:val="-1"/>
          <w:sz w:val="24"/>
          <w:szCs w:val="24"/>
        </w:rPr>
        <w:t>c</w:t>
      </w:r>
      <w:r w:rsidRPr="00F45AF1">
        <w:rPr>
          <w:spacing w:val="-5"/>
          <w:sz w:val="24"/>
          <w:szCs w:val="24"/>
        </w:rPr>
        <w:t>h</w:t>
      </w:r>
      <w:r w:rsidRPr="00F45AF1">
        <w:rPr>
          <w:spacing w:val="4"/>
          <w:sz w:val="24"/>
          <w:szCs w:val="24"/>
        </w:rPr>
        <w:t>a</w:t>
      </w:r>
      <w:r w:rsidRPr="00F45AF1">
        <w:rPr>
          <w:sz w:val="24"/>
          <w:szCs w:val="24"/>
        </w:rPr>
        <w:t>n</w:t>
      </w:r>
      <w:r w:rsidRPr="00F45AF1">
        <w:rPr>
          <w:spacing w:val="-5"/>
          <w:sz w:val="24"/>
          <w:szCs w:val="24"/>
        </w:rPr>
        <w:t>n</w:t>
      </w:r>
      <w:r w:rsidRPr="00F45AF1">
        <w:rPr>
          <w:spacing w:val="4"/>
          <w:sz w:val="24"/>
          <w:szCs w:val="24"/>
        </w:rPr>
        <w:t>e</w:t>
      </w:r>
      <w:r w:rsidRPr="00F45AF1">
        <w:rPr>
          <w:sz w:val="24"/>
          <w:szCs w:val="24"/>
        </w:rPr>
        <w:t>l</w:t>
      </w:r>
      <w:r w:rsidRPr="00F45AF1">
        <w:rPr>
          <w:spacing w:val="-2"/>
          <w:sz w:val="24"/>
          <w:szCs w:val="24"/>
        </w:rPr>
        <w:t xml:space="preserve"> CR</w:t>
      </w:r>
      <w:r w:rsidRPr="00F45AF1">
        <w:rPr>
          <w:sz w:val="24"/>
          <w:szCs w:val="24"/>
        </w:rPr>
        <w:t>O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z w:val="24"/>
          <w:szCs w:val="24"/>
        </w:rPr>
        <w:t>o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pacing w:val="-5"/>
          <w:sz w:val="24"/>
          <w:szCs w:val="24"/>
        </w:rPr>
        <w:t>b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</w:t>
      </w:r>
      <w:r w:rsidRPr="00F45AF1">
        <w:rPr>
          <w:sz w:val="24"/>
          <w:szCs w:val="24"/>
        </w:rPr>
        <w:t>u</w:t>
      </w:r>
      <w:r w:rsidRPr="00F45AF1">
        <w:rPr>
          <w:spacing w:val="-2"/>
          <w:sz w:val="24"/>
          <w:szCs w:val="24"/>
        </w:rPr>
        <w:t>s</w:t>
      </w:r>
      <w:r w:rsidRPr="00F45AF1">
        <w:rPr>
          <w:spacing w:val="-1"/>
          <w:sz w:val="24"/>
          <w:szCs w:val="24"/>
        </w:rPr>
        <w:t>ed</w:t>
      </w:r>
      <w:r w:rsidRPr="00F45AF1">
        <w:rPr>
          <w:sz w:val="24"/>
          <w:szCs w:val="24"/>
        </w:rPr>
        <w:t xml:space="preserve"> to </w:t>
      </w:r>
      <w:r w:rsidRPr="00F45AF1">
        <w:rPr>
          <w:spacing w:val="-2"/>
          <w:sz w:val="24"/>
          <w:szCs w:val="24"/>
        </w:rPr>
        <w:t>s</w:t>
      </w:r>
      <w:r w:rsidRPr="00F45AF1">
        <w:rPr>
          <w:spacing w:val="-1"/>
          <w:sz w:val="24"/>
          <w:szCs w:val="24"/>
        </w:rPr>
        <w:t>e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input and output </w:t>
      </w:r>
      <w:r w:rsidRPr="00F45AF1">
        <w:rPr>
          <w:sz w:val="24"/>
          <w:szCs w:val="24"/>
        </w:rPr>
        <w:t>V</w:t>
      </w:r>
      <w:r w:rsidRPr="00F45AF1">
        <w:rPr>
          <w:position w:val="-4"/>
        </w:rPr>
        <w:t>in</w:t>
      </w:r>
      <w:r w:rsidRPr="00F45AF1">
        <w:rPr>
          <w:spacing w:val="15"/>
          <w:position w:val="-4"/>
        </w:rPr>
        <w:t xml:space="preserve"> </w:t>
      </w:r>
      <w:r w:rsidRPr="00F45AF1">
        <w:rPr>
          <w:sz w:val="24"/>
          <w:szCs w:val="24"/>
        </w:rPr>
        <w:t>&amp;</w:t>
      </w:r>
      <w:r w:rsidRPr="00F45AF1">
        <w:rPr>
          <w:spacing w:val="-2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spacing w:val="-2"/>
          <w:sz w:val="15"/>
          <w:szCs w:val="15"/>
        </w:rPr>
        <w:t>out.</w:t>
      </w:r>
    </w:p>
    <w:p w14:paraId="6F593692" w14:textId="6D883419" w:rsidR="00F45AF1" w:rsidRPr="00F45AF1" w:rsidRDefault="00FF344A" w:rsidP="00F45AF1">
      <w:pPr>
        <w:pStyle w:val="ListParagraph"/>
        <w:numPr>
          <w:ilvl w:val="0"/>
          <w:numId w:val="14"/>
        </w:numPr>
        <w:spacing w:line="360" w:lineRule="auto"/>
        <w:ind w:right="82"/>
        <w:jc w:val="both"/>
        <w:rPr>
          <w:sz w:val="24"/>
          <w:szCs w:val="24"/>
        </w:rPr>
      </w:pPr>
      <w:r w:rsidRPr="00F45AF1">
        <w:rPr>
          <w:sz w:val="24"/>
          <w:szCs w:val="24"/>
        </w:rPr>
        <w:t>V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6"/>
          <w:sz w:val="24"/>
          <w:szCs w:val="24"/>
        </w:rPr>
        <w:t>r</w:t>
      </w:r>
      <w:r w:rsidRPr="00F45AF1">
        <w:rPr>
          <w:sz w:val="24"/>
          <w:szCs w:val="24"/>
        </w:rPr>
        <w:t>y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pacing w:val="-1"/>
          <w:sz w:val="24"/>
          <w:szCs w:val="24"/>
        </w:rPr>
        <w:t>R</w:t>
      </w:r>
      <w:r w:rsidRPr="00F45AF1">
        <w:rPr>
          <w:position w:val="-4"/>
        </w:rPr>
        <w:t>f</w:t>
      </w:r>
      <w:r w:rsidRPr="00F45AF1">
        <w:rPr>
          <w:spacing w:val="12"/>
          <w:position w:val="-4"/>
        </w:rPr>
        <w:t xml:space="preserve"> 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d</w:t>
      </w:r>
      <w:r w:rsidRPr="00F45AF1">
        <w:rPr>
          <w:spacing w:val="12"/>
          <w:sz w:val="24"/>
          <w:szCs w:val="24"/>
        </w:rPr>
        <w:t xml:space="preserve"> </w:t>
      </w:r>
      <w:r w:rsidRPr="00F45AF1">
        <w:rPr>
          <w:spacing w:val="-9"/>
          <w:sz w:val="24"/>
          <w:szCs w:val="24"/>
        </w:rPr>
        <w:t>m</w:t>
      </w:r>
      <w:r w:rsidRPr="00F45AF1">
        <w:rPr>
          <w:spacing w:val="4"/>
          <w:sz w:val="24"/>
          <w:szCs w:val="24"/>
        </w:rPr>
        <w:t>e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-2"/>
          <w:sz w:val="24"/>
          <w:szCs w:val="24"/>
        </w:rPr>
        <w:t>s</w:t>
      </w:r>
      <w:r w:rsidRPr="00F45AF1">
        <w:rPr>
          <w:sz w:val="24"/>
          <w:szCs w:val="24"/>
        </w:rPr>
        <w:t>u</w:t>
      </w:r>
      <w:r w:rsidRPr="00F45AF1">
        <w:rPr>
          <w:spacing w:val="1"/>
          <w:sz w:val="24"/>
          <w:szCs w:val="24"/>
        </w:rPr>
        <w:t>r</w:t>
      </w:r>
      <w:r w:rsidRPr="00F45AF1">
        <w:rPr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 xml:space="preserve"> </w:t>
      </w:r>
      <w:r w:rsidRPr="00F45AF1">
        <w:rPr>
          <w:spacing w:val="-6"/>
          <w:sz w:val="24"/>
          <w:szCs w:val="24"/>
        </w:rPr>
        <w:t>c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1"/>
          <w:sz w:val="24"/>
          <w:szCs w:val="24"/>
        </w:rPr>
        <w:t>rr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-2"/>
          <w:sz w:val="24"/>
          <w:szCs w:val="24"/>
        </w:rPr>
        <w:t>s</w:t>
      </w:r>
      <w:r w:rsidRPr="00F45AF1">
        <w:rPr>
          <w:spacing w:val="-5"/>
          <w:sz w:val="24"/>
          <w:szCs w:val="24"/>
        </w:rPr>
        <w:t>p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-5"/>
          <w:sz w:val="24"/>
          <w:szCs w:val="24"/>
        </w:rPr>
        <w:t>n</w:t>
      </w:r>
      <w:r w:rsidRPr="00F45AF1">
        <w:rPr>
          <w:spacing w:val="5"/>
          <w:sz w:val="24"/>
          <w:szCs w:val="24"/>
        </w:rPr>
        <w:t>d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g</w:t>
      </w:r>
      <w:r w:rsidRPr="00F45AF1">
        <w:rPr>
          <w:spacing w:val="7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spacing w:val="-2"/>
          <w:sz w:val="15"/>
          <w:szCs w:val="15"/>
        </w:rPr>
        <w:t>out</w:t>
      </w:r>
      <w:r w:rsidRPr="00F45AF1">
        <w:rPr>
          <w:spacing w:val="30"/>
          <w:position w:val="-4"/>
        </w:rPr>
        <w:t xml:space="preserve"> 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d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z w:val="24"/>
          <w:szCs w:val="24"/>
        </w:rPr>
        <w:t>o</w:t>
      </w:r>
      <w:r w:rsidRPr="00F45AF1">
        <w:rPr>
          <w:spacing w:val="-5"/>
          <w:sz w:val="24"/>
          <w:szCs w:val="24"/>
        </w:rPr>
        <w:t>b</w:t>
      </w:r>
      <w:r w:rsidRPr="00F45AF1">
        <w:rPr>
          <w:spacing w:val="2"/>
          <w:sz w:val="24"/>
          <w:szCs w:val="24"/>
        </w:rPr>
        <w:t>s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-5"/>
          <w:sz w:val="24"/>
          <w:szCs w:val="24"/>
        </w:rPr>
        <w:t>v</w:t>
      </w:r>
      <w:r w:rsidRPr="00F45AF1">
        <w:rPr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 xml:space="preserve"> </w:t>
      </w:r>
      <w:r w:rsidRPr="00F45AF1">
        <w:rPr>
          <w:sz w:val="24"/>
          <w:szCs w:val="24"/>
        </w:rPr>
        <w:t>p</w:t>
      </w:r>
      <w:r w:rsidRPr="00F45AF1">
        <w:rPr>
          <w:spacing w:val="-5"/>
          <w:sz w:val="24"/>
          <w:szCs w:val="24"/>
        </w:rPr>
        <w:t>h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-2"/>
          <w:sz w:val="24"/>
          <w:szCs w:val="24"/>
        </w:rPr>
        <w:t>s</w:t>
      </w:r>
      <w:r w:rsidRPr="00F45AF1">
        <w:rPr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o</w:t>
      </w:r>
      <w:r w:rsidRPr="00F45AF1">
        <w:rPr>
          <w:sz w:val="24"/>
          <w:szCs w:val="24"/>
        </w:rPr>
        <w:t>f</w:t>
      </w:r>
      <w:r w:rsidRPr="00F45AF1">
        <w:rPr>
          <w:spacing w:val="-1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spacing w:val="-2"/>
          <w:sz w:val="15"/>
          <w:szCs w:val="15"/>
        </w:rPr>
        <w:t>out</w:t>
      </w:r>
      <w:r w:rsidRPr="00F45AF1">
        <w:rPr>
          <w:spacing w:val="17"/>
          <w:position w:val="-4"/>
        </w:rPr>
        <w:t xml:space="preserve"> </w:t>
      </w:r>
      <w:r w:rsidRPr="00F45AF1">
        <w:rPr>
          <w:sz w:val="24"/>
          <w:szCs w:val="24"/>
        </w:rPr>
        <w:t>w</w:t>
      </w:r>
      <w:r w:rsidRPr="00F45AF1">
        <w:rPr>
          <w:spacing w:val="-10"/>
          <w:sz w:val="24"/>
          <w:szCs w:val="24"/>
        </w:rPr>
        <w:t>i</w:t>
      </w:r>
      <w:r w:rsidRPr="00F45AF1">
        <w:rPr>
          <w:spacing w:val="10"/>
          <w:sz w:val="24"/>
          <w:szCs w:val="24"/>
        </w:rPr>
        <w:t>t</w:t>
      </w:r>
      <w:r w:rsidRPr="00F45AF1">
        <w:rPr>
          <w:sz w:val="24"/>
          <w:szCs w:val="24"/>
        </w:rPr>
        <w:t xml:space="preserve">h 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-2"/>
          <w:sz w:val="24"/>
          <w:szCs w:val="24"/>
        </w:rPr>
        <w:t>s</w:t>
      </w:r>
      <w:r w:rsidRPr="00F45AF1">
        <w:rPr>
          <w:sz w:val="24"/>
          <w:szCs w:val="24"/>
        </w:rPr>
        <w:t>p</w:t>
      </w:r>
      <w:r w:rsidRPr="00F45AF1">
        <w:rPr>
          <w:spacing w:val="-1"/>
          <w:sz w:val="24"/>
          <w:szCs w:val="24"/>
        </w:rPr>
        <w:t>ec</w:t>
      </w:r>
      <w:r w:rsidRPr="00F45AF1">
        <w:rPr>
          <w:sz w:val="24"/>
          <w:szCs w:val="24"/>
        </w:rPr>
        <w:t>t</w:t>
      </w:r>
      <w:r w:rsidRPr="00F45AF1">
        <w:rPr>
          <w:spacing w:val="3"/>
          <w:sz w:val="24"/>
          <w:szCs w:val="24"/>
        </w:rPr>
        <w:t xml:space="preserve"> </w:t>
      </w:r>
      <w:r w:rsidRPr="00F45AF1">
        <w:rPr>
          <w:sz w:val="24"/>
          <w:szCs w:val="24"/>
        </w:rPr>
        <w:t>to</w:t>
      </w:r>
      <w:r w:rsidRPr="00F45AF1">
        <w:rPr>
          <w:spacing w:val="3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position w:val="-4"/>
        </w:rPr>
        <w:t>in</w:t>
      </w:r>
      <w:r w:rsidRPr="00F45AF1">
        <w:rPr>
          <w:spacing w:val="2"/>
          <w:sz w:val="15"/>
          <w:szCs w:val="15"/>
        </w:rPr>
        <w:t>.</w:t>
      </w:r>
    </w:p>
    <w:p w14:paraId="7097C059" w14:textId="1852C856" w:rsidR="00FF344A" w:rsidRPr="00F45AF1" w:rsidRDefault="00FF344A" w:rsidP="00F45AF1">
      <w:pPr>
        <w:pStyle w:val="ListParagraph"/>
        <w:numPr>
          <w:ilvl w:val="0"/>
          <w:numId w:val="14"/>
        </w:numPr>
        <w:spacing w:line="360" w:lineRule="auto"/>
        <w:ind w:right="82"/>
        <w:jc w:val="both"/>
        <w:rPr>
          <w:sz w:val="24"/>
          <w:szCs w:val="24"/>
        </w:rPr>
      </w:pPr>
      <w:r w:rsidRPr="00F45AF1">
        <w:rPr>
          <w:spacing w:val="2"/>
          <w:sz w:val="24"/>
          <w:szCs w:val="24"/>
        </w:rPr>
        <w:t>T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-5"/>
          <w:sz w:val="24"/>
          <w:szCs w:val="24"/>
        </w:rPr>
        <w:t>b</w:t>
      </w:r>
      <w:r w:rsidRPr="00F45AF1">
        <w:rPr>
          <w:spacing w:val="5"/>
          <w:sz w:val="24"/>
          <w:szCs w:val="24"/>
        </w:rPr>
        <w:t>u</w:t>
      </w:r>
      <w:r w:rsidRPr="00F45AF1">
        <w:rPr>
          <w:spacing w:val="-4"/>
          <w:sz w:val="24"/>
          <w:szCs w:val="24"/>
        </w:rPr>
        <w:t>l</w:t>
      </w:r>
      <w:r w:rsidRPr="00F45AF1">
        <w:rPr>
          <w:spacing w:val="-1"/>
          <w:sz w:val="24"/>
          <w:szCs w:val="24"/>
        </w:rPr>
        <w:t>a</w:t>
      </w:r>
      <w:r w:rsidRPr="00F45AF1">
        <w:rPr>
          <w:spacing w:val="5"/>
          <w:sz w:val="24"/>
          <w:szCs w:val="24"/>
        </w:rPr>
        <w:t>t</w:t>
      </w:r>
      <w:r w:rsidRPr="00F45AF1">
        <w:rPr>
          <w:sz w:val="24"/>
          <w:szCs w:val="24"/>
        </w:rPr>
        <w:t>e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 xml:space="preserve"> r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1"/>
          <w:sz w:val="24"/>
          <w:szCs w:val="24"/>
        </w:rPr>
        <w:t>a</w:t>
      </w:r>
      <w:r w:rsidRPr="00F45AF1">
        <w:rPr>
          <w:spacing w:val="5"/>
          <w:sz w:val="24"/>
          <w:szCs w:val="24"/>
        </w:rPr>
        <w:t>d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 xml:space="preserve">gs </w:t>
      </w:r>
      <w:r w:rsidRPr="00F45AF1">
        <w:rPr>
          <w:spacing w:val="4"/>
          <w:sz w:val="24"/>
          <w:szCs w:val="24"/>
        </w:rPr>
        <w:t>a</w:t>
      </w:r>
      <w:r w:rsidRPr="00F45AF1">
        <w:rPr>
          <w:spacing w:val="-5"/>
          <w:sz w:val="24"/>
          <w:szCs w:val="24"/>
        </w:rPr>
        <w:t>n</w:t>
      </w:r>
      <w:r w:rsidRPr="00F45AF1">
        <w:rPr>
          <w:sz w:val="24"/>
          <w:szCs w:val="24"/>
        </w:rPr>
        <w:t>d</w:t>
      </w:r>
      <w:r w:rsidRPr="00F45AF1">
        <w:rPr>
          <w:spacing w:val="2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6"/>
          <w:sz w:val="24"/>
          <w:szCs w:val="24"/>
        </w:rPr>
        <w:t>r</w:t>
      </w:r>
      <w:r w:rsidRPr="00F45AF1">
        <w:rPr>
          <w:spacing w:val="-4"/>
          <w:sz w:val="24"/>
          <w:szCs w:val="24"/>
        </w:rPr>
        <w:t>i</w:t>
      </w:r>
      <w:r w:rsidRPr="00F45AF1">
        <w:rPr>
          <w:spacing w:val="1"/>
          <w:sz w:val="24"/>
          <w:szCs w:val="24"/>
        </w:rPr>
        <w:t>f</w:t>
      </w:r>
      <w:r w:rsidRPr="00F45AF1">
        <w:rPr>
          <w:sz w:val="24"/>
          <w:szCs w:val="24"/>
        </w:rPr>
        <w:t>y</w:t>
      </w:r>
      <w:r w:rsidRPr="00F45AF1">
        <w:rPr>
          <w:spacing w:val="-7"/>
          <w:sz w:val="24"/>
          <w:szCs w:val="24"/>
        </w:rPr>
        <w:t xml:space="preserve"> </w:t>
      </w:r>
      <w:r w:rsidRPr="00F45AF1">
        <w:rPr>
          <w:spacing w:val="4"/>
          <w:sz w:val="24"/>
          <w:szCs w:val="24"/>
        </w:rPr>
        <w:t>w</w:t>
      </w:r>
      <w:r w:rsidRPr="00F45AF1">
        <w:rPr>
          <w:spacing w:val="-9"/>
          <w:sz w:val="24"/>
          <w:szCs w:val="24"/>
        </w:rPr>
        <w:t>i</w:t>
      </w:r>
      <w:r w:rsidRPr="00F45AF1">
        <w:rPr>
          <w:spacing w:val="10"/>
          <w:sz w:val="24"/>
          <w:szCs w:val="24"/>
        </w:rPr>
        <w:t>t</w:t>
      </w:r>
      <w:r w:rsidRPr="00F45AF1">
        <w:rPr>
          <w:sz w:val="24"/>
          <w:szCs w:val="24"/>
        </w:rPr>
        <w:t>h</w:t>
      </w:r>
      <w:r w:rsidRPr="00F45AF1">
        <w:rPr>
          <w:spacing w:val="-3"/>
          <w:sz w:val="24"/>
          <w:szCs w:val="24"/>
        </w:rPr>
        <w:t xml:space="preserve"> 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5"/>
          <w:sz w:val="24"/>
          <w:szCs w:val="24"/>
        </w:rPr>
        <w:t>h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5"/>
          <w:sz w:val="24"/>
          <w:szCs w:val="24"/>
        </w:rPr>
        <w:t>o</w:t>
      </w:r>
      <w:r w:rsidRPr="00F45AF1">
        <w:rPr>
          <w:spacing w:val="1"/>
          <w:sz w:val="24"/>
          <w:szCs w:val="24"/>
        </w:rPr>
        <w:t>r</w:t>
      </w:r>
      <w:r w:rsidRPr="00F45AF1">
        <w:rPr>
          <w:spacing w:val="-1"/>
          <w:sz w:val="24"/>
          <w:szCs w:val="24"/>
        </w:rPr>
        <w:t>e</w:t>
      </w:r>
      <w:r w:rsidRPr="00F45AF1">
        <w:rPr>
          <w:spacing w:val="5"/>
          <w:sz w:val="24"/>
          <w:szCs w:val="24"/>
        </w:rPr>
        <w:t>t</w:t>
      </w:r>
      <w:r w:rsidRPr="00F45AF1">
        <w:rPr>
          <w:spacing w:val="-9"/>
          <w:sz w:val="24"/>
          <w:szCs w:val="24"/>
        </w:rPr>
        <w:t>i</w:t>
      </w:r>
      <w:r w:rsidRPr="00F45AF1">
        <w:rPr>
          <w:spacing w:val="-1"/>
          <w:sz w:val="24"/>
          <w:szCs w:val="24"/>
        </w:rPr>
        <w:t>c</w:t>
      </w:r>
      <w:r w:rsidRPr="00F45AF1">
        <w:rPr>
          <w:spacing w:val="4"/>
          <w:sz w:val="24"/>
          <w:szCs w:val="24"/>
        </w:rPr>
        <w:t>a</w:t>
      </w:r>
      <w:r w:rsidRPr="00F45AF1">
        <w:rPr>
          <w:sz w:val="24"/>
          <w:szCs w:val="24"/>
        </w:rPr>
        <w:t>l</w:t>
      </w:r>
      <w:r w:rsidRPr="00F45AF1">
        <w:rPr>
          <w:spacing w:val="-2"/>
          <w:sz w:val="24"/>
          <w:szCs w:val="24"/>
        </w:rPr>
        <w:t xml:space="preserve"> </w:t>
      </w:r>
      <w:r w:rsidRPr="00F45AF1">
        <w:rPr>
          <w:sz w:val="24"/>
          <w:szCs w:val="24"/>
        </w:rPr>
        <w:t>v</w:t>
      </w:r>
      <w:r w:rsidRPr="00F45AF1">
        <w:rPr>
          <w:spacing w:val="4"/>
          <w:sz w:val="24"/>
          <w:szCs w:val="24"/>
        </w:rPr>
        <w:t>a</w:t>
      </w:r>
      <w:r w:rsidRPr="00F45AF1">
        <w:rPr>
          <w:spacing w:val="-9"/>
          <w:sz w:val="24"/>
          <w:szCs w:val="24"/>
        </w:rPr>
        <w:t>l</w:t>
      </w:r>
      <w:r w:rsidRPr="00F45AF1">
        <w:rPr>
          <w:sz w:val="24"/>
          <w:szCs w:val="24"/>
        </w:rPr>
        <w:t>u</w:t>
      </w:r>
      <w:r w:rsidRPr="00F45AF1">
        <w:rPr>
          <w:spacing w:val="4"/>
          <w:sz w:val="24"/>
          <w:szCs w:val="24"/>
        </w:rPr>
        <w:t>e</w:t>
      </w:r>
      <w:r w:rsidRPr="00F45AF1">
        <w:rPr>
          <w:spacing w:val="-2"/>
          <w:sz w:val="24"/>
          <w:szCs w:val="24"/>
        </w:rPr>
        <w:t>s</w:t>
      </w:r>
      <w:r w:rsidRPr="00F45AF1">
        <w:rPr>
          <w:sz w:val="24"/>
          <w:szCs w:val="24"/>
        </w:rPr>
        <w:t>.</w:t>
      </w:r>
    </w:p>
    <w:p w14:paraId="1DB4EEA6" w14:textId="615A13AE" w:rsidR="00FF344A" w:rsidRDefault="00FF344A" w:rsidP="00F82966">
      <w:pPr>
        <w:spacing w:before="22"/>
        <w:rPr>
          <w:b/>
          <w:spacing w:val="-11"/>
          <w:sz w:val="24"/>
          <w:szCs w:val="24"/>
        </w:rPr>
      </w:pPr>
    </w:p>
    <w:p w14:paraId="4C853FD6" w14:textId="03B6FA82" w:rsidR="003F48DD" w:rsidRDefault="00122A3A" w:rsidP="00F82966">
      <w:pPr>
        <w:spacing w:before="22"/>
        <w:rPr>
          <w:b/>
          <w:spacing w:val="-11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136" behindDoc="1" locked="0" layoutInCell="1" allowOverlap="1" wp14:anchorId="2E51F3DD" wp14:editId="7E10C494">
            <wp:simplePos x="0" y="0"/>
            <wp:positionH relativeFrom="page">
              <wp:posOffset>2350438</wp:posOffset>
            </wp:positionH>
            <wp:positionV relativeFrom="paragraph">
              <wp:posOffset>178699</wp:posOffset>
            </wp:positionV>
            <wp:extent cx="2043592" cy="2466404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55" cy="2480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8DD" w:rsidRPr="003F48DD">
        <w:rPr>
          <w:b/>
          <w:spacing w:val="-11"/>
          <w:sz w:val="24"/>
          <w:szCs w:val="24"/>
        </w:rPr>
        <w:t>Model Graph:</w:t>
      </w:r>
    </w:p>
    <w:p w14:paraId="2D46F6C2" w14:textId="3281B98E" w:rsidR="003F48DD" w:rsidRPr="003F48DD" w:rsidRDefault="003F48DD" w:rsidP="00F82966">
      <w:pPr>
        <w:spacing w:before="22"/>
        <w:rPr>
          <w:b/>
          <w:spacing w:val="-11"/>
          <w:sz w:val="24"/>
          <w:szCs w:val="24"/>
        </w:rPr>
      </w:pPr>
    </w:p>
    <w:p w14:paraId="4065A8F7" w14:textId="131500E1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32D4E6E1" w14:textId="10B96D40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1134B45C" w14:textId="7AAD0593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1C168B3A" w14:textId="5D9BFE41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0672FF23" w14:textId="12E1EF72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5400B43A" w14:textId="7A3B8DE5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6CE1506E" w14:textId="4C550963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59430359" w14:textId="0C9413B5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26EF2217" w14:textId="28F17DC1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57125E9C" w14:textId="2EDB8308" w:rsidR="003F48DD" w:rsidRDefault="003F48DD" w:rsidP="00F82966">
      <w:pPr>
        <w:spacing w:before="22"/>
        <w:rPr>
          <w:b/>
          <w:spacing w:val="-11"/>
          <w:sz w:val="28"/>
          <w:szCs w:val="28"/>
        </w:rPr>
      </w:pPr>
    </w:p>
    <w:p w14:paraId="46A222FB" w14:textId="41EC46C2" w:rsidR="00F45AF1" w:rsidRDefault="00C70393" w:rsidP="00C70393">
      <w:pPr>
        <w:ind w:left="70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</w:p>
    <w:p w14:paraId="3642E833" w14:textId="7DB57659" w:rsidR="00122A3A" w:rsidRDefault="00F45AF1" w:rsidP="00C70393">
      <w:pPr>
        <w:ind w:left="70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122A3A" w:rsidRPr="001B7A56">
        <w:rPr>
          <w:sz w:val="24"/>
          <w:szCs w:val="24"/>
        </w:rPr>
        <w:t>Fig. 2.</w:t>
      </w:r>
      <w:r w:rsidR="00122A3A">
        <w:rPr>
          <w:sz w:val="24"/>
          <w:szCs w:val="24"/>
        </w:rPr>
        <w:t>2 Model Graph for Inverting Operational Amplifier</w:t>
      </w:r>
    </w:p>
    <w:p w14:paraId="244EE619" w14:textId="045DA6D5" w:rsidR="00122A3A" w:rsidRDefault="00BC387F" w:rsidP="00122A3A">
      <w:pPr>
        <w:spacing w:before="22"/>
        <w:jc w:val="center"/>
        <w:rPr>
          <w:b/>
          <w:spacing w:val="-1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5DBE2D24" wp14:editId="3B7259DD">
            <wp:simplePos x="0" y="0"/>
            <wp:positionH relativeFrom="column">
              <wp:posOffset>730250</wp:posOffset>
            </wp:positionH>
            <wp:positionV relativeFrom="paragraph">
              <wp:posOffset>15875</wp:posOffset>
            </wp:positionV>
            <wp:extent cx="4051300" cy="2121306"/>
            <wp:effectExtent l="0" t="0" r="6350" b="0"/>
            <wp:wrapSquare wrapText="bothSides"/>
            <wp:docPr id="127385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5801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12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9917" w14:textId="293B7434" w:rsidR="00312941" w:rsidRPr="00C70393" w:rsidRDefault="00312941" w:rsidP="00F82966">
      <w:pPr>
        <w:spacing w:before="22"/>
        <w:rPr>
          <w:b/>
          <w:spacing w:val="-11"/>
          <w:sz w:val="12"/>
          <w:szCs w:val="12"/>
        </w:rPr>
      </w:pPr>
    </w:p>
    <w:p w14:paraId="614EBDE6" w14:textId="14DB17CA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0293A8A3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59BB82A9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075BD1DD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48B47F71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7811A82C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7DDE4341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395F944B" w14:textId="77777777" w:rsidR="00BC387F" w:rsidRDefault="00BC387F" w:rsidP="005371DF">
      <w:pPr>
        <w:spacing w:line="360" w:lineRule="auto"/>
        <w:rPr>
          <w:b/>
          <w:spacing w:val="-11"/>
          <w:sz w:val="28"/>
          <w:szCs w:val="28"/>
        </w:rPr>
      </w:pPr>
    </w:p>
    <w:p w14:paraId="28FB660F" w14:textId="52C70D8C" w:rsidR="00F82966" w:rsidRDefault="00FE1D90" w:rsidP="005371DF">
      <w:pPr>
        <w:spacing w:line="360" w:lineRule="auto"/>
        <w:rPr>
          <w:b/>
          <w:sz w:val="24"/>
          <w:szCs w:val="24"/>
        </w:rPr>
      </w:pPr>
      <w:r>
        <w:rPr>
          <w:b/>
          <w:spacing w:val="-11"/>
          <w:sz w:val="28"/>
          <w:szCs w:val="28"/>
        </w:rPr>
        <w:lastRenderedPageBreak/>
        <w:t xml:space="preserve">ii). </w:t>
      </w:r>
      <w:r w:rsidR="00F82966">
        <w:rPr>
          <w:b/>
          <w:spacing w:val="-11"/>
          <w:sz w:val="28"/>
          <w:szCs w:val="28"/>
        </w:rPr>
        <w:t>N</w:t>
      </w:r>
      <w:r w:rsidR="00F82966">
        <w:rPr>
          <w:b/>
          <w:sz w:val="24"/>
          <w:szCs w:val="24"/>
        </w:rPr>
        <w:t>on–i</w:t>
      </w:r>
      <w:r w:rsidR="00F82966">
        <w:rPr>
          <w:b/>
          <w:spacing w:val="1"/>
          <w:sz w:val="24"/>
          <w:szCs w:val="24"/>
        </w:rPr>
        <w:t>n</w:t>
      </w:r>
      <w:r w:rsidR="00F82966">
        <w:rPr>
          <w:b/>
          <w:sz w:val="24"/>
          <w:szCs w:val="24"/>
        </w:rPr>
        <w:t>v</w:t>
      </w:r>
      <w:r w:rsidR="00F82966">
        <w:rPr>
          <w:b/>
          <w:spacing w:val="-1"/>
          <w:sz w:val="24"/>
          <w:szCs w:val="24"/>
        </w:rPr>
        <w:t>e</w:t>
      </w:r>
      <w:r w:rsidR="00F82966">
        <w:rPr>
          <w:b/>
          <w:spacing w:val="-6"/>
          <w:sz w:val="24"/>
          <w:szCs w:val="24"/>
        </w:rPr>
        <w:t>r</w:t>
      </w:r>
      <w:r w:rsidR="00F82966">
        <w:rPr>
          <w:b/>
          <w:spacing w:val="1"/>
          <w:sz w:val="24"/>
          <w:szCs w:val="24"/>
        </w:rPr>
        <w:t>t</w:t>
      </w:r>
      <w:r w:rsidR="00F82966">
        <w:rPr>
          <w:b/>
          <w:sz w:val="24"/>
          <w:szCs w:val="24"/>
        </w:rPr>
        <w:t>i</w:t>
      </w:r>
      <w:r w:rsidR="00F82966">
        <w:rPr>
          <w:b/>
          <w:spacing w:val="1"/>
          <w:sz w:val="24"/>
          <w:szCs w:val="24"/>
        </w:rPr>
        <w:t>n</w:t>
      </w:r>
      <w:r w:rsidR="00F82966">
        <w:rPr>
          <w:b/>
          <w:sz w:val="24"/>
          <w:szCs w:val="24"/>
        </w:rPr>
        <w:t>g</w:t>
      </w:r>
      <w:r w:rsidR="00F82966">
        <w:rPr>
          <w:b/>
          <w:spacing w:val="2"/>
          <w:sz w:val="24"/>
          <w:szCs w:val="24"/>
        </w:rPr>
        <w:t xml:space="preserve"> </w:t>
      </w:r>
      <w:r w:rsidR="00F82966">
        <w:rPr>
          <w:b/>
          <w:sz w:val="24"/>
          <w:szCs w:val="24"/>
        </w:rPr>
        <w:t>A</w:t>
      </w:r>
      <w:r w:rsidR="00F82966">
        <w:rPr>
          <w:b/>
          <w:spacing w:val="-3"/>
          <w:sz w:val="24"/>
          <w:szCs w:val="24"/>
        </w:rPr>
        <w:t>m</w:t>
      </w:r>
      <w:r w:rsidR="00F82966">
        <w:rPr>
          <w:b/>
          <w:spacing w:val="1"/>
          <w:sz w:val="24"/>
          <w:szCs w:val="24"/>
        </w:rPr>
        <w:t>p</w:t>
      </w:r>
      <w:r w:rsidR="00F82966">
        <w:rPr>
          <w:b/>
          <w:spacing w:val="-4"/>
          <w:sz w:val="24"/>
          <w:szCs w:val="24"/>
        </w:rPr>
        <w:t>l</w:t>
      </w:r>
      <w:r w:rsidR="00F82966">
        <w:rPr>
          <w:b/>
          <w:sz w:val="24"/>
          <w:szCs w:val="24"/>
        </w:rPr>
        <w:t>i</w:t>
      </w:r>
      <w:r w:rsidR="00F82966">
        <w:rPr>
          <w:b/>
          <w:spacing w:val="-3"/>
          <w:sz w:val="24"/>
          <w:szCs w:val="24"/>
        </w:rPr>
        <w:t>f</w:t>
      </w:r>
      <w:r w:rsidR="00F82966">
        <w:rPr>
          <w:b/>
          <w:spacing w:val="5"/>
          <w:sz w:val="24"/>
          <w:szCs w:val="24"/>
        </w:rPr>
        <w:t>i</w:t>
      </w:r>
      <w:r w:rsidR="00F82966">
        <w:rPr>
          <w:b/>
          <w:spacing w:val="4"/>
          <w:sz w:val="24"/>
          <w:szCs w:val="24"/>
        </w:rPr>
        <w:t>e</w:t>
      </w:r>
      <w:r w:rsidR="00F82966">
        <w:rPr>
          <w:b/>
          <w:sz w:val="24"/>
          <w:szCs w:val="24"/>
        </w:rPr>
        <w:t>r</w:t>
      </w:r>
    </w:p>
    <w:p w14:paraId="097BB1A6" w14:textId="785569A9" w:rsidR="005371DF" w:rsidRDefault="00FE1D90" w:rsidP="005371D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="00383D09">
        <w:rPr>
          <w:b/>
          <w:sz w:val="24"/>
          <w:szCs w:val="24"/>
        </w:rPr>
        <w:t>Circuit Diagram:</w:t>
      </w:r>
    </w:p>
    <w:p w14:paraId="60D1C744" w14:textId="6C57F340" w:rsidR="00312941" w:rsidRDefault="00054038" w:rsidP="00D64D39">
      <w:pPr>
        <w:spacing w:before="22"/>
        <w:ind w:right="-6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CECC8C" wp14:editId="2B6F8C21">
            <wp:extent cx="3122376" cy="1656966"/>
            <wp:effectExtent l="0" t="0" r="1905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186" cy="16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87F" w:rsidRPr="00BC387F">
        <w:rPr>
          <w:noProof/>
        </w:rPr>
        <w:t xml:space="preserve"> </w:t>
      </w:r>
      <w:r w:rsidR="00BC387F">
        <w:rPr>
          <w:noProof/>
        </w:rPr>
        <w:drawing>
          <wp:inline distT="0" distB="0" distL="0" distR="0" wp14:anchorId="459D5B10" wp14:editId="40BB4BCE">
            <wp:extent cx="3695700" cy="2533650"/>
            <wp:effectExtent l="0" t="0" r="0" b="0"/>
            <wp:docPr id="29125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515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39B3" w14:textId="78AED828" w:rsidR="00FF6C5A" w:rsidRDefault="00FF6C5A" w:rsidP="00FF6C5A">
      <w:pPr>
        <w:ind w:left="700"/>
        <w:jc w:val="center"/>
        <w:rPr>
          <w:sz w:val="24"/>
          <w:szCs w:val="24"/>
        </w:rPr>
      </w:pPr>
      <w:r w:rsidRPr="001B7A56">
        <w:rPr>
          <w:sz w:val="24"/>
          <w:szCs w:val="24"/>
        </w:rPr>
        <w:t>Fig. 2.</w:t>
      </w:r>
      <w:r w:rsidR="00122A3A">
        <w:rPr>
          <w:sz w:val="24"/>
          <w:szCs w:val="24"/>
        </w:rPr>
        <w:t>3</w:t>
      </w:r>
      <w:r w:rsidRPr="001B7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Circuit Diagram </w:t>
      </w:r>
      <w:r w:rsidR="00D45675">
        <w:rPr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 w:rsidR="00122A3A">
        <w:rPr>
          <w:sz w:val="24"/>
          <w:szCs w:val="24"/>
        </w:rPr>
        <w:t>Non-i</w:t>
      </w:r>
      <w:r>
        <w:rPr>
          <w:sz w:val="24"/>
          <w:szCs w:val="24"/>
        </w:rPr>
        <w:t>nverting Operational Amplifier</w:t>
      </w:r>
    </w:p>
    <w:p w14:paraId="7B80C08C" w14:textId="1567C52E" w:rsidR="007074F0" w:rsidRDefault="007074F0" w:rsidP="00FF6C5A">
      <w:pPr>
        <w:ind w:left="700"/>
        <w:jc w:val="center"/>
        <w:rPr>
          <w:sz w:val="24"/>
          <w:szCs w:val="24"/>
        </w:rPr>
      </w:pPr>
    </w:p>
    <w:p w14:paraId="2705C897" w14:textId="14DB1D8B" w:rsidR="007D112A" w:rsidRDefault="007D112A" w:rsidP="007D112A">
      <w:pPr>
        <w:ind w:left="70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</w:t>
      </w:r>
    </w:p>
    <w:p w14:paraId="23ED16C8" w14:textId="3A347524" w:rsidR="007D112A" w:rsidRDefault="007D112A" w:rsidP="007D112A">
      <w:pPr>
        <w:ind w:left="700"/>
        <w:rPr>
          <w:sz w:val="24"/>
          <w:szCs w:val="24"/>
        </w:rPr>
      </w:pPr>
      <w:r>
        <w:rPr>
          <w:sz w:val="24"/>
          <w:szCs w:val="24"/>
        </w:rPr>
        <w:t>R</w:t>
      </w:r>
      <w:r w:rsidRPr="00B65A0F">
        <w:rPr>
          <w:sz w:val="24"/>
          <w:szCs w:val="24"/>
          <w:vertAlign w:val="subscript"/>
        </w:rPr>
        <w:t>f</w:t>
      </w:r>
      <w:r>
        <w:rPr>
          <w:sz w:val="24"/>
          <w:szCs w:val="24"/>
          <w:vertAlign w:val="subscript"/>
        </w:rPr>
        <w:t xml:space="preserve">  </w:t>
      </w:r>
      <w:r>
        <w:rPr>
          <w:sz w:val="24"/>
          <w:szCs w:val="24"/>
        </w:rPr>
        <w:t xml:space="preserve">= </w:t>
      </w:r>
    </w:p>
    <w:p w14:paraId="4178D36B" w14:textId="3359B7A6" w:rsidR="007074F0" w:rsidRDefault="007074F0" w:rsidP="007074F0">
      <w:pPr>
        <w:ind w:left="700"/>
        <w:rPr>
          <w:sz w:val="26"/>
          <w:szCs w:val="26"/>
        </w:rPr>
      </w:pPr>
      <w:r>
        <w:rPr>
          <w:sz w:val="24"/>
          <w:szCs w:val="24"/>
        </w:rPr>
        <w:t xml:space="preserve">Close loop gain G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in</m:t>
                </m:r>
              </m:sub>
            </m:sSub>
          </m:den>
        </m:f>
        <m:r>
          <w:rPr>
            <w:rFonts w:ascii="Cambria Math" w:hAnsi="Cambria Math"/>
            <w:sz w:val="26"/>
            <w:szCs w:val="26"/>
          </w:rPr>
          <m:t xml:space="preserve">=(1+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6"/>
            <w:szCs w:val="26"/>
          </w:rPr>
          <m:t>)</m:t>
        </m:r>
      </m:oMath>
    </w:p>
    <w:p w14:paraId="7553A4FF" w14:textId="214A60F0" w:rsidR="00BC387F" w:rsidRPr="00B65A0F" w:rsidRDefault="00BC387F" w:rsidP="007074F0">
      <w:pPr>
        <w:ind w:left="700"/>
        <w:rPr>
          <w:sz w:val="24"/>
          <w:szCs w:val="24"/>
        </w:rPr>
      </w:pPr>
    </w:p>
    <w:p w14:paraId="2AF536E1" w14:textId="1C471CC6" w:rsidR="00383D09" w:rsidRDefault="00383D09" w:rsidP="00FF6C5A">
      <w:pPr>
        <w:ind w:left="700"/>
        <w:jc w:val="center"/>
        <w:rPr>
          <w:sz w:val="24"/>
          <w:szCs w:val="24"/>
        </w:rPr>
      </w:pPr>
    </w:p>
    <w:p w14:paraId="323B1BC7" w14:textId="7665A412" w:rsidR="00FF344A" w:rsidRPr="00670C13" w:rsidRDefault="00FF344A" w:rsidP="00F45AF1">
      <w:pPr>
        <w:spacing w:line="360" w:lineRule="auto"/>
        <w:ind w:left="100"/>
        <w:rPr>
          <w:sz w:val="24"/>
          <w:szCs w:val="24"/>
        </w:rPr>
      </w:pPr>
      <w:r w:rsidRPr="00670C13">
        <w:rPr>
          <w:b/>
          <w:spacing w:val="3"/>
          <w:sz w:val="24"/>
          <w:szCs w:val="24"/>
        </w:rPr>
        <w:t>P</w:t>
      </w:r>
      <w:r w:rsidRPr="00670C13">
        <w:rPr>
          <w:b/>
          <w:sz w:val="24"/>
          <w:szCs w:val="24"/>
        </w:rPr>
        <w:t>roc</w:t>
      </w:r>
      <w:r w:rsidRPr="00670C13">
        <w:rPr>
          <w:b/>
          <w:spacing w:val="2"/>
          <w:sz w:val="24"/>
          <w:szCs w:val="24"/>
        </w:rPr>
        <w:t>e</w:t>
      </w:r>
      <w:r w:rsidRPr="00670C13">
        <w:rPr>
          <w:b/>
          <w:sz w:val="24"/>
          <w:szCs w:val="24"/>
        </w:rPr>
        <w:t>d</w:t>
      </w:r>
      <w:r w:rsidRPr="00670C13">
        <w:rPr>
          <w:b/>
          <w:spacing w:val="1"/>
          <w:sz w:val="24"/>
          <w:szCs w:val="24"/>
        </w:rPr>
        <w:t>u</w:t>
      </w:r>
      <w:r w:rsidRPr="00670C13">
        <w:rPr>
          <w:b/>
          <w:sz w:val="24"/>
          <w:szCs w:val="24"/>
        </w:rPr>
        <w:t>r</w:t>
      </w:r>
      <w:r w:rsidRPr="00670C13">
        <w:rPr>
          <w:b/>
          <w:spacing w:val="2"/>
          <w:sz w:val="24"/>
          <w:szCs w:val="24"/>
        </w:rPr>
        <w:t>e</w:t>
      </w:r>
      <w:r w:rsidRPr="00670C13">
        <w:rPr>
          <w:b/>
          <w:sz w:val="24"/>
          <w:szCs w:val="24"/>
        </w:rPr>
        <w:t>:</w:t>
      </w:r>
    </w:p>
    <w:p w14:paraId="44914D70" w14:textId="77777777" w:rsidR="00D464EC" w:rsidRDefault="00FF344A" w:rsidP="00D464EC">
      <w:pPr>
        <w:pStyle w:val="ListParagraph"/>
        <w:numPr>
          <w:ilvl w:val="0"/>
          <w:numId w:val="17"/>
        </w:numPr>
        <w:spacing w:line="360" w:lineRule="auto"/>
        <w:ind w:right="82"/>
        <w:jc w:val="both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M</w:t>
      </w:r>
      <w:r w:rsidRPr="00D464EC">
        <w:rPr>
          <w:spacing w:val="-1"/>
          <w:sz w:val="24"/>
          <w:szCs w:val="24"/>
        </w:rPr>
        <w:t>a</w:t>
      </w:r>
      <w:r w:rsidRPr="00D464EC">
        <w:rPr>
          <w:sz w:val="24"/>
          <w:szCs w:val="24"/>
        </w:rPr>
        <w:t>ke</w:t>
      </w:r>
      <w:r w:rsidRPr="00D464EC">
        <w:rPr>
          <w:spacing w:val="42"/>
          <w:sz w:val="24"/>
          <w:szCs w:val="24"/>
        </w:rPr>
        <w:t xml:space="preserve"> 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5"/>
          <w:sz w:val="24"/>
          <w:szCs w:val="24"/>
        </w:rPr>
        <w:t>nn</w:t>
      </w:r>
      <w:r w:rsidRPr="00D464EC">
        <w:rPr>
          <w:spacing w:val="4"/>
          <w:sz w:val="24"/>
          <w:szCs w:val="24"/>
        </w:rPr>
        <w:t>e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 xml:space="preserve">ns </w:t>
      </w:r>
      <w:r w:rsidRPr="00D464EC">
        <w:rPr>
          <w:spacing w:val="-1"/>
          <w:sz w:val="24"/>
          <w:szCs w:val="24"/>
        </w:rPr>
        <w:t>a</w:t>
      </w:r>
      <w:r w:rsidRPr="00D464EC">
        <w:rPr>
          <w:sz w:val="24"/>
          <w:szCs w:val="24"/>
        </w:rPr>
        <w:t xml:space="preserve">s </w:t>
      </w:r>
      <w:r w:rsidRPr="00D464EC">
        <w:rPr>
          <w:spacing w:val="5"/>
          <w:sz w:val="24"/>
          <w:szCs w:val="24"/>
        </w:rPr>
        <w:t>g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v</w:t>
      </w:r>
      <w:r w:rsidRPr="00D464EC">
        <w:rPr>
          <w:spacing w:val="4"/>
          <w:sz w:val="24"/>
          <w:szCs w:val="24"/>
        </w:rPr>
        <w:t>e</w:t>
      </w:r>
      <w:r w:rsidRPr="00D464EC">
        <w:rPr>
          <w:sz w:val="24"/>
          <w:szCs w:val="24"/>
        </w:rPr>
        <w:t xml:space="preserve">n </w:t>
      </w:r>
      <w:r w:rsidRPr="00D464EC">
        <w:rPr>
          <w:spacing w:val="-4"/>
          <w:sz w:val="24"/>
          <w:szCs w:val="24"/>
        </w:rPr>
        <w:t>i</w:t>
      </w:r>
      <w:r w:rsidRPr="00D464EC">
        <w:rPr>
          <w:sz w:val="24"/>
          <w:szCs w:val="24"/>
        </w:rPr>
        <w:t xml:space="preserve">n </w:t>
      </w:r>
      <w:r w:rsidR="00F45AF1" w:rsidRPr="00D464EC">
        <w:rPr>
          <w:sz w:val="24"/>
          <w:szCs w:val="24"/>
        </w:rPr>
        <w:t>F</w:t>
      </w:r>
      <w:r w:rsidRPr="00D464EC">
        <w:rPr>
          <w:spacing w:val="-3"/>
          <w:sz w:val="24"/>
          <w:szCs w:val="24"/>
        </w:rPr>
        <w:t xml:space="preserve">ig. 2.3 </w:t>
      </w:r>
      <w:r w:rsidRPr="00D464EC">
        <w:rPr>
          <w:spacing w:val="-8"/>
          <w:sz w:val="24"/>
          <w:szCs w:val="24"/>
        </w:rPr>
        <w:t>f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 xml:space="preserve">r 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n-</w:t>
      </w:r>
      <w:r w:rsidRPr="00D464EC">
        <w:rPr>
          <w:spacing w:val="-4"/>
          <w:sz w:val="24"/>
          <w:szCs w:val="24"/>
        </w:rPr>
        <w:t>i</w:t>
      </w:r>
      <w:r w:rsidRPr="00D464EC">
        <w:rPr>
          <w:sz w:val="24"/>
          <w:szCs w:val="24"/>
        </w:rPr>
        <w:t>nv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4"/>
          <w:sz w:val="24"/>
          <w:szCs w:val="24"/>
        </w:rPr>
        <w:t>i</w:t>
      </w:r>
      <w:r w:rsidRPr="00D464EC">
        <w:rPr>
          <w:sz w:val="24"/>
          <w:szCs w:val="24"/>
        </w:rPr>
        <w:t xml:space="preserve">ng </w:t>
      </w:r>
      <w:r w:rsidRPr="00D464EC">
        <w:rPr>
          <w:spacing w:val="4"/>
          <w:sz w:val="24"/>
          <w:szCs w:val="24"/>
        </w:rPr>
        <w:t>a</w:t>
      </w:r>
      <w:r w:rsidRPr="00D464EC">
        <w:rPr>
          <w:spacing w:val="-9"/>
          <w:sz w:val="24"/>
          <w:szCs w:val="24"/>
        </w:rPr>
        <w:t>m</w:t>
      </w:r>
      <w:r w:rsidRPr="00D464EC">
        <w:rPr>
          <w:spacing w:val="5"/>
          <w:sz w:val="24"/>
          <w:szCs w:val="24"/>
        </w:rPr>
        <w:t>p</w:t>
      </w:r>
      <w:r w:rsidRPr="00D464EC">
        <w:rPr>
          <w:sz w:val="24"/>
          <w:szCs w:val="24"/>
        </w:rPr>
        <w:t>l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1"/>
          <w:sz w:val="24"/>
          <w:szCs w:val="24"/>
        </w:rPr>
        <w:t>f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>r</w:t>
      </w:r>
      <w:r w:rsidRPr="00D464EC">
        <w:rPr>
          <w:sz w:val="24"/>
          <w:szCs w:val="24"/>
        </w:rPr>
        <w:t>.</w:t>
      </w:r>
    </w:p>
    <w:p w14:paraId="6A9E5B87" w14:textId="77777777" w:rsidR="00D464EC" w:rsidRDefault="00FF344A" w:rsidP="00D464EC">
      <w:pPr>
        <w:pStyle w:val="ListParagraph"/>
        <w:numPr>
          <w:ilvl w:val="0"/>
          <w:numId w:val="17"/>
        </w:numPr>
        <w:spacing w:line="360" w:lineRule="auto"/>
        <w:ind w:right="82"/>
        <w:jc w:val="both"/>
        <w:rPr>
          <w:sz w:val="24"/>
          <w:szCs w:val="24"/>
        </w:rPr>
      </w:pPr>
      <w:r w:rsidRPr="00D464EC">
        <w:rPr>
          <w:spacing w:val="4"/>
          <w:sz w:val="24"/>
          <w:szCs w:val="24"/>
        </w:rPr>
        <w:t>G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v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2"/>
          <w:sz w:val="24"/>
          <w:szCs w:val="24"/>
        </w:rPr>
        <w:t>s</w:t>
      </w:r>
      <w:r w:rsidRPr="00D464EC">
        <w:rPr>
          <w:spacing w:val="-4"/>
          <w:sz w:val="24"/>
          <w:szCs w:val="24"/>
        </w:rPr>
        <w:t>i</w:t>
      </w:r>
      <w:r w:rsidRPr="00D464EC">
        <w:rPr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w</w:t>
      </w:r>
      <w:r w:rsidRPr="00D464EC">
        <w:rPr>
          <w:spacing w:val="3"/>
          <w:sz w:val="24"/>
          <w:szCs w:val="24"/>
        </w:rPr>
        <w:t>a</w:t>
      </w:r>
      <w:r w:rsidRPr="00D464EC">
        <w:rPr>
          <w:sz w:val="24"/>
          <w:szCs w:val="24"/>
        </w:rPr>
        <w:t>ve</w:t>
      </w:r>
      <w:r w:rsidRPr="00D464EC">
        <w:rPr>
          <w:spacing w:val="8"/>
          <w:sz w:val="24"/>
          <w:szCs w:val="24"/>
        </w:rPr>
        <w:t xml:space="preserve"> 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put</w:t>
      </w:r>
      <w:r w:rsidRPr="00D464EC">
        <w:rPr>
          <w:spacing w:val="3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f</w:t>
      </w:r>
      <w:r w:rsidRPr="00D464EC">
        <w:rPr>
          <w:spacing w:val="-6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position w:val="-4"/>
        </w:rPr>
        <w:t>i</w:t>
      </w:r>
      <w:r w:rsidRPr="00D464EC">
        <w:rPr>
          <w:spacing w:val="16"/>
          <w:position w:val="-4"/>
        </w:rPr>
        <w:t xml:space="preserve"> </w:t>
      </w:r>
      <w:r w:rsidRPr="00D464EC">
        <w:rPr>
          <w:spacing w:val="-5"/>
          <w:sz w:val="24"/>
          <w:szCs w:val="24"/>
        </w:rPr>
        <w:t>v</w:t>
      </w:r>
      <w:r w:rsidRPr="00D464EC">
        <w:rPr>
          <w:spacing w:val="9"/>
          <w:sz w:val="24"/>
          <w:szCs w:val="24"/>
        </w:rPr>
        <w:t>o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5"/>
          <w:sz w:val="24"/>
          <w:szCs w:val="24"/>
        </w:rPr>
        <w:t>t</w:t>
      </w:r>
      <w:r w:rsidRPr="00D464EC">
        <w:rPr>
          <w:sz w:val="24"/>
          <w:szCs w:val="24"/>
        </w:rPr>
        <w:t>s u</w:t>
      </w:r>
      <w:r w:rsidRPr="00D464EC">
        <w:rPr>
          <w:spacing w:val="2"/>
          <w:sz w:val="24"/>
          <w:szCs w:val="24"/>
        </w:rPr>
        <w:t>s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g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z w:val="24"/>
          <w:szCs w:val="24"/>
        </w:rPr>
        <w:t>A</w:t>
      </w:r>
      <w:r w:rsidRPr="00D464EC">
        <w:rPr>
          <w:spacing w:val="-4"/>
          <w:sz w:val="24"/>
          <w:szCs w:val="24"/>
        </w:rPr>
        <w:t>F</w:t>
      </w:r>
      <w:r w:rsidRPr="00D464EC">
        <w:rPr>
          <w:sz w:val="24"/>
          <w:szCs w:val="24"/>
        </w:rPr>
        <w:t>O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4"/>
          <w:sz w:val="24"/>
          <w:szCs w:val="24"/>
        </w:rPr>
        <w:t>w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10"/>
          <w:sz w:val="24"/>
          <w:szCs w:val="24"/>
        </w:rPr>
        <w:t>t</w:t>
      </w:r>
      <w:r w:rsidRPr="00D464EC">
        <w:rPr>
          <w:sz w:val="24"/>
          <w:szCs w:val="24"/>
        </w:rPr>
        <w:t>h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-8"/>
          <w:sz w:val="24"/>
          <w:szCs w:val="24"/>
        </w:rPr>
        <w:t>f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qu</w:t>
      </w:r>
      <w:r w:rsidRPr="00D464EC">
        <w:rPr>
          <w:spacing w:val="4"/>
          <w:sz w:val="24"/>
          <w:szCs w:val="24"/>
        </w:rPr>
        <w:t>e</w:t>
      </w:r>
      <w:r w:rsidRPr="00D464EC">
        <w:rPr>
          <w:sz w:val="24"/>
          <w:szCs w:val="24"/>
        </w:rPr>
        <w:t>n</w:t>
      </w:r>
      <w:r w:rsidRPr="00D464EC">
        <w:rPr>
          <w:spacing w:val="4"/>
          <w:sz w:val="24"/>
          <w:szCs w:val="24"/>
        </w:rPr>
        <w:t>c</w:t>
      </w:r>
      <w:r w:rsidRPr="00D464EC">
        <w:rPr>
          <w:sz w:val="24"/>
          <w:szCs w:val="24"/>
        </w:rPr>
        <w:t>y</w:t>
      </w:r>
      <w:r w:rsidRPr="00D464EC">
        <w:rPr>
          <w:spacing w:val="-7"/>
          <w:sz w:val="24"/>
          <w:szCs w:val="24"/>
        </w:rPr>
        <w:t xml:space="preserve"> </w:t>
      </w:r>
      <w:r w:rsidRPr="00D464EC">
        <w:rPr>
          <w:spacing w:val="9"/>
          <w:sz w:val="24"/>
          <w:szCs w:val="24"/>
        </w:rPr>
        <w:t>o</w:t>
      </w:r>
      <w:r w:rsidRPr="00D464EC">
        <w:rPr>
          <w:sz w:val="24"/>
          <w:szCs w:val="24"/>
        </w:rPr>
        <w:t>f</w:t>
      </w:r>
      <w:r w:rsidRPr="00D464EC">
        <w:rPr>
          <w:spacing w:val="-6"/>
          <w:sz w:val="24"/>
          <w:szCs w:val="24"/>
        </w:rPr>
        <w:t xml:space="preserve"> </w:t>
      </w:r>
      <w:r w:rsidRPr="00D464EC">
        <w:rPr>
          <w:sz w:val="24"/>
          <w:szCs w:val="24"/>
        </w:rPr>
        <w:t>1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-5"/>
          <w:sz w:val="24"/>
          <w:szCs w:val="24"/>
        </w:rPr>
        <w:t>K</w:t>
      </w:r>
      <w:r w:rsidRPr="00D464EC">
        <w:rPr>
          <w:sz w:val="24"/>
          <w:szCs w:val="24"/>
        </w:rPr>
        <w:t>Hz.</w:t>
      </w:r>
    </w:p>
    <w:p w14:paraId="3FFB0E8B" w14:textId="77777777" w:rsidR="00D464EC" w:rsidRPr="00D464EC" w:rsidRDefault="00FF344A" w:rsidP="00D464EC">
      <w:pPr>
        <w:pStyle w:val="ListParagraph"/>
        <w:numPr>
          <w:ilvl w:val="0"/>
          <w:numId w:val="17"/>
        </w:numPr>
        <w:spacing w:line="360" w:lineRule="auto"/>
        <w:ind w:right="82"/>
        <w:jc w:val="both"/>
        <w:rPr>
          <w:sz w:val="24"/>
          <w:szCs w:val="24"/>
        </w:rPr>
      </w:pPr>
      <w:r w:rsidRPr="00D464EC">
        <w:rPr>
          <w:spacing w:val="2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5"/>
          <w:sz w:val="24"/>
          <w:szCs w:val="24"/>
        </w:rPr>
        <w:t>u</w:t>
      </w:r>
      <w:r w:rsidRPr="00D464EC">
        <w:rPr>
          <w:spacing w:val="5"/>
          <w:sz w:val="24"/>
          <w:szCs w:val="24"/>
        </w:rPr>
        <w:t>t</w:t>
      </w:r>
      <w:r w:rsidRPr="00D464EC">
        <w:rPr>
          <w:sz w:val="24"/>
          <w:szCs w:val="24"/>
        </w:rPr>
        <w:t>p</w:t>
      </w:r>
      <w:r w:rsidRPr="00D464EC">
        <w:rPr>
          <w:spacing w:val="-5"/>
          <w:sz w:val="24"/>
          <w:szCs w:val="24"/>
        </w:rPr>
        <w:t>u</w:t>
      </w:r>
      <w:r w:rsidRPr="00D464EC">
        <w:rPr>
          <w:sz w:val="24"/>
          <w:szCs w:val="24"/>
        </w:rPr>
        <w:t>t</w:t>
      </w:r>
      <w:r w:rsidRPr="00D464EC">
        <w:rPr>
          <w:spacing w:val="7"/>
          <w:sz w:val="24"/>
          <w:szCs w:val="24"/>
        </w:rPr>
        <w:t xml:space="preserve"> </w:t>
      </w:r>
      <w:r w:rsidRPr="00D464EC">
        <w:rPr>
          <w:spacing w:val="-5"/>
          <w:sz w:val="24"/>
          <w:szCs w:val="24"/>
        </w:rPr>
        <w:t>v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1"/>
          <w:sz w:val="24"/>
          <w:szCs w:val="24"/>
        </w:rPr>
        <w:t>a</w:t>
      </w:r>
      <w:r w:rsidRPr="00D464EC">
        <w:rPr>
          <w:sz w:val="24"/>
          <w:szCs w:val="24"/>
        </w:rPr>
        <w:t>ge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2"/>
          <w:sz w:val="24"/>
          <w:szCs w:val="24"/>
        </w:rPr>
        <w:t>V</w:t>
      </w:r>
      <w:r w:rsidRPr="00D464EC">
        <w:rPr>
          <w:spacing w:val="2"/>
          <w:sz w:val="24"/>
          <w:szCs w:val="24"/>
          <w:vertAlign w:val="subscript"/>
        </w:rPr>
        <w:t>out</w:t>
      </w:r>
      <w:r w:rsidRPr="00D464EC">
        <w:rPr>
          <w:spacing w:val="8"/>
          <w:position w:val="-4"/>
        </w:rPr>
        <w:t xml:space="preserve"> 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5"/>
          <w:sz w:val="24"/>
          <w:szCs w:val="24"/>
        </w:rPr>
        <w:t>b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5"/>
          <w:sz w:val="24"/>
          <w:szCs w:val="24"/>
        </w:rPr>
        <w:t>v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d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n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z w:val="24"/>
          <w:szCs w:val="24"/>
        </w:rPr>
        <w:t>a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-2"/>
          <w:sz w:val="24"/>
          <w:szCs w:val="24"/>
        </w:rPr>
        <w:t>CR</w:t>
      </w:r>
      <w:r w:rsidRPr="00D464EC">
        <w:rPr>
          <w:sz w:val="24"/>
          <w:szCs w:val="24"/>
        </w:rPr>
        <w:t>O.</w:t>
      </w:r>
      <w:r w:rsidRPr="00D464EC">
        <w:rPr>
          <w:spacing w:val="4"/>
          <w:sz w:val="24"/>
          <w:szCs w:val="24"/>
        </w:rPr>
        <w:t xml:space="preserve"> </w:t>
      </w:r>
      <w:r w:rsidRPr="00D464EC">
        <w:rPr>
          <w:sz w:val="24"/>
          <w:szCs w:val="24"/>
        </w:rPr>
        <w:t>A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z w:val="24"/>
          <w:szCs w:val="24"/>
        </w:rPr>
        <w:t>du</w:t>
      </w:r>
      <w:r w:rsidRPr="00D464EC">
        <w:rPr>
          <w:spacing w:val="4"/>
          <w:sz w:val="24"/>
          <w:szCs w:val="24"/>
        </w:rPr>
        <w:t>a</w:t>
      </w:r>
      <w:r w:rsidRPr="00D464EC">
        <w:rPr>
          <w:sz w:val="24"/>
          <w:szCs w:val="24"/>
        </w:rPr>
        <w:t>l</w:t>
      </w:r>
      <w:r w:rsidRPr="00D464EC">
        <w:rPr>
          <w:spacing w:val="-2"/>
          <w:sz w:val="24"/>
          <w:szCs w:val="24"/>
        </w:rPr>
        <w:t xml:space="preserve"> 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-5"/>
          <w:sz w:val="24"/>
          <w:szCs w:val="24"/>
        </w:rPr>
        <w:t>h</w:t>
      </w:r>
      <w:r w:rsidRPr="00D464EC">
        <w:rPr>
          <w:spacing w:val="4"/>
          <w:sz w:val="24"/>
          <w:szCs w:val="24"/>
        </w:rPr>
        <w:t>a</w:t>
      </w:r>
      <w:r w:rsidRPr="00D464EC">
        <w:rPr>
          <w:sz w:val="24"/>
          <w:szCs w:val="24"/>
        </w:rPr>
        <w:t>n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4"/>
          <w:sz w:val="24"/>
          <w:szCs w:val="24"/>
        </w:rPr>
        <w:t>e</w:t>
      </w:r>
      <w:r w:rsidRPr="00D464EC">
        <w:rPr>
          <w:sz w:val="24"/>
          <w:szCs w:val="24"/>
        </w:rPr>
        <w:t>l</w:t>
      </w:r>
      <w:r w:rsidRPr="00D464EC">
        <w:rPr>
          <w:spacing w:val="-2"/>
          <w:sz w:val="24"/>
          <w:szCs w:val="24"/>
        </w:rPr>
        <w:t xml:space="preserve"> CR</w:t>
      </w:r>
      <w:r w:rsidRPr="00D464EC">
        <w:rPr>
          <w:sz w:val="24"/>
          <w:szCs w:val="24"/>
        </w:rPr>
        <w:t>O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z w:val="24"/>
          <w:szCs w:val="24"/>
        </w:rPr>
        <w:t>o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-5"/>
          <w:sz w:val="24"/>
          <w:szCs w:val="24"/>
        </w:rPr>
        <w:t>b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z w:val="24"/>
          <w:szCs w:val="24"/>
        </w:rPr>
        <w:t>u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ed</w:t>
      </w:r>
      <w:r w:rsidRPr="00D464EC">
        <w:rPr>
          <w:sz w:val="24"/>
          <w:szCs w:val="24"/>
        </w:rPr>
        <w:t xml:space="preserve"> to 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input and output </w:t>
      </w:r>
      <w:r w:rsidRPr="00D464EC">
        <w:rPr>
          <w:sz w:val="24"/>
          <w:szCs w:val="24"/>
        </w:rPr>
        <w:t>V</w:t>
      </w:r>
      <w:r w:rsidRPr="00D464EC">
        <w:rPr>
          <w:position w:val="-4"/>
        </w:rPr>
        <w:t>in</w:t>
      </w:r>
      <w:r w:rsidRPr="00D464EC">
        <w:rPr>
          <w:spacing w:val="15"/>
          <w:position w:val="-4"/>
        </w:rPr>
        <w:t xml:space="preserve"> </w:t>
      </w:r>
      <w:r w:rsidRPr="00D464EC">
        <w:rPr>
          <w:sz w:val="24"/>
          <w:szCs w:val="24"/>
        </w:rPr>
        <w:t>&amp;</w:t>
      </w:r>
      <w:r w:rsidRPr="00D464EC">
        <w:rPr>
          <w:spacing w:val="-2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spacing w:val="-2"/>
          <w:sz w:val="15"/>
          <w:szCs w:val="15"/>
        </w:rPr>
        <w:t>out.</w:t>
      </w:r>
    </w:p>
    <w:p w14:paraId="3B39112D" w14:textId="1754C0B2" w:rsidR="00D464EC" w:rsidRPr="00D464EC" w:rsidRDefault="00FF344A" w:rsidP="00D464EC">
      <w:pPr>
        <w:pStyle w:val="ListParagraph"/>
        <w:numPr>
          <w:ilvl w:val="0"/>
          <w:numId w:val="17"/>
        </w:numPr>
        <w:spacing w:line="360" w:lineRule="auto"/>
        <w:ind w:right="82"/>
        <w:jc w:val="both"/>
        <w:rPr>
          <w:sz w:val="24"/>
          <w:szCs w:val="24"/>
        </w:rPr>
      </w:pPr>
      <w:r w:rsidRPr="00D464EC">
        <w:rPr>
          <w:sz w:val="24"/>
          <w:szCs w:val="24"/>
        </w:rPr>
        <w:t>V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6"/>
          <w:sz w:val="24"/>
          <w:szCs w:val="24"/>
        </w:rPr>
        <w:t>r</w:t>
      </w:r>
      <w:r w:rsidRPr="00D464EC">
        <w:rPr>
          <w:sz w:val="24"/>
          <w:szCs w:val="24"/>
        </w:rPr>
        <w:t>y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pacing w:val="-1"/>
          <w:sz w:val="24"/>
          <w:szCs w:val="24"/>
        </w:rPr>
        <w:t>R</w:t>
      </w:r>
      <w:r w:rsidRPr="00D464EC">
        <w:rPr>
          <w:position w:val="-4"/>
        </w:rPr>
        <w:t>f</w:t>
      </w:r>
      <w:r w:rsidRPr="00D464EC">
        <w:rPr>
          <w:spacing w:val="12"/>
          <w:position w:val="-4"/>
        </w:rPr>
        <w:t xml:space="preserve"> 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d</w:t>
      </w:r>
      <w:r w:rsidRPr="00D464EC">
        <w:rPr>
          <w:spacing w:val="12"/>
          <w:sz w:val="24"/>
          <w:szCs w:val="24"/>
        </w:rPr>
        <w:t xml:space="preserve"> </w:t>
      </w:r>
      <w:r w:rsidRPr="00D464EC">
        <w:rPr>
          <w:spacing w:val="-9"/>
          <w:sz w:val="24"/>
          <w:szCs w:val="24"/>
        </w:rPr>
        <w:t>m</w:t>
      </w:r>
      <w:r w:rsidRPr="00D464EC">
        <w:rPr>
          <w:spacing w:val="4"/>
          <w:sz w:val="24"/>
          <w:szCs w:val="24"/>
        </w:rPr>
        <w:t>e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2"/>
          <w:sz w:val="24"/>
          <w:szCs w:val="24"/>
        </w:rPr>
        <w:t>s</w:t>
      </w:r>
      <w:r w:rsidRPr="00D464EC">
        <w:rPr>
          <w:sz w:val="24"/>
          <w:szCs w:val="24"/>
        </w:rPr>
        <w:t>u</w:t>
      </w:r>
      <w:r w:rsidRPr="00D464EC">
        <w:rPr>
          <w:spacing w:val="1"/>
          <w:sz w:val="24"/>
          <w:szCs w:val="24"/>
        </w:rPr>
        <w:t>r</w:t>
      </w:r>
      <w:r w:rsidRPr="00D464EC">
        <w:rPr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 xml:space="preserve"> </w:t>
      </w:r>
      <w:r w:rsidRPr="00D464EC">
        <w:rPr>
          <w:spacing w:val="-6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1"/>
          <w:sz w:val="24"/>
          <w:szCs w:val="24"/>
        </w:rPr>
        <w:t>rr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5"/>
          <w:sz w:val="24"/>
          <w:szCs w:val="24"/>
        </w:rPr>
        <w:t>p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5"/>
          <w:sz w:val="24"/>
          <w:szCs w:val="24"/>
        </w:rPr>
        <w:t>d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g</w:t>
      </w:r>
      <w:r w:rsidRPr="00D464EC">
        <w:rPr>
          <w:spacing w:val="7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spacing w:val="-2"/>
          <w:sz w:val="15"/>
          <w:szCs w:val="15"/>
        </w:rPr>
        <w:t>out</w:t>
      </w:r>
      <w:r w:rsidRPr="00D464EC">
        <w:rPr>
          <w:spacing w:val="30"/>
          <w:position w:val="-4"/>
        </w:rPr>
        <w:t xml:space="preserve"> 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d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z w:val="24"/>
          <w:szCs w:val="24"/>
        </w:rPr>
        <w:t>o</w:t>
      </w:r>
      <w:r w:rsidRPr="00D464EC">
        <w:rPr>
          <w:spacing w:val="-5"/>
          <w:sz w:val="24"/>
          <w:szCs w:val="24"/>
        </w:rPr>
        <w:t>b</w:t>
      </w:r>
      <w:r w:rsidRPr="00D464EC">
        <w:rPr>
          <w:spacing w:val="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5"/>
          <w:sz w:val="24"/>
          <w:szCs w:val="24"/>
        </w:rPr>
        <w:t>v</w:t>
      </w:r>
      <w:r w:rsidRPr="00D464EC">
        <w:rPr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 xml:space="preserve"> </w:t>
      </w:r>
      <w:r w:rsidRPr="00D464EC">
        <w:rPr>
          <w:sz w:val="24"/>
          <w:szCs w:val="24"/>
        </w:rPr>
        <w:t>p</w:t>
      </w:r>
      <w:r w:rsidRPr="00D464EC">
        <w:rPr>
          <w:spacing w:val="-5"/>
          <w:sz w:val="24"/>
          <w:szCs w:val="24"/>
        </w:rPr>
        <w:t>h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2"/>
          <w:sz w:val="24"/>
          <w:szCs w:val="24"/>
        </w:rPr>
        <w:t>s</w:t>
      </w:r>
      <w:r w:rsidRPr="00D464EC">
        <w:rPr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f</w:t>
      </w:r>
      <w:r w:rsidRPr="00D464EC">
        <w:rPr>
          <w:spacing w:val="-1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spacing w:val="-2"/>
          <w:sz w:val="15"/>
          <w:szCs w:val="15"/>
        </w:rPr>
        <w:t>out</w:t>
      </w:r>
      <w:r w:rsidRPr="00D464EC">
        <w:rPr>
          <w:spacing w:val="17"/>
          <w:position w:val="-4"/>
        </w:rPr>
        <w:t xml:space="preserve"> </w:t>
      </w:r>
      <w:r w:rsidRPr="00D464EC">
        <w:rPr>
          <w:sz w:val="24"/>
          <w:szCs w:val="24"/>
        </w:rPr>
        <w:t>w</w:t>
      </w:r>
      <w:r w:rsidRPr="00D464EC">
        <w:rPr>
          <w:spacing w:val="-10"/>
          <w:sz w:val="24"/>
          <w:szCs w:val="24"/>
        </w:rPr>
        <w:t>i</w:t>
      </w:r>
      <w:r w:rsidRPr="00D464EC">
        <w:rPr>
          <w:spacing w:val="10"/>
          <w:sz w:val="24"/>
          <w:szCs w:val="24"/>
        </w:rPr>
        <w:t>t</w:t>
      </w:r>
      <w:r w:rsidRPr="00D464EC">
        <w:rPr>
          <w:sz w:val="24"/>
          <w:szCs w:val="24"/>
        </w:rPr>
        <w:t xml:space="preserve">h 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-2"/>
          <w:sz w:val="24"/>
          <w:szCs w:val="24"/>
        </w:rPr>
        <w:t>s</w:t>
      </w:r>
      <w:r w:rsidRPr="00D464EC">
        <w:rPr>
          <w:sz w:val="24"/>
          <w:szCs w:val="24"/>
        </w:rPr>
        <w:t>p</w:t>
      </w:r>
      <w:r w:rsidRPr="00D464EC">
        <w:rPr>
          <w:spacing w:val="-1"/>
          <w:sz w:val="24"/>
          <w:szCs w:val="24"/>
        </w:rPr>
        <w:t>ec</w:t>
      </w:r>
      <w:r w:rsidRPr="00D464EC">
        <w:rPr>
          <w:sz w:val="24"/>
          <w:szCs w:val="24"/>
        </w:rPr>
        <w:t>t</w:t>
      </w:r>
      <w:r w:rsidRPr="00D464EC">
        <w:rPr>
          <w:spacing w:val="3"/>
          <w:sz w:val="24"/>
          <w:szCs w:val="24"/>
        </w:rPr>
        <w:t xml:space="preserve"> </w:t>
      </w:r>
      <w:r w:rsidRPr="00D464EC">
        <w:rPr>
          <w:sz w:val="24"/>
          <w:szCs w:val="24"/>
        </w:rPr>
        <w:t>to</w:t>
      </w:r>
      <w:r w:rsidRPr="00D464EC">
        <w:rPr>
          <w:spacing w:val="3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position w:val="-4"/>
        </w:rPr>
        <w:t>in</w:t>
      </w:r>
      <w:r w:rsidR="00D464EC">
        <w:rPr>
          <w:position w:val="-4"/>
        </w:rPr>
        <w:t>.</w:t>
      </w:r>
    </w:p>
    <w:p w14:paraId="06F8852D" w14:textId="6F5F6F2D" w:rsidR="00FF344A" w:rsidRPr="00D464EC" w:rsidRDefault="00FF344A" w:rsidP="00D464EC">
      <w:pPr>
        <w:pStyle w:val="ListParagraph"/>
        <w:numPr>
          <w:ilvl w:val="0"/>
          <w:numId w:val="17"/>
        </w:numPr>
        <w:spacing w:line="360" w:lineRule="auto"/>
        <w:ind w:right="82"/>
        <w:jc w:val="both"/>
        <w:rPr>
          <w:sz w:val="24"/>
          <w:szCs w:val="24"/>
        </w:rPr>
      </w:pPr>
      <w:r w:rsidRPr="00D464EC">
        <w:rPr>
          <w:spacing w:val="2"/>
          <w:sz w:val="24"/>
          <w:szCs w:val="24"/>
        </w:rPr>
        <w:t>T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b</w:t>
      </w:r>
      <w:r w:rsidRPr="00D464EC">
        <w:rPr>
          <w:spacing w:val="5"/>
          <w:sz w:val="24"/>
          <w:szCs w:val="24"/>
        </w:rPr>
        <w:t>u</w:t>
      </w:r>
      <w:r w:rsidRPr="00D464EC">
        <w:rPr>
          <w:spacing w:val="-4"/>
          <w:sz w:val="24"/>
          <w:szCs w:val="24"/>
        </w:rPr>
        <w:t>l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5"/>
          <w:sz w:val="24"/>
          <w:szCs w:val="24"/>
        </w:rPr>
        <w:t>t</w:t>
      </w:r>
      <w:r w:rsidRPr="00D464EC">
        <w:rPr>
          <w:sz w:val="24"/>
          <w:szCs w:val="24"/>
        </w:rPr>
        <w:t>e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 xml:space="preserve"> 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a</w:t>
      </w:r>
      <w:r w:rsidRPr="00D464EC">
        <w:rPr>
          <w:spacing w:val="5"/>
          <w:sz w:val="24"/>
          <w:szCs w:val="24"/>
        </w:rPr>
        <w:t>d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 xml:space="preserve">gs </w:t>
      </w:r>
      <w:r w:rsidRPr="00D464EC">
        <w:rPr>
          <w:spacing w:val="4"/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d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6"/>
          <w:sz w:val="24"/>
          <w:szCs w:val="24"/>
        </w:rPr>
        <w:t>r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1"/>
          <w:sz w:val="24"/>
          <w:szCs w:val="24"/>
        </w:rPr>
        <w:t>f</w:t>
      </w:r>
      <w:r w:rsidRPr="00D464EC">
        <w:rPr>
          <w:sz w:val="24"/>
          <w:szCs w:val="24"/>
        </w:rPr>
        <w:t>y</w:t>
      </w:r>
      <w:r w:rsidRPr="00D464EC">
        <w:rPr>
          <w:spacing w:val="-7"/>
          <w:sz w:val="24"/>
          <w:szCs w:val="24"/>
        </w:rPr>
        <w:t xml:space="preserve"> </w:t>
      </w:r>
      <w:r w:rsidRPr="00D464EC">
        <w:rPr>
          <w:spacing w:val="4"/>
          <w:sz w:val="24"/>
          <w:szCs w:val="24"/>
        </w:rPr>
        <w:t>w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10"/>
          <w:sz w:val="24"/>
          <w:szCs w:val="24"/>
        </w:rPr>
        <w:t>t</w:t>
      </w:r>
      <w:r w:rsidRPr="00D464EC">
        <w:rPr>
          <w:sz w:val="24"/>
          <w:szCs w:val="24"/>
        </w:rPr>
        <w:t>h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4"/>
          <w:sz w:val="24"/>
          <w:szCs w:val="24"/>
        </w:rPr>
        <w:t>a</w:t>
      </w:r>
      <w:r w:rsidRPr="00D464EC">
        <w:rPr>
          <w:sz w:val="24"/>
          <w:szCs w:val="24"/>
        </w:rPr>
        <w:t>l</w:t>
      </w:r>
      <w:r w:rsidRPr="00D464EC">
        <w:rPr>
          <w:spacing w:val="-2"/>
          <w:sz w:val="24"/>
          <w:szCs w:val="24"/>
        </w:rPr>
        <w:t xml:space="preserve"> </w:t>
      </w:r>
      <w:r w:rsidRPr="00D464EC">
        <w:rPr>
          <w:sz w:val="24"/>
          <w:szCs w:val="24"/>
        </w:rPr>
        <w:t>v</w:t>
      </w:r>
      <w:r w:rsidRPr="00D464EC">
        <w:rPr>
          <w:spacing w:val="4"/>
          <w:sz w:val="24"/>
          <w:szCs w:val="24"/>
        </w:rPr>
        <w:t>a</w:t>
      </w:r>
      <w:r w:rsidRPr="00D464EC">
        <w:rPr>
          <w:spacing w:val="-9"/>
          <w:sz w:val="24"/>
          <w:szCs w:val="24"/>
        </w:rPr>
        <w:t>l</w:t>
      </w:r>
      <w:r w:rsidRPr="00D464EC">
        <w:rPr>
          <w:sz w:val="24"/>
          <w:szCs w:val="24"/>
        </w:rPr>
        <w:t>u</w:t>
      </w:r>
      <w:r w:rsidRPr="00D464EC">
        <w:rPr>
          <w:spacing w:val="4"/>
          <w:sz w:val="24"/>
          <w:szCs w:val="24"/>
        </w:rPr>
        <w:t>e</w:t>
      </w:r>
      <w:r w:rsidRPr="00D464EC">
        <w:rPr>
          <w:spacing w:val="-2"/>
          <w:sz w:val="24"/>
          <w:szCs w:val="24"/>
        </w:rPr>
        <w:t>s</w:t>
      </w:r>
      <w:r w:rsidRPr="00D464EC">
        <w:rPr>
          <w:sz w:val="24"/>
          <w:szCs w:val="24"/>
        </w:rPr>
        <w:t>.</w:t>
      </w:r>
    </w:p>
    <w:p w14:paraId="0B14A643" w14:textId="77777777" w:rsidR="00FF344A" w:rsidRDefault="00FE1D90" w:rsidP="00383D0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 w14:paraId="6F2792E5" w14:textId="08BB0DFF" w:rsidR="00383D09" w:rsidRDefault="00FE1D90" w:rsidP="00383D0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383D09" w:rsidRPr="00383D09">
        <w:rPr>
          <w:b/>
          <w:bCs/>
          <w:sz w:val="24"/>
          <w:szCs w:val="24"/>
        </w:rPr>
        <w:t>Model Graph:</w:t>
      </w:r>
    </w:p>
    <w:p w14:paraId="3359B32A" w14:textId="6CD30CAF" w:rsidR="00DE1743" w:rsidRDefault="00DE1743" w:rsidP="00DE1743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9A77E1" wp14:editId="144C7F88">
            <wp:extent cx="2324100" cy="2127250"/>
            <wp:effectExtent l="0" t="0" r="0" b="0"/>
            <wp:docPr id="37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E387" w14:textId="5EFF11FB" w:rsidR="004C63EA" w:rsidRDefault="004C63EA" w:rsidP="004C63EA">
      <w:pPr>
        <w:ind w:left="700"/>
        <w:jc w:val="center"/>
        <w:rPr>
          <w:sz w:val="24"/>
          <w:szCs w:val="24"/>
        </w:rPr>
      </w:pPr>
      <w:r w:rsidRPr="001B7A56">
        <w:rPr>
          <w:sz w:val="24"/>
          <w:szCs w:val="24"/>
        </w:rPr>
        <w:t>Fig. 2.</w:t>
      </w:r>
      <w:r>
        <w:rPr>
          <w:sz w:val="24"/>
          <w:szCs w:val="24"/>
        </w:rPr>
        <w:t>4 Model Graph for Non-</w:t>
      </w:r>
      <w:r w:rsidR="007074F0">
        <w:rPr>
          <w:sz w:val="24"/>
          <w:szCs w:val="24"/>
        </w:rPr>
        <w:t>i</w:t>
      </w:r>
      <w:r>
        <w:rPr>
          <w:sz w:val="24"/>
          <w:szCs w:val="24"/>
        </w:rPr>
        <w:t>nverting Operational Amplifier</w:t>
      </w:r>
    </w:p>
    <w:p w14:paraId="7A61C3F0" w14:textId="799EF1F5" w:rsidR="00BE2A9E" w:rsidRDefault="00BC387F" w:rsidP="004C63EA">
      <w:pPr>
        <w:ind w:left="7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B52C27" wp14:editId="7E6BC096">
            <wp:extent cx="3530600" cy="2036507"/>
            <wp:effectExtent l="0" t="0" r="0" b="1905"/>
            <wp:docPr id="3510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4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9430" cy="20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3EF7" w14:textId="3322036A" w:rsidR="005A634E" w:rsidRPr="00D145DE" w:rsidRDefault="00496CDB" w:rsidP="00D145DE">
      <w:pPr>
        <w:spacing w:before="62" w:line="360" w:lineRule="auto"/>
        <w:rPr>
          <w:sz w:val="24"/>
          <w:szCs w:val="24"/>
        </w:rPr>
      </w:pPr>
      <w:r>
        <w:rPr>
          <w:b/>
          <w:spacing w:val="-11"/>
          <w:sz w:val="28"/>
          <w:szCs w:val="28"/>
        </w:rPr>
        <w:t xml:space="preserve"> </w:t>
      </w:r>
      <w:r w:rsidR="00FE1D90" w:rsidRPr="00D145DE">
        <w:rPr>
          <w:b/>
          <w:spacing w:val="-11"/>
          <w:sz w:val="24"/>
          <w:szCs w:val="24"/>
        </w:rPr>
        <w:t xml:space="preserve">iii). </w:t>
      </w:r>
      <w:r w:rsidRPr="00D145DE">
        <w:rPr>
          <w:b/>
          <w:sz w:val="24"/>
          <w:szCs w:val="24"/>
        </w:rPr>
        <w:t>V</w:t>
      </w:r>
      <w:r w:rsidRPr="00D145DE">
        <w:rPr>
          <w:b/>
          <w:spacing w:val="4"/>
          <w:sz w:val="24"/>
          <w:szCs w:val="24"/>
        </w:rPr>
        <w:t>o</w:t>
      </w:r>
      <w:r w:rsidRPr="00D145DE">
        <w:rPr>
          <w:b/>
          <w:spacing w:val="-4"/>
          <w:sz w:val="24"/>
          <w:szCs w:val="24"/>
        </w:rPr>
        <w:t>l</w:t>
      </w:r>
      <w:r w:rsidRPr="00D145DE">
        <w:rPr>
          <w:b/>
          <w:spacing w:val="1"/>
          <w:sz w:val="24"/>
          <w:szCs w:val="24"/>
        </w:rPr>
        <w:t>t</w:t>
      </w:r>
      <w:r w:rsidRPr="00D145DE">
        <w:rPr>
          <w:b/>
          <w:sz w:val="24"/>
          <w:szCs w:val="24"/>
        </w:rPr>
        <w:t>age</w:t>
      </w:r>
      <w:r w:rsidRPr="00D145DE">
        <w:rPr>
          <w:b/>
          <w:spacing w:val="1"/>
          <w:sz w:val="24"/>
          <w:szCs w:val="24"/>
        </w:rPr>
        <w:t xml:space="preserve"> </w:t>
      </w:r>
      <w:r w:rsidR="00D145DE">
        <w:rPr>
          <w:b/>
          <w:spacing w:val="-3"/>
          <w:sz w:val="24"/>
          <w:szCs w:val="24"/>
        </w:rPr>
        <w:t>F</w:t>
      </w:r>
      <w:r w:rsidRPr="00D145DE">
        <w:rPr>
          <w:b/>
          <w:spacing w:val="5"/>
          <w:sz w:val="24"/>
          <w:szCs w:val="24"/>
        </w:rPr>
        <w:t>o</w:t>
      </w:r>
      <w:r w:rsidRPr="00D145DE">
        <w:rPr>
          <w:b/>
          <w:sz w:val="24"/>
          <w:szCs w:val="24"/>
        </w:rPr>
        <w:t>l</w:t>
      </w:r>
      <w:r w:rsidRPr="00D145DE">
        <w:rPr>
          <w:b/>
          <w:spacing w:val="-4"/>
          <w:sz w:val="24"/>
          <w:szCs w:val="24"/>
        </w:rPr>
        <w:t>l</w:t>
      </w:r>
      <w:r w:rsidRPr="00D145DE">
        <w:rPr>
          <w:b/>
          <w:sz w:val="24"/>
          <w:szCs w:val="24"/>
        </w:rPr>
        <w:t>ow</w:t>
      </w:r>
      <w:r w:rsidRPr="00D145DE">
        <w:rPr>
          <w:b/>
          <w:spacing w:val="3"/>
          <w:sz w:val="24"/>
          <w:szCs w:val="24"/>
        </w:rPr>
        <w:t>e</w:t>
      </w:r>
      <w:r w:rsidRPr="00D145DE">
        <w:rPr>
          <w:b/>
          <w:spacing w:val="-6"/>
          <w:sz w:val="24"/>
          <w:szCs w:val="24"/>
        </w:rPr>
        <w:t>r</w:t>
      </w:r>
    </w:p>
    <w:p w14:paraId="377E9710" w14:textId="0FF6AE16" w:rsidR="005A634E" w:rsidRPr="00D145DE" w:rsidRDefault="00D145DE" w:rsidP="00D145DE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496CDB" w:rsidRPr="00D145DE">
        <w:rPr>
          <w:b/>
          <w:sz w:val="24"/>
          <w:szCs w:val="24"/>
        </w:rPr>
        <w:t>C</w:t>
      </w:r>
      <w:r w:rsidR="00670C13" w:rsidRPr="00D145DE">
        <w:rPr>
          <w:b/>
          <w:spacing w:val="3"/>
          <w:sz w:val="24"/>
          <w:szCs w:val="24"/>
        </w:rPr>
        <w:t>i</w:t>
      </w:r>
      <w:r w:rsidR="00670C13" w:rsidRPr="00D145DE">
        <w:rPr>
          <w:b/>
          <w:sz w:val="24"/>
          <w:szCs w:val="24"/>
        </w:rPr>
        <w:t>r</w:t>
      </w:r>
      <w:r w:rsidR="00670C13" w:rsidRPr="00D145DE">
        <w:rPr>
          <w:b/>
          <w:spacing w:val="1"/>
          <w:sz w:val="24"/>
          <w:szCs w:val="24"/>
        </w:rPr>
        <w:t>c</w:t>
      </w:r>
      <w:r w:rsidR="00670C13" w:rsidRPr="00D145DE">
        <w:rPr>
          <w:b/>
          <w:sz w:val="24"/>
          <w:szCs w:val="24"/>
        </w:rPr>
        <w:t>u</w:t>
      </w:r>
      <w:r w:rsidR="00670C13" w:rsidRPr="00D145DE">
        <w:rPr>
          <w:b/>
          <w:spacing w:val="2"/>
          <w:sz w:val="24"/>
          <w:szCs w:val="24"/>
        </w:rPr>
        <w:t>i</w:t>
      </w:r>
      <w:r w:rsidR="00670C13" w:rsidRPr="00D145DE">
        <w:rPr>
          <w:b/>
          <w:sz w:val="24"/>
          <w:szCs w:val="24"/>
        </w:rPr>
        <w:t xml:space="preserve">t </w:t>
      </w:r>
      <w:r>
        <w:rPr>
          <w:b/>
          <w:sz w:val="24"/>
          <w:szCs w:val="24"/>
        </w:rPr>
        <w:t>D</w:t>
      </w:r>
      <w:r w:rsidR="00670C13" w:rsidRPr="00D145DE">
        <w:rPr>
          <w:b/>
          <w:spacing w:val="3"/>
          <w:sz w:val="24"/>
          <w:szCs w:val="24"/>
        </w:rPr>
        <w:t>i</w:t>
      </w:r>
      <w:r w:rsidR="00670C13" w:rsidRPr="00D145DE">
        <w:rPr>
          <w:b/>
          <w:sz w:val="24"/>
          <w:szCs w:val="24"/>
        </w:rPr>
        <w:t>agr</w:t>
      </w:r>
      <w:r w:rsidR="00670C13" w:rsidRPr="00D145DE">
        <w:rPr>
          <w:b/>
          <w:spacing w:val="1"/>
          <w:sz w:val="24"/>
          <w:szCs w:val="24"/>
        </w:rPr>
        <w:t>a</w:t>
      </w:r>
      <w:r w:rsidR="00670C13" w:rsidRPr="00D145DE">
        <w:rPr>
          <w:b/>
          <w:spacing w:val="6"/>
          <w:sz w:val="24"/>
          <w:szCs w:val="24"/>
        </w:rPr>
        <w:t>m</w:t>
      </w:r>
      <w:r w:rsidR="00496CDB" w:rsidRPr="00D145DE">
        <w:rPr>
          <w:b/>
          <w:sz w:val="24"/>
          <w:szCs w:val="24"/>
        </w:rPr>
        <w:t>:</w:t>
      </w:r>
    </w:p>
    <w:p w14:paraId="0E76158F" w14:textId="77777777" w:rsidR="005A634E" w:rsidRDefault="005A634E">
      <w:pPr>
        <w:spacing w:line="200" w:lineRule="exact"/>
      </w:pPr>
    </w:p>
    <w:p w14:paraId="01200CF3" w14:textId="2BF6BC1F" w:rsidR="005A634E" w:rsidRDefault="000876C4" w:rsidP="00D145DE">
      <w:pPr>
        <w:ind w:left="250"/>
        <w:jc w:val="center"/>
      </w:pPr>
      <w:r>
        <w:rPr>
          <w:noProof/>
        </w:rPr>
        <w:drawing>
          <wp:inline distT="0" distB="0" distL="0" distR="0" wp14:anchorId="2CFBB432" wp14:editId="514B9F42">
            <wp:extent cx="2679700" cy="1164094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58" cy="117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6D55" w14:textId="483F7508" w:rsidR="003143EA" w:rsidRDefault="006A6A91" w:rsidP="006A6A91">
      <w:pPr>
        <w:ind w:left="70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w:r w:rsidR="003143EA" w:rsidRPr="001B7A56">
        <w:rPr>
          <w:sz w:val="24"/>
          <w:szCs w:val="24"/>
        </w:rPr>
        <w:t>Fig. 2.</w:t>
      </w:r>
      <w:r w:rsidR="003143EA">
        <w:rPr>
          <w:sz w:val="24"/>
          <w:szCs w:val="24"/>
        </w:rPr>
        <w:t>5</w:t>
      </w:r>
      <w:r w:rsidR="003143EA" w:rsidRPr="001B7A56">
        <w:rPr>
          <w:sz w:val="24"/>
          <w:szCs w:val="24"/>
        </w:rPr>
        <w:t xml:space="preserve"> </w:t>
      </w:r>
      <w:r w:rsidR="003143EA">
        <w:rPr>
          <w:sz w:val="24"/>
          <w:szCs w:val="24"/>
        </w:rPr>
        <w:t xml:space="preserve">Circuit Diagram </w:t>
      </w:r>
      <w:r w:rsidR="00D45675">
        <w:rPr>
          <w:sz w:val="24"/>
          <w:szCs w:val="24"/>
        </w:rPr>
        <w:t>of</w:t>
      </w:r>
      <w:r w:rsidR="003143EA">
        <w:rPr>
          <w:sz w:val="24"/>
          <w:szCs w:val="24"/>
        </w:rPr>
        <w:t xml:space="preserve"> Voltage Follower</w:t>
      </w:r>
    </w:p>
    <w:p w14:paraId="459D7FF9" w14:textId="77777777" w:rsidR="005A634E" w:rsidRDefault="005A634E" w:rsidP="003143EA">
      <w:pPr>
        <w:spacing w:before="3" w:line="160" w:lineRule="exact"/>
        <w:jc w:val="center"/>
        <w:rPr>
          <w:sz w:val="16"/>
          <w:szCs w:val="16"/>
        </w:rPr>
      </w:pPr>
    </w:p>
    <w:p w14:paraId="1E3002CD" w14:textId="6F2D3EE0" w:rsidR="005A634E" w:rsidRPr="00786AD9" w:rsidRDefault="00786AD9">
      <w:pPr>
        <w:spacing w:line="200" w:lineRule="exact"/>
        <w:rPr>
          <w:sz w:val="24"/>
          <w:szCs w:val="24"/>
        </w:rPr>
      </w:pPr>
      <w:r>
        <w:t xml:space="preserve">                     </w:t>
      </w:r>
      <w:r w:rsidRPr="00786AD9">
        <w:rPr>
          <w:sz w:val="24"/>
          <w:szCs w:val="24"/>
        </w:rPr>
        <w:t>V</w:t>
      </w:r>
      <w:r w:rsidR="003A3FAF" w:rsidRPr="003A3FAF">
        <w:rPr>
          <w:sz w:val="24"/>
          <w:szCs w:val="24"/>
          <w:vertAlign w:val="subscript"/>
        </w:rPr>
        <w:t>O</w:t>
      </w:r>
      <w:r w:rsidRPr="00786AD9">
        <w:rPr>
          <w:sz w:val="24"/>
          <w:szCs w:val="24"/>
        </w:rPr>
        <w:t xml:space="preserve"> = V</w:t>
      </w:r>
      <w:r w:rsidRPr="003A3FAF">
        <w:rPr>
          <w:sz w:val="24"/>
          <w:szCs w:val="24"/>
          <w:vertAlign w:val="subscript"/>
        </w:rPr>
        <w:t>in</w:t>
      </w:r>
    </w:p>
    <w:p w14:paraId="32E8316A" w14:textId="46498B8E" w:rsidR="005A634E" w:rsidRDefault="00C14DF5">
      <w:pPr>
        <w:spacing w:line="200" w:lineRule="exact"/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4C70C599" wp14:editId="427B554B">
            <wp:simplePos x="0" y="0"/>
            <wp:positionH relativeFrom="margin">
              <wp:posOffset>1641475</wp:posOffset>
            </wp:positionH>
            <wp:positionV relativeFrom="paragraph">
              <wp:posOffset>50800</wp:posOffset>
            </wp:positionV>
            <wp:extent cx="3060700" cy="2005286"/>
            <wp:effectExtent l="0" t="0" r="6350" b="0"/>
            <wp:wrapSquare wrapText="bothSides"/>
            <wp:docPr id="18571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931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05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C792A" w14:textId="579C396F" w:rsidR="005A634E" w:rsidRDefault="005A634E">
      <w:pPr>
        <w:spacing w:line="200" w:lineRule="exact"/>
      </w:pPr>
    </w:p>
    <w:p w14:paraId="5D420C9B" w14:textId="4ED6136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351D05EC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7C1D45AC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4009953D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3B1FB65B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7DF0C3F6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010E4260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119FC431" w14:textId="77777777" w:rsidR="00C14DF5" w:rsidRDefault="00C14DF5" w:rsidP="00612C42">
      <w:pPr>
        <w:spacing w:line="360" w:lineRule="auto"/>
        <w:ind w:left="220"/>
        <w:jc w:val="both"/>
        <w:rPr>
          <w:b/>
          <w:spacing w:val="3"/>
          <w:sz w:val="24"/>
          <w:szCs w:val="24"/>
        </w:rPr>
      </w:pPr>
    </w:p>
    <w:p w14:paraId="298108F1" w14:textId="1B150CFB" w:rsidR="005A634E" w:rsidRPr="00670C13" w:rsidRDefault="00496CDB" w:rsidP="00612C42">
      <w:pPr>
        <w:spacing w:line="360" w:lineRule="auto"/>
        <w:ind w:left="220"/>
        <w:jc w:val="both"/>
        <w:rPr>
          <w:sz w:val="24"/>
          <w:szCs w:val="24"/>
        </w:rPr>
      </w:pPr>
      <w:r w:rsidRPr="00670C13">
        <w:rPr>
          <w:b/>
          <w:spacing w:val="3"/>
          <w:sz w:val="24"/>
          <w:szCs w:val="24"/>
        </w:rPr>
        <w:lastRenderedPageBreak/>
        <w:t>P</w:t>
      </w:r>
      <w:r w:rsidR="00670C13" w:rsidRPr="00670C13">
        <w:rPr>
          <w:b/>
          <w:sz w:val="24"/>
          <w:szCs w:val="24"/>
        </w:rPr>
        <w:t>roc</w:t>
      </w:r>
      <w:r w:rsidR="00670C13" w:rsidRPr="00670C13">
        <w:rPr>
          <w:b/>
          <w:spacing w:val="2"/>
          <w:sz w:val="24"/>
          <w:szCs w:val="24"/>
        </w:rPr>
        <w:t>e</w:t>
      </w:r>
      <w:r w:rsidR="00670C13" w:rsidRPr="00670C13">
        <w:rPr>
          <w:b/>
          <w:sz w:val="24"/>
          <w:szCs w:val="24"/>
        </w:rPr>
        <w:t>d</w:t>
      </w:r>
      <w:r w:rsidR="00670C13" w:rsidRPr="00670C13">
        <w:rPr>
          <w:b/>
          <w:spacing w:val="1"/>
          <w:sz w:val="24"/>
          <w:szCs w:val="24"/>
        </w:rPr>
        <w:t>u</w:t>
      </w:r>
      <w:r w:rsidR="00670C13" w:rsidRPr="00670C13">
        <w:rPr>
          <w:b/>
          <w:sz w:val="24"/>
          <w:szCs w:val="24"/>
        </w:rPr>
        <w:t>r</w:t>
      </w:r>
      <w:r w:rsidR="00670C13" w:rsidRPr="00670C13">
        <w:rPr>
          <w:b/>
          <w:spacing w:val="2"/>
          <w:sz w:val="24"/>
          <w:szCs w:val="24"/>
        </w:rPr>
        <w:t>e</w:t>
      </w:r>
      <w:r w:rsidRPr="00670C13">
        <w:rPr>
          <w:b/>
          <w:sz w:val="24"/>
          <w:szCs w:val="24"/>
        </w:rPr>
        <w:t>:</w:t>
      </w:r>
    </w:p>
    <w:p w14:paraId="0CD385A0" w14:textId="77777777" w:rsidR="00FF344A" w:rsidRDefault="00496CDB" w:rsidP="00612C42">
      <w:pPr>
        <w:pStyle w:val="ListParagraph"/>
        <w:numPr>
          <w:ilvl w:val="0"/>
          <w:numId w:val="9"/>
        </w:numPr>
        <w:spacing w:line="360" w:lineRule="auto"/>
        <w:ind w:right="-138"/>
        <w:jc w:val="both"/>
        <w:rPr>
          <w:sz w:val="24"/>
          <w:szCs w:val="24"/>
        </w:rPr>
      </w:pPr>
      <w:r w:rsidRPr="00FF344A">
        <w:rPr>
          <w:spacing w:val="-2"/>
          <w:sz w:val="24"/>
          <w:szCs w:val="24"/>
        </w:rPr>
        <w:t>M</w:t>
      </w:r>
      <w:r w:rsidRPr="00FF344A">
        <w:rPr>
          <w:spacing w:val="-1"/>
          <w:sz w:val="24"/>
          <w:szCs w:val="24"/>
        </w:rPr>
        <w:t>a</w:t>
      </w:r>
      <w:r w:rsidRPr="00FF344A">
        <w:rPr>
          <w:sz w:val="24"/>
          <w:szCs w:val="24"/>
        </w:rPr>
        <w:t>ke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-1"/>
          <w:sz w:val="24"/>
          <w:szCs w:val="24"/>
        </w:rPr>
        <w:t>c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n</w:t>
      </w:r>
      <w:r w:rsidRPr="00FF344A">
        <w:rPr>
          <w:spacing w:val="-5"/>
          <w:sz w:val="24"/>
          <w:szCs w:val="24"/>
        </w:rPr>
        <w:t>n</w:t>
      </w:r>
      <w:r w:rsidRPr="00FF344A">
        <w:rPr>
          <w:spacing w:val="-1"/>
          <w:sz w:val="24"/>
          <w:szCs w:val="24"/>
        </w:rPr>
        <w:t>ec</w:t>
      </w:r>
      <w:r w:rsidRPr="00FF344A">
        <w:rPr>
          <w:spacing w:val="10"/>
          <w:sz w:val="24"/>
          <w:szCs w:val="24"/>
        </w:rPr>
        <w:t>t</w:t>
      </w:r>
      <w:r w:rsidRPr="00FF344A">
        <w:rPr>
          <w:spacing w:val="-9"/>
          <w:sz w:val="24"/>
          <w:szCs w:val="24"/>
        </w:rPr>
        <w:t>i</w:t>
      </w:r>
      <w:r w:rsidRPr="00FF344A">
        <w:rPr>
          <w:spacing w:val="5"/>
          <w:sz w:val="24"/>
          <w:szCs w:val="24"/>
        </w:rPr>
        <w:t>o</w:t>
      </w:r>
      <w:r w:rsidRPr="00FF344A">
        <w:rPr>
          <w:spacing w:val="-5"/>
          <w:sz w:val="24"/>
          <w:szCs w:val="24"/>
        </w:rPr>
        <w:t>n</w:t>
      </w:r>
      <w:r w:rsidRPr="00FF344A">
        <w:rPr>
          <w:sz w:val="24"/>
          <w:szCs w:val="24"/>
        </w:rPr>
        <w:t xml:space="preserve">s </w:t>
      </w:r>
      <w:r w:rsidRPr="00FF344A">
        <w:rPr>
          <w:spacing w:val="-1"/>
          <w:sz w:val="24"/>
          <w:szCs w:val="24"/>
        </w:rPr>
        <w:t>a</w:t>
      </w:r>
      <w:r w:rsidRPr="00FF344A">
        <w:rPr>
          <w:sz w:val="24"/>
          <w:szCs w:val="24"/>
        </w:rPr>
        <w:t xml:space="preserve">s </w:t>
      </w:r>
      <w:r w:rsidRPr="00FF344A">
        <w:rPr>
          <w:spacing w:val="5"/>
          <w:sz w:val="24"/>
          <w:szCs w:val="24"/>
        </w:rPr>
        <w:t>g</w:t>
      </w:r>
      <w:r w:rsidRPr="00FF344A">
        <w:rPr>
          <w:spacing w:val="-4"/>
          <w:sz w:val="24"/>
          <w:szCs w:val="24"/>
        </w:rPr>
        <w:t>i</w:t>
      </w:r>
      <w:r w:rsidRPr="00FF344A">
        <w:rPr>
          <w:sz w:val="24"/>
          <w:szCs w:val="24"/>
        </w:rPr>
        <w:t>v</w:t>
      </w:r>
      <w:r w:rsidRPr="00FF344A">
        <w:rPr>
          <w:spacing w:val="4"/>
          <w:sz w:val="24"/>
          <w:szCs w:val="24"/>
        </w:rPr>
        <w:t>e</w:t>
      </w:r>
      <w:r w:rsidRPr="00FF344A">
        <w:rPr>
          <w:sz w:val="24"/>
          <w:szCs w:val="24"/>
        </w:rPr>
        <w:t>n</w:t>
      </w:r>
      <w:r w:rsidRPr="00FF344A">
        <w:rPr>
          <w:spacing w:val="2"/>
          <w:sz w:val="24"/>
          <w:szCs w:val="24"/>
        </w:rPr>
        <w:t xml:space="preserve"> </w:t>
      </w:r>
      <w:r w:rsidRPr="00FF344A">
        <w:rPr>
          <w:spacing w:val="-4"/>
          <w:sz w:val="24"/>
          <w:szCs w:val="24"/>
        </w:rPr>
        <w:t>i</w:t>
      </w:r>
      <w:r w:rsidRPr="00FF344A">
        <w:rPr>
          <w:sz w:val="24"/>
          <w:szCs w:val="24"/>
        </w:rPr>
        <w:t>n</w:t>
      </w:r>
      <w:r w:rsidRPr="00FF344A">
        <w:rPr>
          <w:spacing w:val="2"/>
          <w:sz w:val="24"/>
          <w:szCs w:val="24"/>
        </w:rPr>
        <w:t xml:space="preserve"> </w:t>
      </w:r>
      <w:r w:rsidR="00DB37D0" w:rsidRPr="00FF344A">
        <w:rPr>
          <w:spacing w:val="2"/>
          <w:sz w:val="24"/>
          <w:szCs w:val="24"/>
        </w:rPr>
        <w:t>Fig. 2.5</w:t>
      </w:r>
      <w:r w:rsidRPr="00FF344A">
        <w:rPr>
          <w:spacing w:val="6"/>
          <w:sz w:val="24"/>
          <w:szCs w:val="24"/>
        </w:rPr>
        <w:t xml:space="preserve"> </w:t>
      </w:r>
      <w:r w:rsidRPr="00FF344A">
        <w:rPr>
          <w:spacing w:val="-8"/>
          <w:sz w:val="24"/>
          <w:szCs w:val="24"/>
        </w:rPr>
        <w:t>f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r</w:t>
      </w:r>
      <w:r w:rsidRPr="00FF344A">
        <w:rPr>
          <w:spacing w:val="4"/>
          <w:sz w:val="24"/>
          <w:szCs w:val="24"/>
        </w:rPr>
        <w:t xml:space="preserve"> </w:t>
      </w:r>
      <w:r w:rsidRPr="00FF344A">
        <w:rPr>
          <w:spacing w:val="-5"/>
          <w:sz w:val="24"/>
          <w:szCs w:val="24"/>
        </w:rPr>
        <w:t>v</w:t>
      </w:r>
      <w:r w:rsidRPr="00FF344A">
        <w:rPr>
          <w:spacing w:val="5"/>
          <w:sz w:val="24"/>
          <w:szCs w:val="24"/>
        </w:rPr>
        <w:t>o</w:t>
      </w:r>
      <w:r w:rsidRPr="00FF344A">
        <w:rPr>
          <w:spacing w:val="-9"/>
          <w:sz w:val="24"/>
          <w:szCs w:val="24"/>
        </w:rPr>
        <w:t>l</w:t>
      </w:r>
      <w:r w:rsidRPr="00FF344A">
        <w:rPr>
          <w:spacing w:val="5"/>
          <w:sz w:val="24"/>
          <w:szCs w:val="24"/>
        </w:rPr>
        <w:t>t</w:t>
      </w:r>
      <w:r w:rsidRPr="00FF344A">
        <w:rPr>
          <w:spacing w:val="-1"/>
          <w:sz w:val="24"/>
          <w:szCs w:val="24"/>
        </w:rPr>
        <w:t>a</w:t>
      </w:r>
      <w:r w:rsidRPr="00FF344A">
        <w:rPr>
          <w:sz w:val="24"/>
          <w:szCs w:val="24"/>
        </w:rPr>
        <w:t>ge</w:t>
      </w:r>
      <w:r w:rsidRPr="00FF344A">
        <w:rPr>
          <w:spacing w:val="6"/>
          <w:sz w:val="24"/>
          <w:szCs w:val="24"/>
        </w:rPr>
        <w:t xml:space="preserve"> </w:t>
      </w:r>
      <w:r w:rsidRPr="00FF344A">
        <w:rPr>
          <w:spacing w:val="-8"/>
          <w:sz w:val="24"/>
          <w:szCs w:val="24"/>
        </w:rPr>
        <w:t>f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l</w:t>
      </w:r>
      <w:r w:rsidRPr="00FF344A">
        <w:rPr>
          <w:spacing w:val="-9"/>
          <w:sz w:val="24"/>
          <w:szCs w:val="24"/>
        </w:rPr>
        <w:t>l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w</w:t>
      </w:r>
      <w:r w:rsidRPr="00FF344A">
        <w:rPr>
          <w:spacing w:val="-1"/>
          <w:sz w:val="24"/>
          <w:szCs w:val="24"/>
        </w:rPr>
        <w:t>e</w:t>
      </w:r>
      <w:r w:rsidRPr="00FF344A">
        <w:rPr>
          <w:spacing w:val="1"/>
          <w:sz w:val="24"/>
          <w:szCs w:val="24"/>
        </w:rPr>
        <w:t>r</w:t>
      </w:r>
      <w:r w:rsidRPr="00FF344A">
        <w:rPr>
          <w:sz w:val="24"/>
          <w:szCs w:val="24"/>
        </w:rPr>
        <w:t>.</w:t>
      </w:r>
    </w:p>
    <w:p w14:paraId="0D20C68B" w14:textId="0D433C44" w:rsidR="005A634E" w:rsidRPr="00FF344A" w:rsidRDefault="00496CDB" w:rsidP="00612C42">
      <w:pPr>
        <w:pStyle w:val="ListParagraph"/>
        <w:numPr>
          <w:ilvl w:val="0"/>
          <w:numId w:val="9"/>
        </w:numPr>
        <w:spacing w:line="360" w:lineRule="auto"/>
        <w:ind w:right="-138"/>
        <w:jc w:val="both"/>
        <w:rPr>
          <w:sz w:val="24"/>
          <w:szCs w:val="24"/>
        </w:rPr>
      </w:pPr>
      <w:r w:rsidRPr="00FF344A">
        <w:rPr>
          <w:spacing w:val="4"/>
          <w:sz w:val="24"/>
          <w:szCs w:val="24"/>
        </w:rPr>
        <w:t>G</w:t>
      </w:r>
      <w:r w:rsidRPr="00FF344A">
        <w:rPr>
          <w:spacing w:val="-4"/>
          <w:sz w:val="24"/>
          <w:szCs w:val="24"/>
        </w:rPr>
        <w:t>i</w:t>
      </w:r>
      <w:r w:rsidRPr="00FF344A">
        <w:rPr>
          <w:spacing w:val="-5"/>
          <w:sz w:val="24"/>
          <w:szCs w:val="24"/>
        </w:rPr>
        <w:t>v</w:t>
      </w:r>
      <w:r w:rsidRPr="00FF344A">
        <w:rPr>
          <w:sz w:val="24"/>
          <w:szCs w:val="24"/>
        </w:rPr>
        <w:t>e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2"/>
          <w:sz w:val="24"/>
          <w:szCs w:val="24"/>
        </w:rPr>
        <w:t>s</w:t>
      </w:r>
      <w:r w:rsidRPr="00FF344A">
        <w:rPr>
          <w:spacing w:val="-4"/>
          <w:sz w:val="24"/>
          <w:szCs w:val="24"/>
        </w:rPr>
        <w:t>i</w:t>
      </w:r>
      <w:r w:rsidRPr="00FF344A">
        <w:rPr>
          <w:sz w:val="24"/>
          <w:szCs w:val="24"/>
        </w:rPr>
        <w:t>n</w:t>
      </w:r>
      <w:r w:rsidRPr="00FF344A">
        <w:rPr>
          <w:spacing w:val="-1"/>
          <w:sz w:val="24"/>
          <w:szCs w:val="24"/>
        </w:rPr>
        <w:t>e</w:t>
      </w:r>
      <w:r w:rsidRPr="00FF344A">
        <w:rPr>
          <w:sz w:val="24"/>
          <w:szCs w:val="24"/>
        </w:rPr>
        <w:t>w</w:t>
      </w:r>
      <w:r w:rsidRPr="00FF344A">
        <w:rPr>
          <w:spacing w:val="3"/>
          <w:sz w:val="24"/>
          <w:szCs w:val="24"/>
        </w:rPr>
        <w:t>a</w:t>
      </w:r>
      <w:r w:rsidRPr="00FF344A">
        <w:rPr>
          <w:sz w:val="24"/>
          <w:szCs w:val="24"/>
        </w:rPr>
        <w:t>ve</w:t>
      </w:r>
      <w:r w:rsidRPr="00FF344A">
        <w:rPr>
          <w:spacing w:val="8"/>
          <w:sz w:val="24"/>
          <w:szCs w:val="24"/>
        </w:rPr>
        <w:t xml:space="preserve"> </w:t>
      </w:r>
      <w:r w:rsidRPr="00FF344A">
        <w:rPr>
          <w:spacing w:val="-4"/>
          <w:sz w:val="24"/>
          <w:szCs w:val="24"/>
        </w:rPr>
        <w:t>i</w:t>
      </w:r>
      <w:r w:rsidRPr="00FF344A">
        <w:rPr>
          <w:spacing w:val="-5"/>
          <w:sz w:val="24"/>
          <w:szCs w:val="24"/>
        </w:rPr>
        <w:t>n</w:t>
      </w:r>
      <w:r w:rsidRPr="00FF344A">
        <w:rPr>
          <w:sz w:val="24"/>
          <w:szCs w:val="24"/>
        </w:rPr>
        <w:t>put</w:t>
      </w:r>
      <w:r w:rsidRPr="00FF344A">
        <w:rPr>
          <w:spacing w:val="3"/>
          <w:sz w:val="24"/>
          <w:szCs w:val="24"/>
        </w:rPr>
        <w:t xml:space="preserve"> 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f</w:t>
      </w:r>
      <w:r w:rsidRPr="00FF344A">
        <w:rPr>
          <w:spacing w:val="-6"/>
          <w:sz w:val="24"/>
          <w:szCs w:val="24"/>
        </w:rPr>
        <w:t xml:space="preserve"> </w:t>
      </w:r>
      <w:r w:rsidRPr="00FF344A">
        <w:rPr>
          <w:spacing w:val="1"/>
          <w:sz w:val="24"/>
          <w:szCs w:val="24"/>
        </w:rPr>
        <w:t>V</w:t>
      </w:r>
      <w:r w:rsidRPr="00FF344A">
        <w:rPr>
          <w:position w:val="-4"/>
        </w:rPr>
        <w:t>i</w:t>
      </w:r>
      <w:r w:rsidRPr="00FF344A">
        <w:rPr>
          <w:spacing w:val="15"/>
          <w:position w:val="-4"/>
        </w:rPr>
        <w:t xml:space="preserve"> </w:t>
      </w:r>
      <w:r w:rsidRPr="00FF344A">
        <w:rPr>
          <w:spacing w:val="-5"/>
          <w:sz w:val="24"/>
          <w:szCs w:val="24"/>
        </w:rPr>
        <w:t>v</w:t>
      </w:r>
      <w:r w:rsidRPr="00FF344A">
        <w:rPr>
          <w:spacing w:val="9"/>
          <w:sz w:val="24"/>
          <w:szCs w:val="24"/>
        </w:rPr>
        <w:t>o</w:t>
      </w:r>
      <w:r w:rsidRPr="00FF344A">
        <w:rPr>
          <w:spacing w:val="-9"/>
          <w:sz w:val="24"/>
          <w:szCs w:val="24"/>
        </w:rPr>
        <w:t>l</w:t>
      </w:r>
      <w:r w:rsidRPr="00FF344A">
        <w:rPr>
          <w:spacing w:val="5"/>
          <w:sz w:val="24"/>
          <w:szCs w:val="24"/>
        </w:rPr>
        <w:t>t</w:t>
      </w:r>
      <w:r w:rsidRPr="00FF344A">
        <w:rPr>
          <w:sz w:val="24"/>
          <w:szCs w:val="24"/>
        </w:rPr>
        <w:t>s u</w:t>
      </w:r>
      <w:r w:rsidRPr="00FF344A">
        <w:rPr>
          <w:spacing w:val="2"/>
          <w:sz w:val="24"/>
          <w:szCs w:val="24"/>
        </w:rPr>
        <w:t>s</w:t>
      </w:r>
      <w:r w:rsidRPr="00FF344A">
        <w:rPr>
          <w:spacing w:val="-4"/>
          <w:sz w:val="24"/>
          <w:szCs w:val="24"/>
        </w:rPr>
        <w:t>i</w:t>
      </w:r>
      <w:r w:rsidRPr="00FF344A">
        <w:rPr>
          <w:spacing w:val="-5"/>
          <w:sz w:val="24"/>
          <w:szCs w:val="24"/>
        </w:rPr>
        <w:t>n</w:t>
      </w:r>
      <w:r w:rsidRPr="00FF344A">
        <w:rPr>
          <w:sz w:val="24"/>
          <w:szCs w:val="24"/>
        </w:rPr>
        <w:t>g</w:t>
      </w:r>
      <w:r w:rsidRPr="00FF344A">
        <w:rPr>
          <w:spacing w:val="2"/>
          <w:sz w:val="24"/>
          <w:szCs w:val="24"/>
        </w:rPr>
        <w:t xml:space="preserve"> </w:t>
      </w:r>
      <w:r w:rsidRPr="00FF344A">
        <w:rPr>
          <w:sz w:val="24"/>
          <w:szCs w:val="24"/>
        </w:rPr>
        <w:t>A</w:t>
      </w:r>
      <w:r w:rsidRPr="00FF344A">
        <w:rPr>
          <w:spacing w:val="-4"/>
          <w:sz w:val="24"/>
          <w:szCs w:val="24"/>
        </w:rPr>
        <w:t>F</w:t>
      </w:r>
      <w:r w:rsidRPr="00FF344A">
        <w:rPr>
          <w:sz w:val="24"/>
          <w:szCs w:val="24"/>
        </w:rPr>
        <w:t>O</w:t>
      </w:r>
      <w:r w:rsidRPr="00FF344A">
        <w:rPr>
          <w:spacing w:val="2"/>
          <w:sz w:val="24"/>
          <w:szCs w:val="24"/>
        </w:rPr>
        <w:t xml:space="preserve"> </w:t>
      </w:r>
      <w:r w:rsidRPr="00FF344A">
        <w:rPr>
          <w:spacing w:val="4"/>
          <w:sz w:val="24"/>
          <w:szCs w:val="24"/>
        </w:rPr>
        <w:t>w</w:t>
      </w:r>
      <w:r w:rsidRPr="00FF344A">
        <w:rPr>
          <w:spacing w:val="-9"/>
          <w:sz w:val="24"/>
          <w:szCs w:val="24"/>
        </w:rPr>
        <w:t>i</w:t>
      </w:r>
      <w:r w:rsidRPr="00FF344A">
        <w:rPr>
          <w:spacing w:val="10"/>
          <w:sz w:val="24"/>
          <w:szCs w:val="24"/>
        </w:rPr>
        <w:t>t</w:t>
      </w:r>
      <w:r w:rsidRPr="00FF344A">
        <w:rPr>
          <w:sz w:val="24"/>
          <w:szCs w:val="24"/>
        </w:rPr>
        <w:t>h</w:t>
      </w:r>
      <w:r w:rsidRPr="00FF344A">
        <w:rPr>
          <w:spacing w:val="-3"/>
          <w:sz w:val="24"/>
          <w:szCs w:val="24"/>
        </w:rPr>
        <w:t xml:space="preserve"> </w:t>
      </w:r>
      <w:r w:rsidRPr="00FF344A">
        <w:rPr>
          <w:spacing w:val="5"/>
          <w:sz w:val="24"/>
          <w:szCs w:val="24"/>
        </w:rPr>
        <w:t>t</w:t>
      </w:r>
      <w:r w:rsidRPr="00FF344A">
        <w:rPr>
          <w:spacing w:val="-5"/>
          <w:sz w:val="24"/>
          <w:szCs w:val="24"/>
        </w:rPr>
        <w:t>h</w:t>
      </w:r>
      <w:r w:rsidRPr="00FF344A">
        <w:rPr>
          <w:sz w:val="24"/>
          <w:szCs w:val="24"/>
        </w:rPr>
        <w:t>e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-8"/>
          <w:sz w:val="24"/>
          <w:szCs w:val="24"/>
        </w:rPr>
        <w:t>f</w:t>
      </w:r>
      <w:r w:rsidRPr="00FF344A">
        <w:rPr>
          <w:spacing w:val="1"/>
          <w:sz w:val="24"/>
          <w:szCs w:val="24"/>
        </w:rPr>
        <w:t>r</w:t>
      </w:r>
      <w:r w:rsidRPr="00FF344A">
        <w:rPr>
          <w:spacing w:val="-1"/>
          <w:sz w:val="24"/>
          <w:szCs w:val="24"/>
        </w:rPr>
        <w:t>e</w:t>
      </w:r>
      <w:r w:rsidRPr="00FF344A">
        <w:rPr>
          <w:sz w:val="24"/>
          <w:szCs w:val="24"/>
        </w:rPr>
        <w:t>qu</w:t>
      </w:r>
      <w:r w:rsidRPr="00FF344A">
        <w:rPr>
          <w:spacing w:val="4"/>
          <w:sz w:val="24"/>
          <w:szCs w:val="24"/>
        </w:rPr>
        <w:t>e</w:t>
      </w:r>
      <w:r w:rsidRPr="00FF344A">
        <w:rPr>
          <w:sz w:val="24"/>
          <w:szCs w:val="24"/>
        </w:rPr>
        <w:t>n</w:t>
      </w:r>
      <w:r w:rsidRPr="00FF344A">
        <w:rPr>
          <w:spacing w:val="4"/>
          <w:sz w:val="24"/>
          <w:szCs w:val="24"/>
        </w:rPr>
        <w:t>c</w:t>
      </w:r>
      <w:r w:rsidRPr="00FF344A">
        <w:rPr>
          <w:sz w:val="24"/>
          <w:szCs w:val="24"/>
        </w:rPr>
        <w:t>y</w:t>
      </w:r>
      <w:r w:rsidRPr="00FF344A">
        <w:rPr>
          <w:spacing w:val="-7"/>
          <w:sz w:val="24"/>
          <w:szCs w:val="24"/>
        </w:rPr>
        <w:t xml:space="preserve"> </w:t>
      </w:r>
      <w:r w:rsidRPr="00FF344A">
        <w:rPr>
          <w:spacing w:val="9"/>
          <w:sz w:val="24"/>
          <w:szCs w:val="24"/>
        </w:rPr>
        <w:t>o</w:t>
      </w:r>
      <w:r w:rsidRPr="00FF344A">
        <w:rPr>
          <w:sz w:val="24"/>
          <w:szCs w:val="24"/>
        </w:rPr>
        <w:t>f</w:t>
      </w:r>
      <w:r w:rsidRPr="00FF344A">
        <w:rPr>
          <w:spacing w:val="-6"/>
          <w:sz w:val="24"/>
          <w:szCs w:val="24"/>
        </w:rPr>
        <w:t xml:space="preserve"> </w:t>
      </w:r>
      <w:r w:rsidRPr="00FF344A">
        <w:rPr>
          <w:sz w:val="24"/>
          <w:szCs w:val="24"/>
        </w:rPr>
        <w:t>1</w:t>
      </w:r>
      <w:r w:rsidRPr="00FF344A">
        <w:rPr>
          <w:spacing w:val="2"/>
          <w:sz w:val="24"/>
          <w:szCs w:val="24"/>
        </w:rPr>
        <w:t xml:space="preserve"> </w:t>
      </w:r>
      <w:r w:rsidRPr="00FF344A">
        <w:rPr>
          <w:spacing w:val="-5"/>
          <w:sz w:val="24"/>
          <w:szCs w:val="24"/>
        </w:rPr>
        <w:t>K</w:t>
      </w:r>
      <w:r w:rsidRPr="00FF344A">
        <w:rPr>
          <w:sz w:val="24"/>
          <w:szCs w:val="24"/>
        </w:rPr>
        <w:t>H</w:t>
      </w:r>
      <w:r w:rsidR="00CC3CB7" w:rsidRPr="00FF344A">
        <w:rPr>
          <w:sz w:val="24"/>
          <w:szCs w:val="24"/>
        </w:rPr>
        <w:t>z</w:t>
      </w:r>
      <w:r w:rsidRPr="00FF344A">
        <w:rPr>
          <w:sz w:val="24"/>
          <w:szCs w:val="24"/>
        </w:rPr>
        <w:t xml:space="preserve">. </w:t>
      </w:r>
      <w:r w:rsidRPr="00FF344A">
        <w:rPr>
          <w:spacing w:val="2"/>
          <w:sz w:val="24"/>
          <w:szCs w:val="24"/>
        </w:rPr>
        <w:t>T</w:t>
      </w:r>
      <w:r w:rsidRPr="00FF344A">
        <w:rPr>
          <w:spacing w:val="-5"/>
          <w:sz w:val="24"/>
          <w:szCs w:val="24"/>
        </w:rPr>
        <w:t>h</w:t>
      </w:r>
      <w:r w:rsidRPr="00FF344A">
        <w:rPr>
          <w:sz w:val="24"/>
          <w:szCs w:val="24"/>
        </w:rPr>
        <w:t>e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5"/>
          <w:sz w:val="24"/>
          <w:szCs w:val="24"/>
        </w:rPr>
        <w:t>o</w:t>
      </w:r>
      <w:r w:rsidRPr="00FF344A">
        <w:rPr>
          <w:spacing w:val="-5"/>
          <w:sz w:val="24"/>
          <w:szCs w:val="24"/>
        </w:rPr>
        <w:t>u</w:t>
      </w:r>
      <w:r w:rsidRPr="00FF344A">
        <w:rPr>
          <w:spacing w:val="5"/>
          <w:sz w:val="24"/>
          <w:szCs w:val="24"/>
        </w:rPr>
        <w:t>t</w:t>
      </w:r>
      <w:r w:rsidRPr="00FF344A">
        <w:rPr>
          <w:sz w:val="24"/>
          <w:szCs w:val="24"/>
        </w:rPr>
        <w:t>p</w:t>
      </w:r>
      <w:r w:rsidRPr="00FF344A">
        <w:rPr>
          <w:spacing w:val="-5"/>
          <w:sz w:val="24"/>
          <w:szCs w:val="24"/>
        </w:rPr>
        <w:t>u</w:t>
      </w:r>
      <w:r w:rsidRPr="00FF344A">
        <w:rPr>
          <w:sz w:val="24"/>
          <w:szCs w:val="24"/>
        </w:rPr>
        <w:t>t</w:t>
      </w:r>
      <w:r w:rsidRPr="00FF344A">
        <w:rPr>
          <w:spacing w:val="3"/>
          <w:sz w:val="24"/>
          <w:szCs w:val="24"/>
        </w:rPr>
        <w:t xml:space="preserve"> </w:t>
      </w:r>
      <w:r w:rsidRPr="00FF344A">
        <w:rPr>
          <w:spacing w:val="-5"/>
          <w:sz w:val="24"/>
          <w:szCs w:val="24"/>
        </w:rPr>
        <w:t>v</w:t>
      </w:r>
      <w:r w:rsidRPr="00FF344A">
        <w:rPr>
          <w:spacing w:val="5"/>
          <w:sz w:val="24"/>
          <w:szCs w:val="24"/>
        </w:rPr>
        <w:t>o</w:t>
      </w:r>
      <w:r w:rsidRPr="00FF344A">
        <w:rPr>
          <w:spacing w:val="-9"/>
          <w:sz w:val="24"/>
          <w:szCs w:val="24"/>
        </w:rPr>
        <w:t>l</w:t>
      </w:r>
      <w:r w:rsidRPr="00FF344A">
        <w:rPr>
          <w:spacing w:val="5"/>
          <w:sz w:val="24"/>
          <w:szCs w:val="24"/>
        </w:rPr>
        <w:t>t</w:t>
      </w:r>
      <w:r w:rsidRPr="00FF344A">
        <w:rPr>
          <w:spacing w:val="-1"/>
          <w:sz w:val="24"/>
          <w:szCs w:val="24"/>
        </w:rPr>
        <w:t>a</w:t>
      </w:r>
      <w:r w:rsidRPr="00FF344A">
        <w:rPr>
          <w:sz w:val="24"/>
          <w:szCs w:val="24"/>
        </w:rPr>
        <w:t>ge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2"/>
          <w:sz w:val="24"/>
          <w:szCs w:val="24"/>
        </w:rPr>
        <w:t>V</w:t>
      </w:r>
      <w:r w:rsidRPr="00FF344A">
        <w:rPr>
          <w:position w:val="-4"/>
        </w:rPr>
        <w:t>0</w:t>
      </w:r>
      <w:r w:rsidRPr="00FF344A">
        <w:rPr>
          <w:spacing w:val="12"/>
          <w:position w:val="-4"/>
        </w:rPr>
        <w:t xml:space="preserve"> </w:t>
      </w:r>
      <w:r w:rsidRPr="00FF344A">
        <w:rPr>
          <w:spacing w:val="5"/>
          <w:sz w:val="24"/>
          <w:szCs w:val="24"/>
        </w:rPr>
        <w:t>o</w:t>
      </w:r>
      <w:r w:rsidRPr="00FF344A">
        <w:rPr>
          <w:spacing w:val="-5"/>
          <w:sz w:val="24"/>
          <w:szCs w:val="24"/>
        </w:rPr>
        <w:t>b</w:t>
      </w:r>
      <w:r w:rsidRPr="00FF344A">
        <w:rPr>
          <w:spacing w:val="-2"/>
          <w:sz w:val="24"/>
          <w:szCs w:val="24"/>
        </w:rPr>
        <w:t>s</w:t>
      </w:r>
      <w:r w:rsidRPr="00FF344A">
        <w:rPr>
          <w:spacing w:val="-1"/>
          <w:sz w:val="24"/>
          <w:szCs w:val="24"/>
        </w:rPr>
        <w:t>e</w:t>
      </w:r>
      <w:r w:rsidRPr="00FF344A">
        <w:rPr>
          <w:spacing w:val="1"/>
          <w:sz w:val="24"/>
          <w:szCs w:val="24"/>
        </w:rPr>
        <w:t>r</w:t>
      </w:r>
      <w:r w:rsidRPr="00FF344A">
        <w:rPr>
          <w:spacing w:val="-5"/>
          <w:sz w:val="24"/>
          <w:szCs w:val="24"/>
        </w:rPr>
        <w:t>v</w:t>
      </w:r>
      <w:r w:rsidRPr="00FF344A">
        <w:rPr>
          <w:spacing w:val="-1"/>
          <w:sz w:val="24"/>
          <w:szCs w:val="24"/>
        </w:rPr>
        <w:t>e</w:t>
      </w:r>
      <w:r w:rsidRPr="00FF344A">
        <w:rPr>
          <w:sz w:val="24"/>
          <w:szCs w:val="24"/>
        </w:rPr>
        <w:t>d</w:t>
      </w:r>
      <w:r w:rsidRPr="00FF344A">
        <w:rPr>
          <w:spacing w:val="2"/>
          <w:sz w:val="24"/>
          <w:szCs w:val="24"/>
        </w:rPr>
        <w:t xml:space="preserve"> </w:t>
      </w:r>
      <w:r w:rsidRPr="00FF344A">
        <w:rPr>
          <w:spacing w:val="5"/>
          <w:sz w:val="24"/>
          <w:szCs w:val="24"/>
        </w:rPr>
        <w:t>o</w:t>
      </w:r>
      <w:r w:rsidRPr="00FF344A">
        <w:rPr>
          <w:sz w:val="24"/>
          <w:szCs w:val="24"/>
        </w:rPr>
        <w:t>n</w:t>
      </w:r>
      <w:r w:rsidRPr="00FF344A">
        <w:rPr>
          <w:spacing w:val="-3"/>
          <w:sz w:val="24"/>
          <w:szCs w:val="24"/>
        </w:rPr>
        <w:t xml:space="preserve"> </w:t>
      </w:r>
      <w:r w:rsidRPr="00FF344A">
        <w:rPr>
          <w:sz w:val="24"/>
          <w:szCs w:val="24"/>
        </w:rPr>
        <w:t>a</w:t>
      </w:r>
      <w:r w:rsidRPr="00FF344A">
        <w:rPr>
          <w:spacing w:val="1"/>
          <w:sz w:val="24"/>
          <w:szCs w:val="24"/>
        </w:rPr>
        <w:t xml:space="preserve"> </w:t>
      </w:r>
      <w:r w:rsidRPr="00FF344A">
        <w:rPr>
          <w:spacing w:val="-2"/>
          <w:sz w:val="24"/>
          <w:szCs w:val="24"/>
        </w:rPr>
        <w:t>CR</w:t>
      </w:r>
      <w:r w:rsidRPr="00FF344A">
        <w:rPr>
          <w:sz w:val="24"/>
          <w:szCs w:val="24"/>
        </w:rPr>
        <w:t>O</w:t>
      </w:r>
      <w:r w:rsidR="00612C42">
        <w:rPr>
          <w:sz w:val="24"/>
          <w:szCs w:val="24"/>
        </w:rPr>
        <w:t>.</w:t>
      </w:r>
    </w:p>
    <w:p w14:paraId="0B8944B5" w14:textId="6BEA316F" w:rsidR="00500E79" w:rsidRDefault="00496CDB">
      <w:pPr>
        <w:ind w:left="100"/>
        <w:rPr>
          <w:b/>
          <w:sz w:val="24"/>
          <w:szCs w:val="24"/>
        </w:rPr>
      </w:pPr>
      <w:r w:rsidRPr="00670C13">
        <w:rPr>
          <w:b/>
          <w:spacing w:val="6"/>
          <w:sz w:val="24"/>
          <w:szCs w:val="24"/>
        </w:rPr>
        <w:t>M</w:t>
      </w:r>
      <w:r w:rsidR="00670C13" w:rsidRPr="00670C13">
        <w:rPr>
          <w:b/>
          <w:sz w:val="24"/>
          <w:szCs w:val="24"/>
        </w:rPr>
        <w:t>od</w:t>
      </w:r>
      <w:r w:rsidR="00670C13" w:rsidRPr="00670C13">
        <w:rPr>
          <w:b/>
          <w:spacing w:val="1"/>
          <w:sz w:val="24"/>
          <w:szCs w:val="24"/>
        </w:rPr>
        <w:t>e</w:t>
      </w:r>
      <w:r w:rsidR="00670C13" w:rsidRPr="00670C13">
        <w:rPr>
          <w:b/>
          <w:sz w:val="24"/>
          <w:szCs w:val="24"/>
        </w:rPr>
        <w:t>l</w:t>
      </w:r>
      <w:r w:rsidRPr="00670C13">
        <w:rPr>
          <w:b/>
          <w:spacing w:val="-8"/>
          <w:sz w:val="24"/>
          <w:szCs w:val="24"/>
        </w:rPr>
        <w:t xml:space="preserve"> </w:t>
      </w:r>
      <w:r w:rsidR="00CC3CB7">
        <w:rPr>
          <w:b/>
          <w:sz w:val="24"/>
          <w:szCs w:val="24"/>
        </w:rPr>
        <w:t>G</w:t>
      </w:r>
      <w:r w:rsidR="00670C13" w:rsidRPr="00670C13">
        <w:rPr>
          <w:b/>
          <w:sz w:val="24"/>
          <w:szCs w:val="24"/>
        </w:rPr>
        <w:t>ra</w:t>
      </w:r>
      <w:r w:rsidR="00670C13" w:rsidRPr="00670C13">
        <w:rPr>
          <w:b/>
          <w:spacing w:val="3"/>
          <w:sz w:val="24"/>
          <w:szCs w:val="24"/>
        </w:rPr>
        <w:t>p</w:t>
      </w:r>
      <w:r w:rsidR="00670C13" w:rsidRPr="00670C13">
        <w:rPr>
          <w:b/>
          <w:sz w:val="24"/>
          <w:szCs w:val="24"/>
        </w:rPr>
        <w:t>h:</w:t>
      </w:r>
    </w:p>
    <w:p w14:paraId="127763B1" w14:textId="77777777" w:rsidR="00D464EC" w:rsidRPr="00670C13" w:rsidRDefault="00D464EC">
      <w:pPr>
        <w:ind w:left="100"/>
        <w:rPr>
          <w:b/>
          <w:sz w:val="24"/>
          <w:szCs w:val="24"/>
        </w:rPr>
      </w:pPr>
    </w:p>
    <w:p w14:paraId="20766B9F" w14:textId="3BAC31F1" w:rsidR="00500E79" w:rsidRDefault="006A6A91">
      <w:pPr>
        <w:ind w:left="10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79364BF5" wp14:editId="554AC7AE">
            <wp:simplePos x="0" y="0"/>
            <wp:positionH relativeFrom="column">
              <wp:posOffset>1219200</wp:posOffset>
            </wp:positionH>
            <wp:positionV relativeFrom="paragraph">
              <wp:posOffset>151130</wp:posOffset>
            </wp:positionV>
            <wp:extent cx="2952750" cy="1553845"/>
            <wp:effectExtent l="0" t="0" r="0" b="8255"/>
            <wp:wrapTight wrapText="bothSides">
              <wp:wrapPolygon edited="0">
                <wp:start x="975" y="0"/>
                <wp:lineTo x="1115" y="4237"/>
                <wp:lineTo x="0" y="7415"/>
                <wp:lineTo x="0" y="11652"/>
                <wp:lineTo x="1394" y="12711"/>
                <wp:lineTo x="697" y="14035"/>
                <wp:lineTo x="697" y="15094"/>
                <wp:lineTo x="1394" y="16948"/>
                <wp:lineTo x="697" y="18537"/>
                <wp:lineTo x="1254" y="20655"/>
                <wp:lineTo x="8501" y="21450"/>
                <wp:lineTo x="14493" y="21450"/>
                <wp:lineTo x="21461" y="20655"/>
                <wp:lineTo x="21461" y="0"/>
                <wp:lineTo x="975" y="0"/>
              </wp:wrapPolygon>
            </wp:wrapTight>
            <wp:docPr id="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B7CCA" w14:textId="29EB1C5F" w:rsidR="005A634E" w:rsidRDefault="005A634E">
      <w:pPr>
        <w:spacing w:line="200" w:lineRule="exact"/>
      </w:pPr>
    </w:p>
    <w:p w14:paraId="25BF3CE8" w14:textId="77777777" w:rsidR="005A634E" w:rsidRDefault="005A634E">
      <w:pPr>
        <w:spacing w:before="12" w:line="220" w:lineRule="exact"/>
        <w:rPr>
          <w:sz w:val="22"/>
          <w:szCs w:val="22"/>
        </w:rPr>
      </w:pPr>
    </w:p>
    <w:p w14:paraId="34905CEF" w14:textId="77777777" w:rsidR="005A634E" w:rsidRDefault="005A634E" w:rsidP="00500E79">
      <w:pPr>
        <w:ind w:left="250"/>
      </w:pPr>
    </w:p>
    <w:p w14:paraId="214A0FB2" w14:textId="77777777" w:rsidR="005A634E" w:rsidRDefault="005A634E">
      <w:pPr>
        <w:spacing w:line="200" w:lineRule="exact"/>
      </w:pPr>
    </w:p>
    <w:p w14:paraId="3148F575" w14:textId="77777777" w:rsidR="005A634E" w:rsidRDefault="005A634E">
      <w:pPr>
        <w:spacing w:before="20" w:line="200" w:lineRule="exact"/>
      </w:pPr>
    </w:p>
    <w:p w14:paraId="56FD6285" w14:textId="77777777" w:rsidR="00500E79" w:rsidRDefault="00500E79">
      <w:pPr>
        <w:spacing w:before="22" w:line="300" w:lineRule="exact"/>
        <w:ind w:left="220"/>
        <w:rPr>
          <w:b/>
          <w:position w:val="-1"/>
          <w:sz w:val="28"/>
          <w:szCs w:val="28"/>
        </w:rPr>
      </w:pPr>
    </w:p>
    <w:p w14:paraId="51B95A10" w14:textId="77777777" w:rsidR="00500E79" w:rsidRDefault="00500E79">
      <w:pPr>
        <w:spacing w:before="22" w:line="300" w:lineRule="exact"/>
        <w:ind w:left="220"/>
        <w:rPr>
          <w:b/>
          <w:position w:val="-1"/>
          <w:sz w:val="28"/>
          <w:szCs w:val="28"/>
        </w:rPr>
      </w:pPr>
    </w:p>
    <w:p w14:paraId="4EC0F82B" w14:textId="77777777" w:rsidR="00500E79" w:rsidRDefault="00500E79">
      <w:pPr>
        <w:spacing w:before="22" w:line="300" w:lineRule="exact"/>
        <w:ind w:left="220"/>
        <w:rPr>
          <w:b/>
          <w:position w:val="-1"/>
          <w:sz w:val="28"/>
          <w:szCs w:val="28"/>
        </w:rPr>
      </w:pPr>
    </w:p>
    <w:p w14:paraId="5BFD7A16" w14:textId="77777777" w:rsidR="005A634E" w:rsidRDefault="005A634E">
      <w:pPr>
        <w:spacing w:line="200" w:lineRule="exact"/>
      </w:pPr>
    </w:p>
    <w:p w14:paraId="2641907C" w14:textId="77777777" w:rsidR="00500E79" w:rsidRDefault="00500E79">
      <w:pPr>
        <w:spacing w:line="200" w:lineRule="exact"/>
      </w:pPr>
    </w:p>
    <w:p w14:paraId="3C50AD81" w14:textId="77777777" w:rsidR="00500E79" w:rsidRDefault="00500E79">
      <w:pPr>
        <w:spacing w:line="200" w:lineRule="exact"/>
      </w:pPr>
    </w:p>
    <w:p w14:paraId="271A56E9" w14:textId="0AB53523" w:rsidR="006A6A91" w:rsidRDefault="006A6A91" w:rsidP="006A6A91">
      <w:pPr>
        <w:ind w:left="70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Pr="001B7A56">
        <w:rPr>
          <w:sz w:val="24"/>
          <w:szCs w:val="24"/>
        </w:rPr>
        <w:t>Fig. 2.</w:t>
      </w:r>
      <w:r>
        <w:rPr>
          <w:sz w:val="24"/>
          <w:szCs w:val="24"/>
        </w:rPr>
        <w:t>6 Model Graph for Voltage Follower</w:t>
      </w:r>
    </w:p>
    <w:p w14:paraId="71DA0061" w14:textId="64C441F3" w:rsidR="00C14DF5" w:rsidRDefault="00C14DF5" w:rsidP="006A6A91">
      <w:pPr>
        <w:ind w:left="7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435368BE" wp14:editId="49F31C99">
            <wp:simplePos x="0" y="0"/>
            <wp:positionH relativeFrom="page">
              <wp:align>center</wp:align>
            </wp:positionH>
            <wp:positionV relativeFrom="paragraph">
              <wp:posOffset>55880</wp:posOffset>
            </wp:positionV>
            <wp:extent cx="3930650" cy="2398704"/>
            <wp:effectExtent l="0" t="0" r="0" b="1905"/>
            <wp:wrapSquare wrapText="bothSides"/>
            <wp:docPr id="209598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151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3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C3B7A" w14:textId="48926DDF" w:rsidR="00BC387F" w:rsidRDefault="00BC387F" w:rsidP="006A6A91">
      <w:pPr>
        <w:ind w:left="700"/>
        <w:rPr>
          <w:sz w:val="24"/>
          <w:szCs w:val="24"/>
        </w:rPr>
      </w:pPr>
    </w:p>
    <w:p w14:paraId="7E1CFA23" w14:textId="40414717" w:rsidR="00500E79" w:rsidRDefault="00500E79">
      <w:pPr>
        <w:spacing w:line="200" w:lineRule="exact"/>
      </w:pPr>
    </w:p>
    <w:p w14:paraId="58A0C659" w14:textId="7D8F234F" w:rsidR="009D64E8" w:rsidRDefault="009D64E8">
      <w:pPr>
        <w:spacing w:before="3" w:line="200" w:lineRule="exact"/>
        <w:rPr>
          <w:b/>
          <w:bCs/>
          <w:sz w:val="24"/>
          <w:szCs w:val="24"/>
        </w:rPr>
      </w:pPr>
    </w:p>
    <w:p w14:paraId="34AF395E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32301156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58E7579E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68AD2884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2E50CC6F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0BAAE70A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39B3E7C6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43B2B564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38D6936E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073E187A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7DB46FF3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0D16564B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7011CEE6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5C763966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08A34625" w14:textId="77777777" w:rsidR="00C14DF5" w:rsidRDefault="00C14DF5">
      <w:pPr>
        <w:spacing w:before="3" w:line="200" w:lineRule="exact"/>
        <w:rPr>
          <w:b/>
          <w:bCs/>
          <w:sz w:val="24"/>
          <w:szCs w:val="24"/>
        </w:rPr>
      </w:pPr>
    </w:p>
    <w:p w14:paraId="0D308A56" w14:textId="3E84D319" w:rsidR="005A634E" w:rsidRPr="003079A3" w:rsidRDefault="003079A3">
      <w:pPr>
        <w:spacing w:before="3" w:line="200" w:lineRule="exact"/>
        <w:rPr>
          <w:b/>
          <w:bCs/>
          <w:sz w:val="24"/>
          <w:szCs w:val="24"/>
        </w:rPr>
      </w:pPr>
      <w:r w:rsidRPr="003079A3">
        <w:rPr>
          <w:b/>
          <w:bCs/>
          <w:sz w:val="24"/>
          <w:szCs w:val="24"/>
        </w:rPr>
        <w:t>Observation Table:</w:t>
      </w:r>
    </w:p>
    <w:p w14:paraId="17C72715" w14:textId="77777777" w:rsidR="003079A3" w:rsidRDefault="003079A3">
      <w:pPr>
        <w:spacing w:before="3"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9"/>
        <w:gridCol w:w="1527"/>
        <w:gridCol w:w="1681"/>
        <w:gridCol w:w="1551"/>
        <w:gridCol w:w="1301"/>
      </w:tblGrid>
      <w:tr w:rsidR="005A634E" w:rsidRPr="00670C13" w14:paraId="1F41D57F" w14:textId="77777777">
        <w:trPr>
          <w:trHeight w:hRule="exact" w:val="595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37BA72" w14:textId="77777777" w:rsidR="005A634E" w:rsidRPr="00670C13" w:rsidRDefault="005A634E">
            <w:pPr>
              <w:spacing w:before="9" w:line="140" w:lineRule="exact"/>
              <w:rPr>
                <w:sz w:val="24"/>
                <w:szCs w:val="24"/>
              </w:rPr>
            </w:pPr>
          </w:p>
          <w:p w14:paraId="66F8598A" w14:textId="4D0FFED6" w:rsidR="005A634E" w:rsidRPr="00670C13" w:rsidRDefault="00496CDB" w:rsidP="003079A3">
            <w:pPr>
              <w:ind w:left="850" w:right="697"/>
              <w:jc w:val="center"/>
              <w:rPr>
                <w:sz w:val="24"/>
                <w:szCs w:val="24"/>
              </w:rPr>
            </w:pPr>
            <w:r w:rsidRPr="00670C13">
              <w:rPr>
                <w:b/>
                <w:sz w:val="24"/>
                <w:szCs w:val="24"/>
              </w:rPr>
              <w:t>C</w:t>
            </w:r>
            <w:r w:rsidR="003079A3">
              <w:rPr>
                <w:b/>
                <w:sz w:val="24"/>
                <w:szCs w:val="24"/>
              </w:rPr>
              <w:t>ircuits</w:t>
            </w:r>
          </w:p>
        </w:tc>
        <w:tc>
          <w:tcPr>
            <w:tcW w:w="15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FF0D3" w14:textId="77777777" w:rsidR="005A634E" w:rsidRPr="003079A3" w:rsidRDefault="00496CDB">
            <w:pPr>
              <w:spacing w:before="1"/>
              <w:ind w:left="159" w:right="159"/>
              <w:jc w:val="center"/>
              <w:rPr>
                <w:rFonts w:eastAsia="Calibri"/>
                <w:sz w:val="24"/>
                <w:szCs w:val="24"/>
              </w:rPr>
            </w:pPr>
            <w:r w:rsidRPr="003079A3">
              <w:rPr>
                <w:rFonts w:eastAsia="Calibri"/>
                <w:b/>
                <w:spacing w:val="-2"/>
                <w:sz w:val="24"/>
                <w:szCs w:val="24"/>
              </w:rPr>
              <w:t>I/</w:t>
            </w:r>
            <w:r w:rsidRPr="003079A3">
              <w:rPr>
                <w:rFonts w:eastAsia="Calibri"/>
                <w:b/>
                <w:sz w:val="24"/>
                <w:szCs w:val="24"/>
              </w:rPr>
              <w:t xml:space="preserve">P </w:t>
            </w:r>
            <w:r w:rsidRPr="003079A3">
              <w:rPr>
                <w:rFonts w:eastAsia="Calibri"/>
                <w:b/>
                <w:spacing w:val="2"/>
                <w:sz w:val="24"/>
                <w:szCs w:val="24"/>
              </w:rPr>
              <w:t>V</w:t>
            </w:r>
            <w:r w:rsidRPr="003079A3">
              <w:rPr>
                <w:rFonts w:eastAsia="Calibri"/>
                <w:b/>
                <w:sz w:val="24"/>
                <w:szCs w:val="24"/>
              </w:rPr>
              <w:t>o</w:t>
            </w:r>
            <w:r w:rsidRPr="003079A3">
              <w:rPr>
                <w:rFonts w:eastAsia="Calibri"/>
                <w:b/>
                <w:spacing w:val="-1"/>
                <w:sz w:val="24"/>
                <w:szCs w:val="24"/>
              </w:rPr>
              <w:t>l</w:t>
            </w:r>
            <w:r w:rsidRPr="003079A3">
              <w:rPr>
                <w:rFonts w:eastAsia="Calibri"/>
                <w:b/>
                <w:spacing w:val="-2"/>
                <w:sz w:val="24"/>
                <w:szCs w:val="24"/>
              </w:rPr>
              <w:t>t</w:t>
            </w:r>
            <w:r w:rsidRPr="003079A3">
              <w:rPr>
                <w:rFonts w:eastAsia="Calibri"/>
                <w:b/>
                <w:spacing w:val="1"/>
                <w:sz w:val="24"/>
                <w:szCs w:val="24"/>
              </w:rPr>
              <w:t>ag</w:t>
            </w:r>
            <w:r w:rsidRPr="003079A3">
              <w:rPr>
                <w:rFonts w:eastAsia="Calibri"/>
                <w:b/>
                <w:sz w:val="24"/>
                <w:szCs w:val="24"/>
              </w:rPr>
              <w:t>e</w:t>
            </w:r>
          </w:p>
          <w:p w14:paraId="0D16CBDC" w14:textId="77777777" w:rsidR="005A634E" w:rsidRPr="003079A3" w:rsidRDefault="00496CDB">
            <w:pPr>
              <w:spacing w:line="280" w:lineRule="exact"/>
              <w:ind w:left="480" w:right="485"/>
              <w:jc w:val="center"/>
              <w:rPr>
                <w:rFonts w:eastAsia="Calibri"/>
                <w:sz w:val="24"/>
                <w:szCs w:val="24"/>
              </w:rPr>
            </w:pPr>
            <w:r w:rsidRPr="003079A3">
              <w:rPr>
                <w:rFonts w:eastAsia="Calibri"/>
                <w:b/>
                <w:spacing w:val="2"/>
                <w:sz w:val="24"/>
                <w:szCs w:val="24"/>
              </w:rPr>
              <w:t>V</w:t>
            </w:r>
            <w:r w:rsidRPr="003079A3">
              <w:rPr>
                <w:rFonts w:eastAsia="Calibri"/>
                <w:b/>
                <w:spacing w:val="1"/>
                <w:sz w:val="24"/>
                <w:szCs w:val="24"/>
              </w:rPr>
              <w:t>p</w:t>
            </w:r>
            <w:r w:rsidRPr="003079A3">
              <w:rPr>
                <w:rFonts w:eastAsia="Calibri"/>
                <w:b/>
                <w:spacing w:val="-1"/>
                <w:sz w:val="24"/>
                <w:szCs w:val="24"/>
              </w:rPr>
              <w:t>-</w:t>
            </w:r>
            <w:r w:rsidRPr="003079A3">
              <w:rPr>
                <w:rFonts w:eastAsia="Calibri"/>
                <w:b/>
                <w:sz w:val="24"/>
                <w:szCs w:val="24"/>
              </w:rPr>
              <w:t>p</w:t>
            </w: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977E67" w14:textId="77777777" w:rsidR="005A634E" w:rsidRPr="003079A3" w:rsidRDefault="00496CDB">
            <w:pPr>
              <w:spacing w:before="10"/>
              <w:ind w:left="170" w:right="174"/>
              <w:jc w:val="center"/>
              <w:rPr>
                <w:sz w:val="24"/>
                <w:szCs w:val="24"/>
              </w:rPr>
            </w:pPr>
            <w:r w:rsidRPr="003079A3">
              <w:rPr>
                <w:b/>
                <w:sz w:val="24"/>
                <w:szCs w:val="24"/>
              </w:rPr>
              <w:t>O</w:t>
            </w:r>
            <w:r w:rsidRPr="003079A3">
              <w:rPr>
                <w:b/>
                <w:spacing w:val="1"/>
                <w:sz w:val="24"/>
                <w:szCs w:val="24"/>
              </w:rPr>
              <w:t>/</w:t>
            </w:r>
            <w:r w:rsidRPr="003079A3">
              <w:rPr>
                <w:b/>
                <w:sz w:val="24"/>
                <w:szCs w:val="24"/>
              </w:rPr>
              <w:t>P Vo</w:t>
            </w:r>
            <w:r w:rsidRPr="003079A3">
              <w:rPr>
                <w:b/>
                <w:spacing w:val="-5"/>
                <w:sz w:val="24"/>
                <w:szCs w:val="24"/>
              </w:rPr>
              <w:t>l</w:t>
            </w:r>
            <w:r w:rsidRPr="003079A3">
              <w:rPr>
                <w:b/>
                <w:spacing w:val="1"/>
                <w:sz w:val="24"/>
                <w:szCs w:val="24"/>
              </w:rPr>
              <w:t>t</w:t>
            </w:r>
            <w:r w:rsidRPr="003079A3">
              <w:rPr>
                <w:b/>
                <w:sz w:val="24"/>
                <w:szCs w:val="24"/>
              </w:rPr>
              <w:t>age</w:t>
            </w:r>
          </w:p>
          <w:p w14:paraId="54D91A32" w14:textId="77777777" w:rsidR="005A634E" w:rsidRPr="003079A3" w:rsidRDefault="00496CDB">
            <w:pPr>
              <w:spacing w:before="2"/>
              <w:ind w:left="537" w:right="534"/>
              <w:jc w:val="center"/>
              <w:rPr>
                <w:sz w:val="24"/>
                <w:szCs w:val="24"/>
              </w:rPr>
            </w:pPr>
            <w:r w:rsidRPr="003079A3">
              <w:rPr>
                <w:b/>
                <w:sz w:val="24"/>
                <w:szCs w:val="24"/>
              </w:rPr>
              <w:t>V</w:t>
            </w:r>
            <w:r w:rsidRPr="003079A3">
              <w:rPr>
                <w:b/>
                <w:spacing w:val="1"/>
                <w:sz w:val="24"/>
                <w:szCs w:val="24"/>
              </w:rPr>
              <w:t>p</w:t>
            </w:r>
            <w:r w:rsidRPr="003079A3">
              <w:rPr>
                <w:b/>
                <w:spacing w:val="2"/>
                <w:sz w:val="24"/>
                <w:szCs w:val="24"/>
              </w:rPr>
              <w:t>-</w:t>
            </w:r>
            <w:r w:rsidRPr="003079A3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ED5C5" w14:textId="75161069" w:rsidR="005A634E" w:rsidRPr="003079A3" w:rsidRDefault="003079A3">
            <w:pPr>
              <w:spacing w:before="10"/>
              <w:ind w:left="546" w:right="165" w:hanging="346"/>
              <w:rPr>
                <w:sz w:val="24"/>
                <w:szCs w:val="24"/>
              </w:rPr>
            </w:pPr>
            <w:r w:rsidRPr="003079A3">
              <w:rPr>
                <w:b/>
                <w:spacing w:val="-2"/>
                <w:sz w:val="24"/>
                <w:szCs w:val="24"/>
              </w:rPr>
              <w:t>T</w:t>
            </w:r>
            <w:r w:rsidRPr="003079A3">
              <w:rPr>
                <w:b/>
                <w:spacing w:val="1"/>
                <w:sz w:val="24"/>
                <w:szCs w:val="24"/>
              </w:rPr>
              <w:t>h</w:t>
            </w:r>
            <w:r w:rsidRPr="003079A3">
              <w:rPr>
                <w:b/>
                <w:spacing w:val="-1"/>
                <w:sz w:val="24"/>
                <w:szCs w:val="24"/>
              </w:rPr>
              <w:t>e</w:t>
            </w:r>
            <w:r w:rsidRPr="003079A3">
              <w:rPr>
                <w:b/>
                <w:spacing w:val="5"/>
                <w:sz w:val="24"/>
                <w:szCs w:val="24"/>
              </w:rPr>
              <w:t>o</w:t>
            </w:r>
            <w:r w:rsidRPr="003079A3">
              <w:rPr>
                <w:b/>
                <w:spacing w:val="-6"/>
                <w:sz w:val="24"/>
                <w:szCs w:val="24"/>
              </w:rPr>
              <w:t>r</w:t>
            </w:r>
            <w:r w:rsidRPr="003079A3">
              <w:rPr>
                <w:b/>
                <w:sz w:val="24"/>
                <w:szCs w:val="24"/>
              </w:rPr>
              <w:t>e</w:t>
            </w:r>
            <w:r w:rsidRPr="003079A3">
              <w:rPr>
                <w:b/>
                <w:spacing w:val="2"/>
                <w:sz w:val="24"/>
                <w:szCs w:val="24"/>
              </w:rPr>
              <w:t>t</w:t>
            </w:r>
            <w:r w:rsidRPr="003079A3">
              <w:rPr>
                <w:b/>
                <w:sz w:val="24"/>
                <w:szCs w:val="24"/>
              </w:rPr>
              <w:t>ical</w:t>
            </w:r>
            <w:r w:rsidR="00496CDB" w:rsidRPr="003079A3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G</w:t>
            </w:r>
            <w:r w:rsidR="00496CDB" w:rsidRPr="003079A3">
              <w:rPr>
                <w:b/>
                <w:sz w:val="24"/>
                <w:szCs w:val="24"/>
              </w:rPr>
              <w:t>ain</w:t>
            </w: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EBA5BB" w14:textId="5CB550C5" w:rsidR="005A634E" w:rsidRPr="003079A3" w:rsidRDefault="00496CDB">
            <w:pPr>
              <w:spacing w:before="10"/>
              <w:ind w:left="422" w:right="131" w:hanging="240"/>
              <w:rPr>
                <w:sz w:val="24"/>
                <w:szCs w:val="24"/>
              </w:rPr>
            </w:pPr>
            <w:r w:rsidRPr="003079A3">
              <w:rPr>
                <w:b/>
                <w:spacing w:val="2"/>
                <w:sz w:val="24"/>
                <w:szCs w:val="24"/>
              </w:rPr>
              <w:t>P</w:t>
            </w:r>
            <w:r w:rsidRPr="003079A3">
              <w:rPr>
                <w:b/>
                <w:spacing w:val="-6"/>
                <w:sz w:val="24"/>
                <w:szCs w:val="24"/>
              </w:rPr>
              <w:t>r</w:t>
            </w:r>
            <w:r w:rsidRPr="003079A3">
              <w:rPr>
                <w:b/>
                <w:sz w:val="24"/>
                <w:szCs w:val="24"/>
              </w:rPr>
              <w:t>a</w:t>
            </w:r>
            <w:r w:rsidRPr="003079A3">
              <w:rPr>
                <w:b/>
                <w:spacing w:val="-1"/>
                <w:sz w:val="24"/>
                <w:szCs w:val="24"/>
              </w:rPr>
              <w:t>c</w:t>
            </w:r>
            <w:r w:rsidRPr="003079A3">
              <w:rPr>
                <w:b/>
                <w:spacing w:val="1"/>
                <w:sz w:val="24"/>
                <w:szCs w:val="24"/>
              </w:rPr>
              <w:t>t</w:t>
            </w:r>
            <w:r w:rsidRPr="003079A3">
              <w:rPr>
                <w:b/>
                <w:sz w:val="24"/>
                <w:szCs w:val="24"/>
              </w:rPr>
              <w:t>ic</w:t>
            </w:r>
            <w:r w:rsidRPr="003079A3">
              <w:rPr>
                <w:b/>
                <w:spacing w:val="4"/>
                <w:sz w:val="24"/>
                <w:szCs w:val="24"/>
              </w:rPr>
              <w:t>a</w:t>
            </w:r>
            <w:r w:rsidRPr="003079A3">
              <w:rPr>
                <w:b/>
                <w:sz w:val="24"/>
                <w:szCs w:val="24"/>
              </w:rPr>
              <w:t xml:space="preserve">l </w:t>
            </w:r>
            <w:r w:rsidR="003079A3">
              <w:rPr>
                <w:b/>
                <w:sz w:val="24"/>
                <w:szCs w:val="24"/>
              </w:rPr>
              <w:t>G</w:t>
            </w:r>
            <w:r w:rsidRPr="003079A3">
              <w:rPr>
                <w:b/>
                <w:sz w:val="24"/>
                <w:szCs w:val="24"/>
              </w:rPr>
              <w:t>ain</w:t>
            </w:r>
          </w:p>
        </w:tc>
      </w:tr>
      <w:tr w:rsidR="005A634E" w:rsidRPr="00670C13" w14:paraId="3BDA9550" w14:textId="77777777" w:rsidTr="003079A3">
        <w:trPr>
          <w:trHeight w:hRule="exact" w:val="454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A82574" w14:textId="77777777" w:rsidR="005A634E" w:rsidRPr="00670C13" w:rsidRDefault="00496CDB">
            <w:pPr>
              <w:spacing w:line="300" w:lineRule="exact"/>
              <w:ind w:left="105"/>
              <w:rPr>
                <w:sz w:val="24"/>
                <w:szCs w:val="24"/>
              </w:rPr>
            </w:pPr>
            <w:r w:rsidRPr="00670C13">
              <w:rPr>
                <w:spacing w:val="3"/>
                <w:sz w:val="24"/>
                <w:szCs w:val="24"/>
              </w:rPr>
              <w:t>I</w:t>
            </w:r>
            <w:r w:rsidRPr="00670C13">
              <w:rPr>
                <w:sz w:val="24"/>
                <w:szCs w:val="24"/>
              </w:rPr>
              <w:t>n</w:t>
            </w:r>
            <w:r w:rsidRPr="00670C13">
              <w:rPr>
                <w:spacing w:val="-5"/>
                <w:sz w:val="24"/>
                <w:szCs w:val="24"/>
              </w:rPr>
              <w:t>v</w:t>
            </w:r>
            <w:r w:rsidRPr="00670C13">
              <w:rPr>
                <w:spacing w:val="1"/>
                <w:sz w:val="24"/>
                <w:szCs w:val="24"/>
              </w:rPr>
              <w:t>e</w:t>
            </w:r>
            <w:r w:rsidRPr="00670C13">
              <w:rPr>
                <w:spacing w:val="-1"/>
                <w:sz w:val="24"/>
                <w:szCs w:val="24"/>
              </w:rPr>
              <w:t>r</w:t>
            </w:r>
            <w:r w:rsidRPr="00670C13">
              <w:rPr>
                <w:spacing w:val="4"/>
                <w:sz w:val="24"/>
                <w:szCs w:val="24"/>
              </w:rPr>
              <w:t>t</w:t>
            </w:r>
            <w:r w:rsidRPr="00670C13">
              <w:rPr>
                <w:sz w:val="24"/>
                <w:szCs w:val="24"/>
              </w:rPr>
              <w:t>ing</w:t>
            </w:r>
          </w:p>
        </w:tc>
        <w:tc>
          <w:tcPr>
            <w:tcW w:w="15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1B572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8ABC3F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46A98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5A1B6B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</w:tr>
      <w:tr w:rsidR="005A634E" w:rsidRPr="00670C13" w14:paraId="5867C87B" w14:textId="77777777" w:rsidTr="003079A3">
        <w:trPr>
          <w:trHeight w:hRule="exact" w:val="454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9EF5CE" w14:textId="77777777" w:rsidR="005A634E" w:rsidRPr="00670C13" w:rsidRDefault="00496CDB">
            <w:pPr>
              <w:spacing w:line="300" w:lineRule="exact"/>
              <w:ind w:left="105"/>
              <w:rPr>
                <w:sz w:val="24"/>
                <w:szCs w:val="24"/>
              </w:rPr>
            </w:pPr>
            <w:r w:rsidRPr="00670C13">
              <w:rPr>
                <w:sz w:val="24"/>
                <w:szCs w:val="24"/>
              </w:rPr>
              <w:t>No</w:t>
            </w:r>
            <w:r w:rsidRPr="00670C13">
              <w:rPr>
                <w:spacing w:val="1"/>
                <w:sz w:val="24"/>
                <w:szCs w:val="24"/>
              </w:rPr>
              <w:t>n</w:t>
            </w:r>
            <w:r w:rsidRPr="00670C13">
              <w:rPr>
                <w:spacing w:val="3"/>
                <w:sz w:val="24"/>
                <w:szCs w:val="24"/>
              </w:rPr>
              <w:t>-</w:t>
            </w:r>
            <w:r w:rsidRPr="00670C13">
              <w:rPr>
                <w:sz w:val="24"/>
                <w:szCs w:val="24"/>
              </w:rPr>
              <w:t>in</w:t>
            </w:r>
            <w:r w:rsidRPr="00670C13">
              <w:rPr>
                <w:spacing w:val="-5"/>
                <w:sz w:val="24"/>
                <w:szCs w:val="24"/>
              </w:rPr>
              <w:t>v</w:t>
            </w:r>
            <w:r w:rsidRPr="00670C13">
              <w:rPr>
                <w:spacing w:val="6"/>
                <w:sz w:val="24"/>
                <w:szCs w:val="24"/>
              </w:rPr>
              <w:t>e</w:t>
            </w:r>
            <w:r w:rsidRPr="00670C13">
              <w:rPr>
                <w:spacing w:val="-1"/>
                <w:sz w:val="24"/>
                <w:szCs w:val="24"/>
              </w:rPr>
              <w:t>r</w:t>
            </w:r>
            <w:r w:rsidRPr="00670C13">
              <w:rPr>
                <w:spacing w:val="4"/>
                <w:sz w:val="24"/>
                <w:szCs w:val="24"/>
              </w:rPr>
              <w:t>t</w:t>
            </w:r>
            <w:r w:rsidRPr="00670C13">
              <w:rPr>
                <w:sz w:val="24"/>
                <w:szCs w:val="24"/>
              </w:rPr>
              <w:t>ing</w:t>
            </w:r>
          </w:p>
        </w:tc>
        <w:tc>
          <w:tcPr>
            <w:tcW w:w="15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48AE36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0274E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0C56F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A314F5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</w:tr>
      <w:tr w:rsidR="005A634E" w:rsidRPr="00670C13" w14:paraId="0ABE77DC" w14:textId="77777777" w:rsidTr="003079A3">
        <w:trPr>
          <w:trHeight w:hRule="exact" w:val="454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2E97B" w14:textId="77777777" w:rsidR="005A634E" w:rsidRPr="00670C13" w:rsidRDefault="00496CDB">
            <w:pPr>
              <w:spacing w:line="300" w:lineRule="exact"/>
              <w:ind w:left="105"/>
              <w:rPr>
                <w:sz w:val="24"/>
                <w:szCs w:val="24"/>
              </w:rPr>
            </w:pPr>
            <w:r w:rsidRPr="00670C13">
              <w:rPr>
                <w:sz w:val="24"/>
                <w:szCs w:val="24"/>
              </w:rPr>
              <w:t>Volt</w:t>
            </w:r>
            <w:r w:rsidRPr="00670C13">
              <w:rPr>
                <w:spacing w:val="5"/>
                <w:sz w:val="24"/>
                <w:szCs w:val="24"/>
              </w:rPr>
              <w:t>a</w:t>
            </w:r>
            <w:r w:rsidRPr="00670C13">
              <w:rPr>
                <w:spacing w:val="-5"/>
                <w:sz w:val="24"/>
                <w:szCs w:val="24"/>
              </w:rPr>
              <w:t>g</w:t>
            </w:r>
            <w:r w:rsidRPr="00670C13">
              <w:rPr>
                <w:sz w:val="24"/>
                <w:szCs w:val="24"/>
              </w:rPr>
              <w:t>e</w:t>
            </w:r>
            <w:r w:rsidRPr="00670C13">
              <w:rPr>
                <w:spacing w:val="-2"/>
                <w:sz w:val="24"/>
                <w:szCs w:val="24"/>
              </w:rPr>
              <w:t xml:space="preserve"> </w:t>
            </w:r>
            <w:r w:rsidRPr="00670C13">
              <w:rPr>
                <w:spacing w:val="-6"/>
                <w:sz w:val="24"/>
                <w:szCs w:val="24"/>
              </w:rPr>
              <w:t>f</w:t>
            </w:r>
            <w:r w:rsidRPr="00670C13">
              <w:rPr>
                <w:spacing w:val="4"/>
                <w:sz w:val="24"/>
                <w:szCs w:val="24"/>
              </w:rPr>
              <w:t>o</w:t>
            </w:r>
            <w:r w:rsidRPr="00670C13">
              <w:rPr>
                <w:sz w:val="24"/>
                <w:szCs w:val="24"/>
              </w:rPr>
              <w:t>l</w:t>
            </w:r>
            <w:r w:rsidRPr="00670C13">
              <w:rPr>
                <w:spacing w:val="-6"/>
                <w:sz w:val="24"/>
                <w:szCs w:val="24"/>
              </w:rPr>
              <w:t>l</w:t>
            </w:r>
            <w:r w:rsidRPr="00670C13">
              <w:rPr>
                <w:sz w:val="24"/>
                <w:szCs w:val="24"/>
              </w:rPr>
              <w:t>ow</w:t>
            </w:r>
            <w:r w:rsidRPr="00670C13">
              <w:rPr>
                <w:spacing w:val="6"/>
                <w:sz w:val="24"/>
                <w:szCs w:val="24"/>
              </w:rPr>
              <w:t>e</w:t>
            </w:r>
            <w:r w:rsidRPr="00670C13">
              <w:rPr>
                <w:sz w:val="24"/>
                <w:szCs w:val="24"/>
              </w:rPr>
              <w:t>r</w:t>
            </w:r>
          </w:p>
        </w:tc>
        <w:tc>
          <w:tcPr>
            <w:tcW w:w="15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43E282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55725D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112B29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B18169" w14:textId="77777777" w:rsidR="005A634E" w:rsidRPr="00670C13" w:rsidRDefault="005A634E">
            <w:pPr>
              <w:rPr>
                <w:sz w:val="24"/>
                <w:szCs w:val="24"/>
              </w:rPr>
            </w:pPr>
          </w:p>
        </w:tc>
      </w:tr>
    </w:tbl>
    <w:p w14:paraId="4808D6D0" w14:textId="77777777" w:rsidR="005A634E" w:rsidRPr="00670C13" w:rsidRDefault="005A634E">
      <w:pPr>
        <w:spacing w:line="200" w:lineRule="exact"/>
        <w:rPr>
          <w:sz w:val="24"/>
          <w:szCs w:val="24"/>
        </w:rPr>
      </w:pPr>
    </w:p>
    <w:p w14:paraId="1625C3A1" w14:textId="77777777" w:rsidR="005A634E" w:rsidRDefault="005A634E" w:rsidP="00BB081D">
      <w:pPr>
        <w:spacing w:line="200" w:lineRule="exact"/>
        <w:ind w:left="90"/>
      </w:pPr>
    </w:p>
    <w:p w14:paraId="315C7539" w14:textId="77777777" w:rsidR="00500E79" w:rsidRPr="00670C13" w:rsidRDefault="00670C13" w:rsidP="00670C13">
      <w:pPr>
        <w:rPr>
          <w:b/>
          <w:sz w:val="24"/>
          <w:szCs w:val="24"/>
        </w:rPr>
      </w:pPr>
      <w:r w:rsidRPr="00670C13">
        <w:rPr>
          <w:b/>
          <w:sz w:val="24"/>
          <w:szCs w:val="24"/>
        </w:rPr>
        <w:t>Result:</w:t>
      </w:r>
    </w:p>
    <w:p w14:paraId="67EA559E" w14:textId="06D4AABC" w:rsidR="00ED230A" w:rsidRDefault="00C14DF5" w:rsidP="00C14DF5">
      <w:pPr>
        <w:spacing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 xml:space="preserve">We have </w:t>
      </w:r>
      <w:r>
        <w:rPr>
          <w:spacing w:val="-7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ud</w:t>
      </w:r>
      <w:r>
        <w:rPr>
          <w:sz w:val="24"/>
          <w:szCs w:val="24"/>
        </w:rPr>
        <w:t>ied</w:t>
      </w:r>
      <w:r>
        <w:rPr>
          <w:spacing w:val="-7"/>
          <w:sz w:val="24"/>
          <w:szCs w:val="24"/>
        </w:rPr>
        <w:t xml:space="preserve"> and realize</w:t>
      </w:r>
      <w:r>
        <w:rPr>
          <w:spacing w:val="-7"/>
          <w:sz w:val="24"/>
          <w:szCs w:val="24"/>
        </w:rPr>
        <w:t>d</w:t>
      </w:r>
      <w:r>
        <w:rPr>
          <w:spacing w:val="-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 w:rsidRPr="00C14DF5">
        <w:rPr>
          <w:spacing w:val="1"/>
          <w:sz w:val="24"/>
          <w:szCs w:val="24"/>
        </w:rPr>
        <w:t>I</w:t>
      </w:r>
      <w:r w:rsidRPr="00C14DF5">
        <w:rPr>
          <w:sz w:val="24"/>
          <w:szCs w:val="24"/>
        </w:rPr>
        <w:t>nv</w:t>
      </w:r>
      <w:r w:rsidRPr="00C14DF5">
        <w:rPr>
          <w:spacing w:val="-1"/>
          <w:sz w:val="24"/>
          <w:szCs w:val="24"/>
        </w:rPr>
        <w:t>e</w:t>
      </w:r>
      <w:r w:rsidRPr="00C14DF5">
        <w:rPr>
          <w:spacing w:val="1"/>
          <w:sz w:val="24"/>
          <w:szCs w:val="24"/>
        </w:rPr>
        <w:t>r</w:t>
      </w:r>
      <w:r w:rsidRPr="00C14DF5">
        <w:rPr>
          <w:spacing w:val="5"/>
          <w:sz w:val="24"/>
          <w:szCs w:val="24"/>
        </w:rPr>
        <w:t>t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5"/>
          <w:sz w:val="24"/>
          <w:szCs w:val="24"/>
        </w:rPr>
        <w:t>n</w:t>
      </w:r>
      <w:r w:rsidRPr="00C14DF5">
        <w:rPr>
          <w:sz w:val="24"/>
          <w:szCs w:val="24"/>
        </w:rPr>
        <w:t>g</w:t>
      </w:r>
      <w:r w:rsidRPr="00C14DF5">
        <w:rPr>
          <w:spacing w:val="5"/>
          <w:sz w:val="24"/>
          <w:szCs w:val="24"/>
        </w:rPr>
        <w:t xml:space="preserve"> </w:t>
      </w:r>
      <w:r w:rsidRPr="00C14DF5">
        <w:rPr>
          <w:spacing w:val="4"/>
          <w:sz w:val="24"/>
          <w:szCs w:val="24"/>
        </w:rPr>
        <w:t>a</w:t>
      </w:r>
      <w:r w:rsidRPr="00C14DF5">
        <w:rPr>
          <w:spacing w:val="-4"/>
          <w:sz w:val="24"/>
          <w:szCs w:val="24"/>
        </w:rPr>
        <w:t>m</w:t>
      </w:r>
      <w:r w:rsidRPr="00C14DF5">
        <w:rPr>
          <w:spacing w:val="5"/>
          <w:sz w:val="24"/>
          <w:szCs w:val="24"/>
        </w:rPr>
        <w:t>p</w:t>
      </w:r>
      <w:r w:rsidRPr="00C14DF5">
        <w:rPr>
          <w:spacing w:val="-4"/>
          <w:sz w:val="24"/>
          <w:szCs w:val="24"/>
        </w:rPr>
        <w:t>l</w:t>
      </w:r>
      <w:r w:rsidRPr="00C14DF5">
        <w:rPr>
          <w:sz w:val="24"/>
          <w:szCs w:val="24"/>
        </w:rPr>
        <w:t>i</w:t>
      </w:r>
      <w:r w:rsidRPr="00C14DF5">
        <w:rPr>
          <w:spacing w:val="2"/>
          <w:sz w:val="24"/>
          <w:szCs w:val="24"/>
        </w:rPr>
        <w:t>f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1"/>
          <w:sz w:val="24"/>
          <w:szCs w:val="24"/>
        </w:rPr>
        <w:t>e</w:t>
      </w:r>
      <w:r w:rsidRPr="00C14DF5">
        <w:rPr>
          <w:sz w:val="24"/>
          <w:szCs w:val="24"/>
        </w:rPr>
        <w:t>r</w:t>
      </w:r>
      <w:r w:rsidRPr="00C14DF5"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 w:rsidRPr="00C14DF5">
        <w:rPr>
          <w:spacing w:val="5"/>
          <w:sz w:val="24"/>
          <w:szCs w:val="24"/>
        </w:rPr>
        <w:t>o</w:t>
      </w:r>
      <w:r w:rsidRPr="00C14DF5">
        <w:rPr>
          <w:sz w:val="24"/>
          <w:szCs w:val="24"/>
        </w:rPr>
        <w:t>f</w:t>
      </w:r>
      <w:r w:rsidRPr="00C14DF5">
        <w:rPr>
          <w:spacing w:val="-6"/>
          <w:sz w:val="24"/>
          <w:szCs w:val="24"/>
        </w:rPr>
        <w:t xml:space="preserve"> </w:t>
      </w:r>
      <w:r w:rsidRPr="00C14DF5">
        <w:rPr>
          <w:sz w:val="24"/>
          <w:szCs w:val="24"/>
        </w:rPr>
        <w:t>g</w:t>
      </w:r>
      <w:r w:rsidRPr="00C14DF5">
        <w:rPr>
          <w:spacing w:val="4"/>
          <w:sz w:val="24"/>
          <w:szCs w:val="24"/>
        </w:rPr>
        <w:t>a</w:t>
      </w:r>
      <w:r w:rsidRPr="00C14DF5">
        <w:rPr>
          <w:spacing w:val="-4"/>
          <w:sz w:val="24"/>
          <w:szCs w:val="24"/>
        </w:rPr>
        <w:t>i</w:t>
      </w:r>
      <w:r w:rsidRPr="00C14DF5">
        <w:rPr>
          <w:sz w:val="24"/>
          <w:szCs w:val="24"/>
        </w:rPr>
        <w:t xml:space="preserve">n </w:t>
      </w:r>
      <w:r w:rsidRPr="00C14DF5">
        <w:rPr>
          <w:spacing w:val="2"/>
          <w:sz w:val="24"/>
          <w:szCs w:val="24"/>
        </w:rPr>
        <w:t>-</w:t>
      </w:r>
      <w:r w:rsidRPr="00C14DF5">
        <w:rPr>
          <w:sz w:val="24"/>
          <w:szCs w:val="24"/>
        </w:rPr>
        <w:t>10V/V</w:t>
      </w:r>
      <w:r w:rsidRPr="00C14DF5">
        <w:rPr>
          <w:spacing w:val="2"/>
          <w:sz w:val="24"/>
          <w:szCs w:val="24"/>
        </w:rPr>
        <w:t xml:space="preserve"> </w:t>
      </w:r>
      <w:r w:rsidRPr="00C14DF5">
        <w:rPr>
          <w:sz w:val="24"/>
          <w:szCs w:val="24"/>
        </w:rPr>
        <w:t>u</w:t>
      </w:r>
      <w:r w:rsidRPr="00C14DF5">
        <w:rPr>
          <w:spacing w:val="2"/>
          <w:sz w:val="24"/>
          <w:szCs w:val="24"/>
        </w:rPr>
        <w:t>s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5"/>
          <w:sz w:val="24"/>
          <w:szCs w:val="24"/>
        </w:rPr>
        <w:t>n</w:t>
      </w:r>
      <w:r w:rsidRPr="00C14DF5">
        <w:rPr>
          <w:sz w:val="24"/>
          <w:szCs w:val="24"/>
        </w:rPr>
        <w:t>g</w:t>
      </w:r>
      <w:r w:rsidRPr="00C14DF5">
        <w:rPr>
          <w:spacing w:val="2"/>
          <w:sz w:val="24"/>
          <w:szCs w:val="24"/>
        </w:rPr>
        <w:t xml:space="preserve"> </w:t>
      </w:r>
      <w:r w:rsidRPr="00C14DF5">
        <w:rPr>
          <w:spacing w:val="1"/>
          <w:sz w:val="24"/>
          <w:szCs w:val="24"/>
        </w:rPr>
        <w:t>I</w:t>
      </w:r>
      <w:r w:rsidRPr="00C14DF5">
        <w:rPr>
          <w:sz w:val="24"/>
          <w:szCs w:val="24"/>
        </w:rPr>
        <w:t>C 741</w:t>
      </w:r>
      <w:r>
        <w:rPr>
          <w:sz w:val="24"/>
          <w:szCs w:val="24"/>
        </w:rPr>
        <w:t xml:space="preserve">, </w:t>
      </w:r>
      <w:r w:rsidRPr="00C14DF5">
        <w:rPr>
          <w:sz w:val="24"/>
          <w:szCs w:val="24"/>
        </w:rPr>
        <w:t>N</w:t>
      </w:r>
      <w:r w:rsidRPr="00C14DF5">
        <w:rPr>
          <w:spacing w:val="4"/>
          <w:sz w:val="24"/>
          <w:szCs w:val="24"/>
        </w:rPr>
        <w:t>o</w:t>
      </w:r>
      <w:r w:rsidRPr="00C14DF5">
        <w:rPr>
          <w:spacing w:val="-3"/>
          <w:sz w:val="24"/>
          <w:szCs w:val="24"/>
        </w:rPr>
        <w:t>n</w:t>
      </w:r>
      <w:r w:rsidRPr="00C14DF5">
        <w:rPr>
          <w:spacing w:val="2"/>
          <w:sz w:val="24"/>
          <w:szCs w:val="24"/>
        </w:rPr>
        <w:t>-</w:t>
      </w:r>
      <w:r w:rsidRPr="00C14DF5">
        <w:rPr>
          <w:spacing w:val="1"/>
          <w:sz w:val="24"/>
          <w:szCs w:val="24"/>
        </w:rPr>
        <w:t>I</w:t>
      </w:r>
      <w:r w:rsidRPr="00C14DF5">
        <w:rPr>
          <w:sz w:val="24"/>
          <w:szCs w:val="24"/>
        </w:rPr>
        <w:t>n</w:t>
      </w:r>
      <w:r w:rsidRPr="00C14DF5">
        <w:rPr>
          <w:spacing w:val="-5"/>
          <w:sz w:val="24"/>
          <w:szCs w:val="24"/>
        </w:rPr>
        <w:t>v</w:t>
      </w:r>
      <w:r w:rsidRPr="00C14DF5">
        <w:rPr>
          <w:spacing w:val="-1"/>
          <w:sz w:val="24"/>
          <w:szCs w:val="24"/>
        </w:rPr>
        <w:t>e</w:t>
      </w:r>
      <w:r w:rsidRPr="00C14DF5">
        <w:rPr>
          <w:spacing w:val="1"/>
          <w:sz w:val="24"/>
          <w:szCs w:val="24"/>
        </w:rPr>
        <w:t>r</w:t>
      </w:r>
      <w:r w:rsidRPr="00C14DF5">
        <w:rPr>
          <w:spacing w:val="5"/>
          <w:sz w:val="24"/>
          <w:szCs w:val="24"/>
        </w:rPr>
        <w:t>t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5"/>
          <w:sz w:val="24"/>
          <w:szCs w:val="24"/>
        </w:rPr>
        <w:t>n</w:t>
      </w:r>
      <w:r w:rsidRPr="00C14DF5">
        <w:rPr>
          <w:sz w:val="24"/>
          <w:szCs w:val="24"/>
        </w:rPr>
        <w:t>g</w:t>
      </w:r>
      <w:r w:rsidRPr="00C14DF5">
        <w:rPr>
          <w:spacing w:val="17"/>
          <w:sz w:val="24"/>
          <w:szCs w:val="24"/>
        </w:rPr>
        <w:t xml:space="preserve"> </w:t>
      </w:r>
      <w:r w:rsidRPr="00C14DF5">
        <w:rPr>
          <w:spacing w:val="4"/>
          <w:sz w:val="24"/>
          <w:szCs w:val="24"/>
        </w:rPr>
        <w:t>a</w:t>
      </w:r>
      <w:r w:rsidRPr="00C14DF5">
        <w:rPr>
          <w:spacing w:val="-4"/>
          <w:sz w:val="24"/>
          <w:szCs w:val="24"/>
        </w:rPr>
        <w:t>m</w:t>
      </w:r>
      <w:r w:rsidRPr="00C14DF5">
        <w:rPr>
          <w:spacing w:val="5"/>
          <w:sz w:val="24"/>
          <w:szCs w:val="24"/>
        </w:rPr>
        <w:t>p</w:t>
      </w:r>
      <w:r w:rsidRPr="00C14DF5">
        <w:rPr>
          <w:spacing w:val="-4"/>
          <w:sz w:val="24"/>
          <w:szCs w:val="24"/>
        </w:rPr>
        <w:t>l</w:t>
      </w:r>
      <w:r w:rsidRPr="00C14DF5">
        <w:rPr>
          <w:sz w:val="24"/>
          <w:szCs w:val="24"/>
        </w:rPr>
        <w:t>i</w:t>
      </w:r>
      <w:r w:rsidRPr="00C14DF5">
        <w:rPr>
          <w:spacing w:val="2"/>
          <w:sz w:val="24"/>
          <w:szCs w:val="24"/>
        </w:rPr>
        <w:t>f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1"/>
          <w:sz w:val="24"/>
          <w:szCs w:val="24"/>
        </w:rPr>
        <w:t>e</w:t>
      </w:r>
      <w:r w:rsidRPr="00C14DF5">
        <w:rPr>
          <w:sz w:val="24"/>
          <w:szCs w:val="24"/>
        </w:rPr>
        <w:t>r</w:t>
      </w:r>
      <w:r w:rsidRPr="00C14DF5">
        <w:rPr>
          <w:spacing w:val="18"/>
          <w:sz w:val="24"/>
          <w:szCs w:val="24"/>
        </w:rPr>
        <w:t xml:space="preserve"> </w:t>
      </w:r>
      <w:r w:rsidRPr="00C14DF5">
        <w:rPr>
          <w:spacing w:val="5"/>
          <w:sz w:val="24"/>
          <w:szCs w:val="24"/>
        </w:rPr>
        <w:t>o</w:t>
      </w:r>
      <w:r w:rsidRPr="00C14DF5">
        <w:rPr>
          <w:sz w:val="24"/>
          <w:szCs w:val="24"/>
        </w:rPr>
        <w:t>f</w:t>
      </w:r>
      <w:r w:rsidRPr="00C14DF5">
        <w:rPr>
          <w:spacing w:val="9"/>
          <w:sz w:val="24"/>
          <w:szCs w:val="24"/>
        </w:rPr>
        <w:t xml:space="preserve"> </w:t>
      </w:r>
      <w:r w:rsidRPr="00C14DF5">
        <w:rPr>
          <w:sz w:val="24"/>
          <w:szCs w:val="24"/>
        </w:rPr>
        <w:t>g</w:t>
      </w:r>
      <w:r w:rsidRPr="00C14DF5">
        <w:rPr>
          <w:spacing w:val="4"/>
          <w:sz w:val="24"/>
          <w:szCs w:val="24"/>
        </w:rPr>
        <w:t>a</w:t>
      </w:r>
      <w:r w:rsidRPr="00C14DF5">
        <w:rPr>
          <w:spacing w:val="-4"/>
          <w:sz w:val="24"/>
          <w:szCs w:val="24"/>
        </w:rPr>
        <w:t>i</w:t>
      </w:r>
      <w:r w:rsidRPr="00C14DF5">
        <w:rPr>
          <w:sz w:val="24"/>
          <w:szCs w:val="24"/>
        </w:rPr>
        <w:t>n</w:t>
      </w:r>
      <w:r w:rsidRPr="00C14DF5">
        <w:rPr>
          <w:spacing w:val="12"/>
          <w:sz w:val="24"/>
          <w:szCs w:val="24"/>
        </w:rPr>
        <w:t xml:space="preserve"> </w:t>
      </w:r>
      <w:r w:rsidRPr="00C14DF5">
        <w:rPr>
          <w:sz w:val="24"/>
          <w:szCs w:val="24"/>
        </w:rPr>
        <w:t>11V/V</w:t>
      </w:r>
      <w:r w:rsidRPr="00C14DF5">
        <w:rPr>
          <w:spacing w:val="16"/>
          <w:sz w:val="24"/>
          <w:szCs w:val="24"/>
        </w:rPr>
        <w:t xml:space="preserve"> </w:t>
      </w:r>
      <w:r w:rsidRPr="00C14DF5">
        <w:rPr>
          <w:sz w:val="24"/>
          <w:szCs w:val="24"/>
        </w:rPr>
        <w:t>u</w:t>
      </w:r>
      <w:r w:rsidRPr="00C14DF5">
        <w:rPr>
          <w:spacing w:val="2"/>
          <w:sz w:val="24"/>
          <w:szCs w:val="24"/>
        </w:rPr>
        <w:t>s</w:t>
      </w:r>
      <w:r w:rsidRPr="00C14DF5">
        <w:rPr>
          <w:spacing w:val="-4"/>
          <w:sz w:val="24"/>
          <w:szCs w:val="24"/>
        </w:rPr>
        <w:t>i</w:t>
      </w:r>
      <w:r w:rsidRPr="00C14DF5">
        <w:rPr>
          <w:spacing w:val="-5"/>
          <w:sz w:val="24"/>
          <w:szCs w:val="24"/>
        </w:rPr>
        <w:t>n</w:t>
      </w:r>
      <w:r w:rsidRPr="00C14DF5">
        <w:rPr>
          <w:sz w:val="24"/>
          <w:szCs w:val="24"/>
        </w:rPr>
        <w:t>g</w:t>
      </w:r>
      <w:r w:rsidRPr="00C14DF5">
        <w:rPr>
          <w:spacing w:val="17"/>
          <w:sz w:val="24"/>
          <w:szCs w:val="24"/>
        </w:rPr>
        <w:t xml:space="preserve"> </w:t>
      </w:r>
      <w:r w:rsidRPr="00C14DF5">
        <w:rPr>
          <w:spacing w:val="1"/>
          <w:sz w:val="24"/>
          <w:szCs w:val="24"/>
        </w:rPr>
        <w:t>I</w:t>
      </w:r>
      <w:r w:rsidRPr="00C14DF5">
        <w:rPr>
          <w:sz w:val="24"/>
          <w:szCs w:val="24"/>
        </w:rPr>
        <w:t>C 741</w:t>
      </w:r>
      <w:r>
        <w:rPr>
          <w:sz w:val="24"/>
          <w:szCs w:val="24"/>
        </w:rPr>
        <w:t xml:space="preserve"> and </w:t>
      </w:r>
      <w:r w:rsidRPr="00C14DF5">
        <w:rPr>
          <w:sz w:val="24"/>
          <w:szCs w:val="24"/>
        </w:rPr>
        <w:t>V</w:t>
      </w:r>
      <w:r w:rsidRPr="00C14DF5">
        <w:rPr>
          <w:spacing w:val="4"/>
          <w:sz w:val="24"/>
          <w:szCs w:val="24"/>
        </w:rPr>
        <w:t>o</w:t>
      </w:r>
      <w:r w:rsidRPr="00C14DF5">
        <w:rPr>
          <w:spacing w:val="-9"/>
          <w:sz w:val="24"/>
          <w:szCs w:val="24"/>
        </w:rPr>
        <w:t>l</w:t>
      </w:r>
      <w:r w:rsidRPr="00C14DF5">
        <w:rPr>
          <w:spacing w:val="5"/>
          <w:sz w:val="24"/>
          <w:szCs w:val="24"/>
        </w:rPr>
        <w:t>t</w:t>
      </w:r>
      <w:r w:rsidRPr="00C14DF5">
        <w:rPr>
          <w:spacing w:val="-1"/>
          <w:sz w:val="24"/>
          <w:szCs w:val="24"/>
        </w:rPr>
        <w:t>a</w:t>
      </w:r>
      <w:r w:rsidRPr="00C14DF5">
        <w:rPr>
          <w:sz w:val="24"/>
          <w:szCs w:val="24"/>
        </w:rPr>
        <w:t>ge</w:t>
      </w:r>
      <w:r w:rsidRPr="00C14DF5">
        <w:rPr>
          <w:spacing w:val="1"/>
          <w:sz w:val="24"/>
          <w:szCs w:val="24"/>
        </w:rPr>
        <w:t xml:space="preserve"> </w:t>
      </w:r>
      <w:r w:rsidRPr="00C14DF5">
        <w:rPr>
          <w:spacing w:val="-1"/>
          <w:sz w:val="24"/>
          <w:szCs w:val="24"/>
        </w:rPr>
        <w:t>F</w:t>
      </w:r>
      <w:r w:rsidRPr="00C14DF5">
        <w:rPr>
          <w:spacing w:val="5"/>
          <w:sz w:val="24"/>
          <w:szCs w:val="24"/>
        </w:rPr>
        <w:t>o</w:t>
      </w:r>
      <w:r w:rsidRPr="00C14DF5">
        <w:rPr>
          <w:spacing w:val="-4"/>
          <w:sz w:val="24"/>
          <w:szCs w:val="24"/>
        </w:rPr>
        <w:t>l</w:t>
      </w:r>
      <w:r w:rsidRPr="00C14DF5">
        <w:rPr>
          <w:spacing w:val="-9"/>
          <w:sz w:val="24"/>
          <w:szCs w:val="24"/>
        </w:rPr>
        <w:t>l</w:t>
      </w:r>
      <w:r w:rsidRPr="00C14DF5">
        <w:rPr>
          <w:spacing w:val="5"/>
          <w:sz w:val="24"/>
          <w:szCs w:val="24"/>
        </w:rPr>
        <w:t>o</w:t>
      </w:r>
      <w:r w:rsidRPr="00C14DF5">
        <w:rPr>
          <w:sz w:val="24"/>
          <w:szCs w:val="24"/>
        </w:rPr>
        <w:t>w</w:t>
      </w:r>
      <w:r w:rsidRPr="00C14DF5">
        <w:rPr>
          <w:spacing w:val="-1"/>
          <w:sz w:val="24"/>
          <w:szCs w:val="24"/>
        </w:rPr>
        <w:t>e</w:t>
      </w:r>
      <w:r w:rsidRPr="00C14DF5">
        <w:rPr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3F5991F0" w14:textId="77777777" w:rsidR="00C14DF5" w:rsidRDefault="00C14DF5" w:rsidP="00C14DF5">
      <w:pPr>
        <w:spacing w:line="360" w:lineRule="auto"/>
        <w:rPr>
          <w:sz w:val="24"/>
          <w:szCs w:val="24"/>
        </w:rPr>
      </w:pPr>
    </w:p>
    <w:p w14:paraId="23E3755A" w14:textId="0938343A" w:rsidR="00ED230A" w:rsidRDefault="00ED230A">
      <w:pPr>
        <w:ind w:left="220"/>
        <w:rPr>
          <w:sz w:val="24"/>
          <w:szCs w:val="24"/>
        </w:rPr>
      </w:pPr>
    </w:p>
    <w:p w14:paraId="4C384E04" w14:textId="2715CB18" w:rsidR="00D464EC" w:rsidRDefault="00D464EC">
      <w:pPr>
        <w:ind w:left="220"/>
        <w:rPr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D464EC" w14:paraId="5AD546EE" w14:textId="77777777" w:rsidTr="003B0E46">
        <w:tc>
          <w:tcPr>
            <w:tcW w:w="5871" w:type="dxa"/>
            <w:gridSpan w:val="2"/>
          </w:tcPr>
          <w:p w14:paraId="181AE524" w14:textId="77777777" w:rsidR="00D464EC" w:rsidRPr="005D65F5" w:rsidRDefault="00D464EC" w:rsidP="003B0E46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lastRenderedPageBreak/>
              <w:t>For Faculty Use Only</w:t>
            </w:r>
          </w:p>
        </w:tc>
      </w:tr>
      <w:tr w:rsidR="00D464EC" w14:paraId="1269A448" w14:textId="77777777" w:rsidTr="003B0E46">
        <w:tc>
          <w:tcPr>
            <w:tcW w:w="4028" w:type="dxa"/>
          </w:tcPr>
          <w:p w14:paraId="430F02C9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31EAA932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615A51C8" w14:textId="77777777" w:rsidTr="003B0E46">
        <w:tc>
          <w:tcPr>
            <w:tcW w:w="4028" w:type="dxa"/>
          </w:tcPr>
          <w:p w14:paraId="79D00BB6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3D5E2FBE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39C8EA93" w14:textId="77777777" w:rsidTr="003B0E46">
        <w:tc>
          <w:tcPr>
            <w:tcW w:w="4028" w:type="dxa"/>
          </w:tcPr>
          <w:p w14:paraId="6100439D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622ED5B2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4E826195" w14:textId="77777777" w:rsidTr="003B0E46">
        <w:tc>
          <w:tcPr>
            <w:tcW w:w="4028" w:type="dxa"/>
          </w:tcPr>
          <w:p w14:paraId="6BDBEC3B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6F0283AC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6BCDFE1A" w14:textId="77777777" w:rsidR="00ED230A" w:rsidRDefault="00ED230A">
      <w:pPr>
        <w:ind w:left="220"/>
        <w:rPr>
          <w:sz w:val="24"/>
          <w:szCs w:val="24"/>
        </w:rPr>
      </w:pPr>
    </w:p>
    <w:p w14:paraId="2AE61734" w14:textId="44A4AE5E" w:rsidR="009D64E8" w:rsidRPr="00321C9C" w:rsidRDefault="00D464EC" w:rsidP="009D64E8">
      <w:pPr>
        <w:spacing w:before="71" w:line="360" w:lineRule="auto"/>
        <w:ind w:left="100"/>
        <w:jc w:val="center"/>
        <w:rPr>
          <w:b/>
          <w:bCs/>
          <w:spacing w:val="-1"/>
          <w:position w:val="-1"/>
          <w:sz w:val="24"/>
          <w:szCs w:val="24"/>
        </w:rPr>
      </w:pPr>
      <w:r>
        <w:rPr>
          <w:b/>
          <w:bCs/>
          <w:spacing w:val="1"/>
          <w:position w:val="-1"/>
          <w:sz w:val="28"/>
          <w:szCs w:val="28"/>
        </w:rPr>
        <w:t xml:space="preserve"> </w:t>
      </w:r>
      <w:r w:rsidR="009D64E8">
        <w:rPr>
          <w:b/>
          <w:bCs/>
          <w:spacing w:val="1"/>
          <w:position w:val="-1"/>
          <w:sz w:val="28"/>
          <w:szCs w:val="28"/>
        </w:rPr>
        <w:t xml:space="preserve">                                </w:t>
      </w:r>
      <w:r w:rsidR="00C14DF5">
        <w:rPr>
          <w:b/>
          <w:bCs/>
          <w:spacing w:val="1"/>
          <w:position w:val="-1"/>
          <w:sz w:val="28"/>
          <w:szCs w:val="28"/>
        </w:rPr>
        <w:t xml:space="preserve">  </w:t>
      </w:r>
      <w:r w:rsidR="009D64E8">
        <w:rPr>
          <w:b/>
          <w:bCs/>
          <w:spacing w:val="1"/>
          <w:position w:val="-1"/>
          <w:sz w:val="28"/>
          <w:szCs w:val="28"/>
        </w:rPr>
        <w:t>Experiment – 3</w:t>
      </w:r>
      <w:r w:rsidR="009D64E8">
        <w:rPr>
          <w:b/>
          <w:bCs/>
          <w:spacing w:val="-1"/>
          <w:position w:val="-1"/>
          <w:sz w:val="28"/>
          <w:szCs w:val="28"/>
        </w:rPr>
        <w:t xml:space="preserve">                                </w:t>
      </w:r>
      <w:r w:rsidR="009D64E8" w:rsidRPr="00321C9C">
        <w:rPr>
          <w:b/>
          <w:bCs/>
          <w:spacing w:val="-1"/>
          <w:position w:val="-1"/>
          <w:sz w:val="24"/>
          <w:szCs w:val="24"/>
        </w:rPr>
        <w:t>Date:</w:t>
      </w:r>
    </w:p>
    <w:p w14:paraId="26E45C06" w14:textId="0BB16E3F" w:rsidR="00ED230A" w:rsidRDefault="00BB081D" w:rsidP="009D64E8">
      <w:pPr>
        <w:spacing w:line="360" w:lineRule="exact"/>
        <w:jc w:val="center"/>
        <w:rPr>
          <w:sz w:val="24"/>
          <w:szCs w:val="24"/>
        </w:rPr>
      </w:pPr>
      <w:r w:rsidRPr="00BB081D">
        <w:rPr>
          <w:b/>
          <w:sz w:val="28"/>
          <w:szCs w:val="28"/>
        </w:rPr>
        <w:t>Study and design a difference amplifier using op-amp</w:t>
      </w:r>
    </w:p>
    <w:p w14:paraId="7A45507B" w14:textId="77777777" w:rsidR="009D64E8" w:rsidRDefault="009D64E8" w:rsidP="00ED230A">
      <w:pPr>
        <w:spacing w:before="22" w:line="300" w:lineRule="exact"/>
        <w:ind w:left="100"/>
        <w:rPr>
          <w:b/>
          <w:position w:val="-1"/>
          <w:sz w:val="24"/>
          <w:szCs w:val="24"/>
        </w:rPr>
      </w:pPr>
    </w:p>
    <w:p w14:paraId="21AB1ACA" w14:textId="30DF1C16" w:rsidR="00ED230A" w:rsidRPr="00BB081D" w:rsidRDefault="00ED230A" w:rsidP="009D64E8">
      <w:pPr>
        <w:spacing w:before="22" w:line="360" w:lineRule="auto"/>
        <w:rPr>
          <w:sz w:val="24"/>
          <w:szCs w:val="24"/>
        </w:rPr>
      </w:pPr>
      <w:r w:rsidRPr="00BB081D">
        <w:rPr>
          <w:b/>
          <w:position w:val="-1"/>
          <w:sz w:val="24"/>
          <w:szCs w:val="24"/>
        </w:rPr>
        <w:t>A</w:t>
      </w:r>
      <w:r w:rsidR="00BB081D" w:rsidRPr="00BB081D">
        <w:rPr>
          <w:b/>
          <w:spacing w:val="3"/>
          <w:position w:val="-1"/>
          <w:sz w:val="24"/>
          <w:szCs w:val="24"/>
        </w:rPr>
        <w:t>i</w:t>
      </w:r>
      <w:r w:rsidR="00BB081D" w:rsidRPr="00BB081D">
        <w:rPr>
          <w:b/>
          <w:spacing w:val="6"/>
          <w:position w:val="-1"/>
          <w:sz w:val="24"/>
          <w:szCs w:val="24"/>
        </w:rPr>
        <w:t>m</w:t>
      </w:r>
      <w:r w:rsidRPr="00BB081D">
        <w:rPr>
          <w:b/>
          <w:position w:val="-1"/>
          <w:sz w:val="24"/>
          <w:szCs w:val="24"/>
        </w:rPr>
        <w:t>:</w:t>
      </w:r>
    </w:p>
    <w:p w14:paraId="3C2F6B3C" w14:textId="77777777" w:rsidR="00ED230A" w:rsidRPr="009D64E8" w:rsidRDefault="00ED230A" w:rsidP="009D64E8">
      <w:pPr>
        <w:spacing w:before="5" w:line="360" w:lineRule="auto"/>
        <w:rPr>
          <w:sz w:val="4"/>
          <w:szCs w:val="4"/>
        </w:rPr>
      </w:pPr>
    </w:p>
    <w:p w14:paraId="0231AAF4" w14:textId="143C2EA0" w:rsidR="00ED230A" w:rsidRDefault="00ED230A" w:rsidP="009D64E8">
      <w:pPr>
        <w:spacing w:before="29"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udy</w:t>
      </w:r>
      <w:r>
        <w:rPr>
          <w:spacing w:val="-7"/>
          <w:sz w:val="24"/>
          <w:szCs w:val="24"/>
        </w:rPr>
        <w:t xml:space="preserve"> and design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 w:rsidR="009D64E8"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3"/>
          <w:sz w:val="24"/>
          <w:szCs w:val="24"/>
        </w:rPr>
        <w:t>ff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 w:rsidR="009D64E8"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>m</w:t>
      </w:r>
      <w:r>
        <w:rPr>
          <w:spacing w:val="5"/>
          <w:sz w:val="24"/>
          <w:szCs w:val="24"/>
        </w:rPr>
        <w:t>p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 w:rsidR="009D64E8">
        <w:rPr>
          <w:sz w:val="24"/>
          <w:szCs w:val="24"/>
        </w:rPr>
        <w:t>.</w:t>
      </w:r>
    </w:p>
    <w:p w14:paraId="4677F110" w14:textId="37621EA8" w:rsidR="00ED230A" w:rsidRDefault="00ED230A" w:rsidP="009D64E8">
      <w:pPr>
        <w:spacing w:before="2" w:line="360" w:lineRule="auto"/>
        <w:rPr>
          <w:sz w:val="4"/>
          <w:szCs w:val="4"/>
        </w:rPr>
      </w:pPr>
    </w:p>
    <w:p w14:paraId="4A3EEFCB" w14:textId="6B8213A3" w:rsidR="000E4CF2" w:rsidRDefault="000E4CF2" w:rsidP="009D64E8">
      <w:pPr>
        <w:spacing w:before="2" w:line="360" w:lineRule="auto"/>
        <w:rPr>
          <w:sz w:val="4"/>
          <w:szCs w:val="4"/>
        </w:rPr>
      </w:pPr>
    </w:p>
    <w:p w14:paraId="78384CB2" w14:textId="77777777" w:rsidR="000E4CF2" w:rsidRPr="000E4CF2" w:rsidRDefault="000E4CF2" w:rsidP="009D64E8">
      <w:pPr>
        <w:spacing w:before="2" w:line="360" w:lineRule="auto"/>
        <w:rPr>
          <w:sz w:val="4"/>
          <w:szCs w:val="4"/>
        </w:rPr>
      </w:pPr>
    </w:p>
    <w:p w14:paraId="61AD5C27" w14:textId="77777777" w:rsidR="00ED230A" w:rsidRPr="00BB081D" w:rsidRDefault="00ED230A" w:rsidP="009D64E8">
      <w:pPr>
        <w:spacing w:line="360" w:lineRule="auto"/>
        <w:rPr>
          <w:sz w:val="24"/>
          <w:szCs w:val="24"/>
        </w:rPr>
      </w:pPr>
      <w:r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3"/>
          <w:sz w:val="24"/>
          <w:szCs w:val="24"/>
        </w:rPr>
        <w:t>pp</w:t>
      </w:r>
      <w:r w:rsidR="00BB081D"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1"/>
          <w:sz w:val="24"/>
          <w:szCs w:val="24"/>
        </w:rPr>
        <w:t>r</w:t>
      </w:r>
      <w:r w:rsidR="00BB081D"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2"/>
          <w:sz w:val="24"/>
          <w:szCs w:val="24"/>
        </w:rPr>
        <w:t>t</w:t>
      </w:r>
      <w:r w:rsidR="00BB081D" w:rsidRPr="00BB081D">
        <w:rPr>
          <w:b/>
          <w:sz w:val="24"/>
          <w:szCs w:val="24"/>
        </w:rPr>
        <w:t>us</w:t>
      </w:r>
      <w:r w:rsidRPr="00BB081D">
        <w:rPr>
          <w:b/>
          <w:spacing w:val="-16"/>
          <w:sz w:val="24"/>
          <w:szCs w:val="24"/>
        </w:rPr>
        <w:t xml:space="preserve"> </w:t>
      </w:r>
      <w:r w:rsidR="00BB081D"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z w:val="24"/>
          <w:szCs w:val="24"/>
        </w:rPr>
        <w:t>qu</w:t>
      </w:r>
      <w:r w:rsidR="00BB081D" w:rsidRPr="00BB081D">
        <w:rPr>
          <w:b/>
          <w:spacing w:val="2"/>
          <w:sz w:val="24"/>
          <w:szCs w:val="24"/>
        </w:rPr>
        <w:t>i</w:t>
      </w:r>
      <w:r w:rsidR="00BB081D"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z w:val="24"/>
          <w:szCs w:val="24"/>
        </w:rPr>
        <w:t>d:</w:t>
      </w:r>
    </w:p>
    <w:p w14:paraId="0591631A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z w:val="24"/>
          <w:szCs w:val="24"/>
        </w:rPr>
        <w:t>Op</w:t>
      </w:r>
      <w:r w:rsidRPr="00D464EC">
        <w:rPr>
          <w:spacing w:val="2"/>
          <w:sz w:val="24"/>
          <w:szCs w:val="24"/>
        </w:rPr>
        <w:t>-</w:t>
      </w:r>
      <w:r w:rsidR="00D464EC" w:rsidRPr="00D464EC">
        <w:rPr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m</w:t>
      </w:r>
      <w:r w:rsidRPr="00D464EC">
        <w:rPr>
          <w:sz w:val="24"/>
          <w:szCs w:val="24"/>
        </w:rPr>
        <w:t>p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1"/>
          <w:sz w:val="24"/>
          <w:szCs w:val="24"/>
        </w:rPr>
        <w:t>I</w:t>
      </w:r>
      <w:r w:rsidRPr="00D464EC">
        <w:rPr>
          <w:sz w:val="24"/>
          <w:szCs w:val="24"/>
        </w:rPr>
        <w:t>C 741</w:t>
      </w:r>
    </w:p>
    <w:p w14:paraId="59943F00" w14:textId="77777777" w:rsidR="00D464EC" w:rsidRP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z w:val="24"/>
          <w:szCs w:val="24"/>
        </w:rPr>
        <w:t>Du</w:t>
      </w:r>
      <w:r w:rsidRPr="00D464EC">
        <w:rPr>
          <w:spacing w:val="3"/>
          <w:sz w:val="24"/>
          <w:szCs w:val="24"/>
        </w:rPr>
        <w:t>a</w:t>
      </w:r>
      <w:r w:rsidRPr="00D464EC">
        <w:rPr>
          <w:sz w:val="24"/>
          <w:szCs w:val="24"/>
        </w:rPr>
        <w:t>l</w:t>
      </w:r>
      <w:r w:rsidRPr="00D464EC">
        <w:rPr>
          <w:spacing w:val="-7"/>
          <w:sz w:val="24"/>
          <w:szCs w:val="24"/>
        </w:rPr>
        <w:t xml:space="preserve"> </w:t>
      </w:r>
      <w:r w:rsidRPr="00D464EC">
        <w:rPr>
          <w:sz w:val="24"/>
          <w:szCs w:val="24"/>
        </w:rPr>
        <w:t>p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w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r</w:t>
      </w:r>
      <w:r w:rsidRPr="00D464EC">
        <w:rPr>
          <w:spacing w:val="4"/>
          <w:sz w:val="24"/>
          <w:szCs w:val="24"/>
        </w:rPr>
        <w:t xml:space="preserve"> </w:t>
      </w:r>
      <w:r w:rsidRPr="00D464EC">
        <w:rPr>
          <w:spacing w:val="1"/>
          <w:sz w:val="24"/>
          <w:szCs w:val="24"/>
        </w:rPr>
        <w:t>S</w:t>
      </w:r>
      <w:r w:rsidRPr="00D464EC">
        <w:rPr>
          <w:sz w:val="24"/>
          <w:szCs w:val="24"/>
        </w:rPr>
        <w:t>upp</w:t>
      </w:r>
      <w:r w:rsidRPr="00D464EC">
        <w:rPr>
          <w:spacing w:val="-4"/>
          <w:sz w:val="24"/>
          <w:szCs w:val="24"/>
        </w:rPr>
        <w:t>l</w:t>
      </w:r>
      <w:r w:rsidRPr="00D464EC">
        <w:rPr>
          <w:sz w:val="24"/>
          <w:szCs w:val="24"/>
        </w:rPr>
        <w:t>y</w:t>
      </w:r>
      <w:r w:rsidRPr="00D464EC">
        <w:rPr>
          <w:spacing w:val="-7"/>
          <w:sz w:val="24"/>
          <w:szCs w:val="24"/>
        </w:rPr>
        <w:t xml:space="preserve"> </w:t>
      </w:r>
    </w:p>
    <w:p w14:paraId="100FFB97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2"/>
          <w:sz w:val="24"/>
          <w:szCs w:val="24"/>
        </w:rPr>
        <w:t>s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5"/>
          <w:sz w:val="24"/>
          <w:szCs w:val="24"/>
        </w:rPr>
        <w:t>to</w:t>
      </w:r>
      <w:r w:rsidRPr="00D464EC">
        <w:rPr>
          <w:sz w:val="24"/>
          <w:szCs w:val="24"/>
        </w:rPr>
        <w:t>r</w:t>
      </w:r>
      <w:r w:rsidR="00764F5F" w:rsidRPr="00D464EC">
        <w:rPr>
          <w:sz w:val="24"/>
          <w:szCs w:val="24"/>
        </w:rPr>
        <w:t>s</w:t>
      </w:r>
    </w:p>
    <w:p w14:paraId="413EAA4F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pacing w:val="-4"/>
          <w:sz w:val="24"/>
          <w:szCs w:val="24"/>
        </w:rPr>
        <w:t>F</w:t>
      </w:r>
      <w:r w:rsidRPr="00D464EC">
        <w:rPr>
          <w:spacing w:val="5"/>
          <w:sz w:val="24"/>
          <w:szCs w:val="24"/>
        </w:rPr>
        <w:t>u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10"/>
          <w:sz w:val="24"/>
          <w:szCs w:val="24"/>
        </w:rPr>
        <w:t>t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n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z w:val="24"/>
          <w:szCs w:val="24"/>
        </w:rPr>
        <w:t>G</w:t>
      </w:r>
      <w:r w:rsidRPr="00D464EC">
        <w:rPr>
          <w:spacing w:val="3"/>
          <w:sz w:val="24"/>
          <w:szCs w:val="24"/>
        </w:rPr>
        <w:t>e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a</w:t>
      </w:r>
      <w:r w:rsidRPr="00D464EC">
        <w:rPr>
          <w:sz w:val="24"/>
          <w:szCs w:val="24"/>
        </w:rPr>
        <w:t>t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r</w:t>
      </w:r>
    </w:p>
    <w:p w14:paraId="3AA3B5A1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C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de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-2"/>
          <w:sz w:val="24"/>
          <w:szCs w:val="24"/>
        </w:rPr>
        <w:t>R</w:t>
      </w:r>
      <w:r w:rsidRPr="00D464EC">
        <w:rPr>
          <w:spacing w:val="4"/>
          <w:sz w:val="24"/>
          <w:szCs w:val="24"/>
        </w:rPr>
        <w:t>a</w:t>
      </w:r>
      <w:r w:rsidRPr="00D464EC">
        <w:rPr>
          <w:sz w:val="24"/>
          <w:szCs w:val="24"/>
        </w:rPr>
        <w:t>y</w:t>
      </w:r>
      <w:r w:rsidRPr="00D464EC">
        <w:rPr>
          <w:spacing w:val="-7"/>
          <w:sz w:val="24"/>
          <w:szCs w:val="24"/>
        </w:rPr>
        <w:t xml:space="preserve"> </w:t>
      </w:r>
      <w:r w:rsidRPr="00D464EC">
        <w:rPr>
          <w:sz w:val="24"/>
          <w:szCs w:val="24"/>
        </w:rPr>
        <w:t>O</w:t>
      </w:r>
      <w:r w:rsidRPr="00D464EC">
        <w:rPr>
          <w:spacing w:val="-3"/>
          <w:sz w:val="24"/>
          <w:szCs w:val="24"/>
        </w:rPr>
        <w:t>s</w:t>
      </w:r>
      <w:r w:rsidRPr="00D464EC">
        <w:rPr>
          <w:spacing w:val="4"/>
          <w:sz w:val="24"/>
          <w:szCs w:val="24"/>
        </w:rPr>
        <w:t>c</w:t>
      </w:r>
      <w:r w:rsidRPr="00D464EC">
        <w:rPr>
          <w:sz w:val="24"/>
          <w:szCs w:val="24"/>
        </w:rPr>
        <w:t>i</w:t>
      </w:r>
      <w:r w:rsidRPr="00D464EC">
        <w:rPr>
          <w:spacing w:val="1"/>
          <w:sz w:val="24"/>
          <w:szCs w:val="24"/>
        </w:rPr>
        <w:t>l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pe</w:t>
      </w:r>
      <w:r w:rsidR="00D464EC" w:rsidRPr="00D464EC">
        <w:rPr>
          <w:sz w:val="24"/>
          <w:szCs w:val="24"/>
        </w:rPr>
        <w:t xml:space="preserve"> (CRO)</w:t>
      </w:r>
    </w:p>
    <w:p w14:paraId="48743136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M</w:t>
      </w:r>
      <w:r w:rsidRPr="00D464EC">
        <w:rPr>
          <w:spacing w:val="5"/>
          <w:sz w:val="24"/>
          <w:szCs w:val="24"/>
        </w:rPr>
        <w:t>u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10"/>
          <w:sz w:val="24"/>
          <w:szCs w:val="24"/>
        </w:rPr>
        <w:t>t</w:t>
      </w:r>
      <w:r w:rsidRPr="00D464EC">
        <w:rPr>
          <w:spacing w:val="-4"/>
          <w:sz w:val="24"/>
          <w:szCs w:val="24"/>
        </w:rPr>
        <w:t>im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r</w:t>
      </w:r>
    </w:p>
    <w:p w14:paraId="1799919C" w14:textId="77777777" w:rsidR="00D464EC" w:rsidRDefault="00ED230A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B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ea</w:t>
      </w:r>
      <w:r w:rsidRPr="00D464EC">
        <w:rPr>
          <w:sz w:val="24"/>
          <w:szCs w:val="24"/>
        </w:rPr>
        <w:t>d</w:t>
      </w:r>
      <w:r w:rsidRPr="00D464EC">
        <w:rPr>
          <w:spacing w:val="-5"/>
          <w:sz w:val="24"/>
          <w:szCs w:val="24"/>
        </w:rPr>
        <w:t>b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1"/>
          <w:sz w:val="24"/>
          <w:szCs w:val="24"/>
        </w:rPr>
        <w:t>r</w:t>
      </w:r>
      <w:r w:rsidRPr="00D464EC">
        <w:rPr>
          <w:sz w:val="24"/>
          <w:szCs w:val="24"/>
        </w:rPr>
        <w:t>d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d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-2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n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ec</w:t>
      </w:r>
      <w:r w:rsidRPr="00D464EC">
        <w:rPr>
          <w:spacing w:val="10"/>
          <w:sz w:val="24"/>
          <w:szCs w:val="24"/>
        </w:rPr>
        <w:t>t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5"/>
          <w:sz w:val="24"/>
          <w:szCs w:val="24"/>
        </w:rPr>
        <w:t>n</w:t>
      </w:r>
      <w:r w:rsidRPr="00D464EC">
        <w:rPr>
          <w:sz w:val="24"/>
          <w:szCs w:val="24"/>
        </w:rPr>
        <w:t>g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4"/>
          <w:sz w:val="24"/>
          <w:szCs w:val="24"/>
        </w:rPr>
        <w:t>w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4"/>
          <w:sz w:val="24"/>
          <w:szCs w:val="24"/>
        </w:rPr>
        <w:t>e</w:t>
      </w:r>
      <w:r w:rsidRPr="00D464EC">
        <w:rPr>
          <w:spacing w:val="-2"/>
          <w:sz w:val="24"/>
          <w:szCs w:val="24"/>
        </w:rPr>
        <w:t>s</w:t>
      </w:r>
      <w:r w:rsidRPr="00D464EC">
        <w:rPr>
          <w:sz w:val="24"/>
          <w:szCs w:val="24"/>
        </w:rPr>
        <w:t>.</w:t>
      </w:r>
    </w:p>
    <w:p w14:paraId="63D8AEA6" w14:textId="2CC18860" w:rsidR="00D464EC" w:rsidRPr="00D464EC" w:rsidRDefault="00D464EC" w:rsidP="00D464E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D464EC">
        <w:rPr>
          <w:sz w:val="24"/>
          <w:szCs w:val="24"/>
        </w:rPr>
        <w:t>Probes</w:t>
      </w:r>
    </w:p>
    <w:p w14:paraId="60F022E0" w14:textId="77777777" w:rsidR="00ED230A" w:rsidRDefault="00ED230A" w:rsidP="00ED230A">
      <w:pPr>
        <w:spacing w:before="3" w:line="240" w:lineRule="exact"/>
        <w:rPr>
          <w:sz w:val="24"/>
          <w:szCs w:val="24"/>
        </w:rPr>
      </w:pPr>
    </w:p>
    <w:p w14:paraId="0BAE8B9D" w14:textId="77777777" w:rsidR="00ED230A" w:rsidRDefault="00ED230A" w:rsidP="00ED230A">
      <w:pPr>
        <w:spacing w:line="200" w:lineRule="exact"/>
      </w:pPr>
    </w:p>
    <w:p w14:paraId="2DAAC668" w14:textId="04E2393A" w:rsidR="00ED230A" w:rsidRPr="00BB081D" w:rsidRDefault="00BB081D" w:rsidP="00ED230A">
      <w:pPr>
        <w:spacing w:line="200" w:lineRule="exact"/>
        <w:rPr>
          <w:b/>
          <w:sz w:val="24"/>
          <w:szCs w:val="24"/>
        </w:rPr>
      </w:pPr>
      <w:r w:rsidRPr="00BB081D">
        <w:rPr>
          <w:b/>
          <w:sz w:val="24"/>
          <w:szCs w:val="24"/>
        </w:rPr>
        <w:t xml:space="preserve">Circuit </w:t>
      </w:r>
      <w:r w:rsidR="000E4CF2">
        <w:rPr>
          <w:b/>
          <w:sz w:val="24"/>
          <w:szCs w:val="24"/>
        </w:rPr>
        <w:t>D</w:t>
      </w:r>
      <w:r w:rsidRPr="00BB081D">
        <w:rPr>
          <w:b/>
          <w:sz w:val="24"/>
          <w:szCs w:val="24"/>
        </w:rPr>
        <w:t>iagram:</w:t>
      </w:r>
    </w:p>
    <w:p w14:paraId="0B8A4905" w14:textId="518D1243" w:rsidR="00ED230A" w:rsidRDefault="000E4CF2" w:rsidP="00ED230A">
      <w:pPr>
        <w:spacing w:line="200" w:lineRule="exact"/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1450D55D" wp14:editId="3E21739B">
            <wp:simplePos x="0" y="0"/>
            <wp:positionH relativeFrom="column">
              <wp:posOffset>209550</wp:posOffset>
            </wp:positionH>
            <wp:positionV relativeFrom="paragraph">
              <wp:posOffset>74295</wp:posOffset>
            </wp:positionV>
            <wp:extent cx="5124450" cy="2962275"/>
            <wp:effectExtent l="19050" t="0" r="0" b="0"/>
            <wp:wrapTight wrapText="bothSides">
              <wp:wrapPolygon edited="0">
                <wp:start x="-80" y="0"/>
                <wp:lineTo x="-80" y="21531"/>
                <wp:lineTo x="21600" y="21531"/>
                <wp:lineTo x="21600" y="0"/>
                <wp:lineTo x="-80" y="0"/>
              </wp:wrapPolygon>
            </wp:wrapTight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1FF1FF" w14:textId="027159C2" w:rsidR="00ED230A" w:rsidRDefault="00ED230A" w:rsidP="00ED230A">
      <w:pPr>
        <w:spacing w:line="200" w:lineRule="exact"/>
      </w:pPr>
      <w:r>
        <w:t xml:space="preserve">                </w:t>
      </w:r>
    </w:p>
    <w:p w14:paraId="0B93B1C9" w14:textId="77777777" w:rsidR="00ED230A" w:rsidRDefault="00ED230A" w:rsidP="00ED230A">
      <w:pPr>
        <w:spacing w:line="200" w:lineRule="exact"/>
      </w:pPr>
      <w:r>
        <w:t xml:space="preserve">                        </w:t>
      </w:r>
    </w:p>
    <w:p w14:paraId="3C181FF2" w14:textId="77777777" w:rsidR="00ED230A" w:rsidRDefault="00ED230A" w:rsidP="00ED230A">
      <w:pPr>
        <w:spacing w:line="200" w:lineRule="exact"/>
      </w:pPr>
    </w:p>
    <w:p w14:paraId="048E5C09" w14:textId="77777777" w:rsidR="00ED230A" w:rsidRDefault="00ED230A" w:rsidP="00ED230A">
      <w:pPr>
        <w:spacing w:line="200" w:lineRule="exact"/>
      </w:pPr>
      <w:r>
        <w:t xml:space="preserve"> </w:t>
      </w:r>
    </w:p>
    <w:p w14:paraId="646D85EE" w14:textId="77777777" w:rsidR="00ED230A" w:rsidRDefault="00ED230A" w:rsidP="00ED230A">
      <w:pPr>
        <w:spacing w:line="200" w:lineRule="exact"/>
      </w:pPr>
    </w:p>
    <w:p w14:paraId="58B7F24C" w14:textId="77777777" w:rsidR="00ED230A" w:rsidRDefault="00ED230A" w:rsidP="00ED230A">
      <w:pPr>
        <w:spacing w:line="200" w:lineRule="exact"/>
      </w:pPr>
    </w:p>
    <w:p w14:paraId="23D72A99" w14:textId="77777777" w:rsidR="00ED230A" w:rsidRDefault="00ED230A" w:rsidP="00ED230A">
      <w:pPr>
        <w:spacing w:line="200" w:lineRule="exact"/>
      </w:pPr>
      <w:r>
        <w:t xml:space="preserve">             </w:t>
      </w:r>
    </w:p>
    <w:p w14:paraId="1089F305" w14:textId="77777777" w:rsidR="00ED230A" w:rsidRDefault="00ED230A" w:rsidP="00ED230A">
      <w:pPr>
        <w:spacing w:line="200" w:lineRule="exact"/>
      </w:pPr>
    </w:p>
    <w:p w14:paraId="173CCC94" w14:textId="77777777" w:rsidR="00ED230A" w:rsidRDefault="00ED230A" w:rsidP="00ED230A">
      <w:pPr>
        <w:spacing w:line="200" w:lineRule="exact"/>
      </w:pPr>
    </w:p>
    <w:p w14:paraId="1281015E" w14:textId="77777777" w:rsidR="00ED230A" w:rsidRDefault="00ED230A" w:rsidP="00ED230A">
      <w:pPr>
        <w:spacing w:line="200" w:lineRule="exact"/>
      </w:pPr>
    </w:p>
    <w:p w14:paraId="7A1E1E14" w14:textId="77777777" w:rsidR="00ED230A" w:rsidRDefault="00ED230A" w:rsidP="00ED230A">
      <w:pPr>
        <w:spacing w:line="200" w:lineRule="exact"/>
      </w:pPr>
    </w:p>
    <w:p w14:paraId="7074E88A" w14:textId="77777777" w:rsidR="00ED230A" w:rsidRDefault="00ED230A" w:rsidP="00ED230A">
      <w:pPr>
        <w:spacing w:line="200" w:lineRule="exact"/>
      </w:pPr>
    </w:p>
    <w:p w14:paraId="5009D8F6" w14:textId="77777777" w:rsidR="00ED230A" w:rsidRDefault="00ED230A" w:rsidP="00ED230A">
      <w:pPr>
        <w:spacing w:line="200" w:lineRule="exact"/>
      </w:pPr>
    </w:p>
    <w:p w14:paraId="24D545B0" w14:textId="77777777" w:rsidR="00ED230A" w:rsidRDefault="00ED230A" w:rsidP="00ED230A">
      <w:pPr>
        <w:spacing w:line="200" w:lineRule="exact"/>
      </w:pPr>
    </w:p>
    <w:p w14:paraId="24DF2F21" w14:textId="77777777" w:rsidR="00ED230A" w:rsidRDefault="00ED230A" w:rsidP="00ED230A">
      <w:pPr>
        <w:spacing w:line="200" w:lineRule="exact"/>
      </w:pPr>
    </w:p>
    <w:p w14:paraId="211FD5B0" w14:textId="77777777" w:rsidR="00ED230A" w:rsidRDefault="00ED230A" w:rsidP="00ED230A">
      <w:pPr>
        <w:spacing w:line="200" w:lineRule="exact"/>
      </w:pPr>
    </w:p>
    <w:p w14:paraId="5D558C77" w14:textId="77777777" w:rsidR="00ED230A" w:rsidRDefault="00ED230A" w:rsidP="00ED230A">
      <w:pPr>
        <w:spacing w:line="200" w:lineRule="exact"/>
      </w:pPr>
    </w:p>
    <w:p w14:paraId="35FA8EAB" w14:textId="77777777" w:rsidR="00ED230A" w:rsidRDefault="00ED230A" w:rsidP="00ED230A">
      <w:pPr>
        <w:spacing w:line="200" w:lineRule="exact"/>
      </w:pPr>
    </w:p>
    <w:p w14:paraId="683FFD00" w14:textId="77777777" w:rsidR="00ED230A" w:rsidRDefault="00ED230A" w:rsidP="00ED230A">
      <w:pPr>
        <w:spacing w:line="200" w:lineRule="exact"/>
      </w:pPr>
    </w:p>
    <w:p w14:paraId="79D9E2C1" w14:textId="77777777" w:rsidR="00ED230A" w:rsidRDefault="00ED230A" w:rsidP="00ED230A">
      <w:pPr>
        <w:spacing w:line="200" w:lineRule="exact"/>
      </w:pPr>
      <w:r>
        <w:t xml:space="preserve">   </w:t>
      </w:r>
    </w:p>
    <w:p w14:paraId="36DD0CAF" w14:textId="77777777" w:rsidR="00ED230A" w:rsidRDefault="00ED230A" w:rsidP="00ED230A">
      <w:pPr>
        <w:spacing w:line="200" w:lineRule="exact"/>
      </w:pPr>
    </w:p>
    <w:p w14:paraId="593C781B" w14:textId="77777777" w:rsidR="00ED230A" w:rsidRDefault="00ED230A" w:rsidP="00ED230A">
      <w:pPr>
        <w:spacing w:line="200" w:lineRule="exact"/>
      </w:pPr>
    </w:p>
    <w:p w14:paraId="7FD8782D" w14:textId="77777777" w:rsidR="00ED230A" w:rsidRDefault="00ED230A" w:rsidP="00ED230A">
      <w:pPr>
        <w:spacing w:line="200" w:lineRule="exact"/>
      </w:pPr>
    </w:p>
    <w:p w14:paraId="2E87446B" w14:textId="348FA2C9" w:rsidR="00ED230A" w:rsidRPr="00FE7386" w:rsidRDefault="00FE7386" w:rsidP="00FE7386">
      <w:pPr>
        <w:spacing w:line="200" w:lineRule="exact"/>
        <w:jc w:val="center"/>
        <w:rPr>
          <w:sz w:val="24"/>
          <w:szCs w:val="24"/>
        </w:rPr>
      </w:pPr>
      <w:r w:rsidRPr="00FE7386">
        <w:rPr>
          <w:sz w:val="24"/>
          <w:szCs w:val="24"/>
        </w:rPr>
        <w:t xml:space="preserve">Fig. 3.1 Circuit Diagram </w:t>
      </w:r>
      <w:r w:rsidR="00D45675">
        <w:rPr>
          <w:sz w:val="24"/>
          <w:szCs w:val="24"/>
        </w:rPr>
        <w:t>of</w:t>
      </w:r>
      <w:r w:rsidRPr="00FE7386">
        <w:rPr>
          <w:sz w:val="24"/>
          <w:szCs w:val="24"/>
        </w:rPr>
        <w:t xml:space="preserve"> Difference Amplifier</w:t>
      </w:r>
    </w:p>
    <w:p w14:paraId="16589045" w14:textId="77777777" w:rsidR="00ED230A" w:rsidRDefault="00ED230A" w:rsidP="00ED230A">
      <w:pPr>
        <w:spacing w:line="200" w:lineRule="exact"/>
      </w:pPr>
    </w:p>
    <w:p w14:paraId="5EA360E9" w14:textId="77777777" w:rsidR="00ED230A" w:rsidRDefault="00ED230A" w:rsidP="00ED230A">
      <w:pPr>
        <w:spacing w:line="200" w:lineRule="exact"/>
      </w:pPr>
    </w:p>
    <w:p w14:paraId="015B5C25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7FB6EEE7" wp14:editId="6C56B8D6">
            <wp:simplePos x="0" y="0"/>
            <wp:positionH relativeFrom="column">
              <wp:posOffset>1333500</wp:posOffset>
            </wp:positionH>
            <wp:positionV relativeFrom="paragraph">
              <wp:posOffset>0</wp:posOffset>
            </wp:positionV>
            <wp:extent cx="3530600" cy="1870162"/>
            <wp:effectExtent l="0" t="0" r="0" b="0"/>
            <wp:wrapSquare wrapText="bothSides"/>
            <wp:docPr id="67073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8023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7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3"/>
          <w:sz w:val="24"/>
          <w:szCs w:val="24"/>
        </w:rPr>
        <w:t xml:space="preserve">                           </w:t>
      </w:r>
    </w:p>
    <w:p w14:paraId="4CF99310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1138F9CF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537BDC6F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77446045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29BD5BCC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3229A274" w14:textId="77777777" w:rsidR="001A5891" w:rsidRDefault="001A5891" w:rsidP="00FE7386">
      <w:pPr>
        <w:spacing w:before="22" w:line="360" w:lineRule="auto"/>
        <w:ind w:left="180"/>
        <w:rPr>
          <w:b/>
          <w:spacing w:val="3"/>
          <w:sz w:val="24"/>
          <w:szCs w:val="24"/>
        </w:rPr>
      </w:pPr>
    </w:p>
    <w:p w14:paraId="0B02398E" w14:textId="14844A78" w:rsidR="00ED230A" w:rsidRPr="00BB081D" w:rsidRDefault="00ED230A" w:rsidP="00FE7386">
      <w:pPr>
        <w:spacing w:before="22" w:line="360" w:lineRule="auto"/>
        <w:ind w:left="180"/>
        <w:rPr>
          <w:sz w:val="24"/>
          <w:szCs w:val="24"/>
        </w:rPr>
      </w:pPr>
      <w:r w:rsidRPr="00BB081D">
        <w:rPr>
          <w:b/>
          <w:spacing w:val="3"/>
          <w:sz w:val="24"/>
          <w:szCs w:val="24"/>
        </w:rPr>
        <w:t>P</w:t>
      </w:r>
      <w:r w:rsidR="00BB081D" w:rsidRPr="00BB081D">
        <w:rPr>
          <w:b/>
          <w:sz w:val="24"/>
          <w:szCs w:val="24"/>
        </w:rPr>
        <w:t>roc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z w:val="24"/>
          <w:szCs w:val="24"/>
        </w:rPr>
        <w:t>d</w:t>
      </w:r>
      <w:r w:rsidR="00BB081D" w:rsidRPr="00BB081D">
        <w:rPr>
          <w:b/>
          <w:spacing w:val="1"/>
          <w:sz w:val="24"/>
          <w:szCs w:val="24"/>
        </w:rPr>
        <w:t>u</w:t>
      </w:r>
      <w:r w:rsidR="00BB081D"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3"/>
          <w:sz w:val="24"/>
          <w:szCs w:val="24"/>
        </w:rPr>
        <w:t>e</w:t>
      </w:r>
      <w:r w:rsidRPr="00BB081D">
        <w:rPr>
          <w:sz w:val="24"/>
          <w:szCs w:val="24"/>
        </w:rPr>
        <w:t>:</w:t>
      </w:r>
    </w:p>
    <w:p w14:paraId="3F36EBDD" w14:textId="411B98D0" w:rsidR="00BE3C5C" w:rsidRDefault="00ED230A" w:rsidP="00612C42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FE7386">
        <w:rPr>
          <w:sz w:val="24"/>
          <w:szCs w:val="24"/>
        </w:rPr>
        <w:t>Select the value of R</w:t>
      </w:r>
      <w:r w:rsidRPr="00A331FB">
        <w:rPr>
          <w:sz w:val="24"/>
          <w:szCs w:val="24"/>
          <w:vertAlign w:val="subscript"/>
        </w:rPr>
        <w:t>1</w:t>
      </w:r>
      <w:r w:rsidRPr="00FE7386">
        <w:rPr>
          <w:sz w:val="24"/>
          <w:szCs w:val="24"/>
        </w:rPr>
        <w:t>, R</w:t>
      </w:r>
      <w:r w:rsidRPr="00A331FB">
        <w:rPr>
          <w:sz w:val="24"/>
          <w:szCs w:val="24"/>
          <w:vertAlign w:val="subscript"/>
        </w:rPr>
        <w:t>2</w:t>
      </w:r>
      <w:r w:rsidRPr="00FE7386">
        <w:rPr>
          <w:sz w:val="24"/>
          <w:szCs w:val="24"/>
        </w:rPr>
        <w:t>, R</w:t>
      </w:r>
      <w:r w:rsidRPr="00A331FB">
        <w:rPr>
          <w:sz w:val="24"/>
          <w:szCs w:val="24"/>
          <w:vertAlign w:val="subscript"/>
        </w:rPr>
        <w:t>3</w:t>
      </w:r>
      <w:r w:rsidRPr="00FE7386">
        <w:rPr>
          <w:sz w:val="24"/>
          <w:szCs w:val="24"/>
        </w:rPr>
        <w:t xml:space="preserve"> &amp; R</w:t>
      </w:r>
      <w:r w:rsidRPr="00A331FB">
        <w:rPr>
          <w:sz w:val="24"/>
          <w:szCs w:val="24"/>
          <w:vertAlign w:val="subscript"/>
        </w:rPr>
        <w:t>f</w:t>
      </w:r>
      <w:r w:rsidRPr="00A331FB">
        <w:rPr>
          <w:sz w:val="24"/>
          <w:szCs w:val="24"/>
        </w:rPr>
        <w:t xml:space="preserve"> </w:t>
      </w:r>
      <w:r w:rsidRPr="00FE7386">
        <w:rPr>
          <w:sz w:val="24"/>
          <w:szCs w:val="24"/>
        </w:rPr>
        <w:t>such that R</w:t>
      </w:r>
      <w:r w:rsidRPr="00A331FB">
        <w:rPr>
          <w:sz w:val="24"/>
          <w:szCs w:val="24"/>
          <w:vertAlign w:val="subscript"/>
        </w:rPr>
        <w:t>1</w:t>
      </w:r>
      <w:r w:rsidR="00A331FB">
        <w:rPr>
          <w:sz w:val="24"/>
          <w:szCs w:val="24"/>
          <w:vertAlign w:val="subscript"/>
        </w:rPr>
        <w:t xml:space="preserve"> </w:t>
      </w:r>
      <w:r w:rsidRPr="00FE7386">
        <w:rPr>
          <w:sz w:val="24"/>
          <w:szCs w:val="24"/>
        </w:rPr>
        <w:t>=</w:t>
      </w:r>
      <w:r w:rsidR="00A331FB">
        <w:rPr>
          <w:sz w:val="24"/>
          <w:szCs w:val="24"/>
        </w:rPr>
        <w:t xml:space="preserve"> </w:t>
      </w:r>
      <w:r w:rsidRPr="00FE7386">
        <w:rPr>
          <w:sz w:val="24"/>
          <w:szCs w:val="24"/>
        </w:rPr>
        <w:t>R</w:t>
      </w:r>
      <w:r w:rsidRPr="00A331FB">
        <w:rPr>
          <w:sz w:val="24"/>
          <w:szCs w:val="24"/>
          <w:vertAlign w:val="subscript"/>
        </w:rPr>
        <w:t>2</w:t>
      </w:r>
      <w:r w:rsidRPr="00FE7386">
        <w:rPr>
          <w:sz w:val="24"/>
          <w:szCs w:val="24"/>
        </w:rPr>
        <w:t xml:space="preserve"> and R</w:t>
      </w:r>
      <w:r w:rsidRPr="00A331FB">
        <w:rPr>
          <w:sz w:val="24"/>
          <w:szCs w:val="24"/>
          <w:vertAlign w:val="subscript"/>
        </w:rPr>
        <w:t>3</w:t>
      </w:r>
      <w:r w:rsidR="00A331FB">
        <w:rPr>
          <w:sz w:val="24"/>
          <w:szCs w:val="24"/>
          <w:vertAlign w:val="subscript"/>
        </w:rPr>
        <w:t xml:space="preserve"> </w:t>
      </w:r>
      <w:r w:rsidRPr="00FE7386">
        <w:rPr>
          <w:sz w:val="24"/>
          <w:szCs w:val="24"/>
        </w:rPr>
        <w:t>=</w:t>
      </w:r>
      <w:r w:rsidR="00A331FB">
        <w:rPr>
          <w:sz w:val="24"/>
          <w:szCs w:val="24"/>
        </w:rPr>
        <w:t xml:space="preserve"> </w:t>
      </w:r>
      <w:r w:rsidRPr="00FE7386">
        <w:rPr>
          <w:sz w:val="24"/>
          <w:szCs w:val="24"/>
        </w:rPr>
        <w:t>R</w:t>
      </w:r>
      <w:r w:rsidRPr="00A331FB">
        <w:rPr>
          <w:sz w:val="24"/>
          <w:szCs w:val="24"/>
          <w:vertAlign w:val="subscript"/>
        </w:rPr>
        <w:t>f</w:t>
      </w:r>
      <w:r w:rsidRPr="00FE7386">
        <w:rPr>
          <w:sz w:val="24"/>
          <w:szCs w:val="24"/>
        </w:rPr>
        <w:t xml:space="preserve">. </w:t>
      </w:r>
    </w:p>
    <w:p w14:paraId="0A24FBE3" w14:textId="746559F7" w:rsidR="00BE3C5C" w:rsidRDefault="00ED230A" w:rsidP="00612C42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BE3C5C">
        <w:rPr>
          <w:sz w:val="24"/>
          <w:szCs w:val="24"/>
        </w:rPr>
        <w:t xml:space="preserve">Connect the circuit as </w:t>
      </w:r>
      <w:r w:rsidR="007542B6" w:rsidRPr="00BE3C5C">
        <w:rPr>
          <w:sz w:val="24"/>
          <w:szCs w:val="24"/>
        </w:rPr>
        <w:t>per</w:t>
      </w:r>
      <w:r w:rsidRPr="00BE3C5C">
        <w:rPr>
          <w:sz w:val="24"/>
          <w:szCs w:val="24"/>
        </w:rPr>
        <w:t xml:space="preserve"> the circuit diagram</w:t>
      </w:r>
      <w:r w:rsidR="006C58CA">
        <w:rPr>
          <w:sz w:val="24"/>
          <w:szCs w:val="24"/>
        </w:rPr>
        <w:t xml:space="preserve"> shown in Fig. 3.1</w:t>
      </w:r>
      <w:r w:rsidRPr="00BE3C5C">
        <w:rPr>
          <w:sz w:val="24"/>
          <w:szCs w:val="24"/>
        </w:rPr>
        <w:t>.</w:t>
      </w:r>
    </w:p>
    <w:p w14:paraId="67559303" w14:textId="149B5464" w:rsidR="00BE3C5C" w:rsidRDefault="00ED230A" w:rsidP="00612C42">
      <w:pPr>
        <w:pStyle w:val="ListParagraph"/>
        <w:numPr>
          <w:ilvl w:val="0"/>
          <w:numId w:val="7"/>
        </w:numPr>
        <w:spacing w:line="360" w:lineRule="auto"/>
        <w:ind w:right="-138"/>
        <w:jc w:val="both"/>
        <w:rPr>
          <w:sz w:val="24"/>
          <w:szCs w:val="24"/>
        </w:rPr>
      </w:pPr>
      <w:r w:rsidRPr="00BE3C5C">
        <w:rPr>
          <w:sz w:val="24"/>
          <w:szCs w:val="24"/>
        </w:rPr>
        <w:t>Provide constant input voltage V</w:t>
      </w:r>
      <w:r w:rsidRPr="00A331FB">
        <w:rPr>
          <w:sz w:val="24"/>
          <w:szCs w:val="24"/>
          <w:vertAlign w:val="subscript"/>
        </w:rPr>
        <w:t>in1</w:t>
      </w:r>
      <w:r w:rsidRPr="00BE3C5C">
        <w:rPr>
          <w:sz w:val="24"/>
          <w:szCs w:val="24"/>
        </w:rPr>
        <w:t xml:space="preserve"> to inverting terminal of op-amp through R</w:t>
      </w:r>
      <w:r w:rsidRPr="00A331FB">
        <w:rPr>
          <w:sz w:val="24"/>
          <w:szCs w:val="24"/>
          <w:vertAlign w:val="subscript"/>
        </w:rPr>
        <w:t>1</w:t>
      </w:r>
      <w:r w:rsidRPr="00BE3C5C">
        <w:rPr>
          <w:sz w:val="24"/>
          <w:szCs w:val="24"/>
        </w:rPr>
        <w:t xml:space="preserve"> &amp; constant input voltage V</w:t>
      </w:r>
      <w:r w:rsidRPr="00A331FB">
        <w:rPr>
          <w:sz w:val="24"/>
          <w:szCs w:val="24"/>
          <w:vertAlign w:val="subscript"/>
        </w:rPr>
        <w:t>in2</w:t>
      </w:r>
      <w:r w:rsidRPr="00BE3C5C">
        <w:rPr>
          <w:sz w:val="24"/>
          <w:szCs w:val="24"/>
        </w:rPr>
        <w:t xml:space="preserve"> to </w:t>
      </w:r>
      <w:r w:rsidR="00D464EC">
        <w:rPr>
          <w:sz w:val="24"/>
          <w:szCs w:val="24"/>
        </w:rPr>
        <w:t>non-</w:t>
      </w:r>
      <w:r w:rsidRPr="00BE3C5C">
        <w:rPr>
          <w:sz w:val="24"/>
          <w:szCs w:val="24"/>
        </w:rPr>
        <w:t>inverting terminal of op-amp</w:t>
      </w:r>
      <w:r w:rsidR="00D464EC">
        <w:rPr>
          <w:sz w:val="24"/>
          <w:szCs w:val="24"/>
        </w:rPr>
        <w:t>.</w:t>
      </w:r>
    </w:p>
    <w:p w14:paraId="5F12A600" w14:textId="756E8F0F" w:rsidR="00BE3C5C" w:rsidRDefault="00ED230A" w:rsidP="00612C42">
      <w:pPr>
        <w:pStyle w:val="ListParagraph"/>
        <w:numPr>
          <w:ilvl w:val="0"/>
          <w:numId w:val="7"/>
        </w:numPr>
        <w:spacing w:line="360" w:lineRule="auto"/>
        <w:ind w:right="-138"/>
        <w:jc w:val="both"/>
        <w:rPr>
          <w:sz w:val="24"/>
          <w:szCs w:val="24"/>
        </w:rPr>
      </w:pPr>
      <w:r w:rsidRPr="00BE3C5C">
        <w:rPr>
          <w:sz w:val="24"/>
          <w:szCs w:val="24"/>
        </w:rPr>
        <w:t>Measure the output voltage using CRO.</w:t>
      </w:r>
    </w:p>
    <w:p w14:paraId="2418177D" w14:textId="676BC2AF" w:rsidR="00BE3C5C" w:rsidRDefault="00ED230A" w:rsidP="00612C42">
      <w:pPr>
        <w:pStyle w:val="ListParagraph"/>
        <w:numPr>
          <w:ilvl w:val="0"/>
          <w:numId w:val="7"/>
        </w:numPr>
        <w:spacing w:line="360" w:lineRule="auto"/>
        <w:ind w:right="-138"/>
        <w:jc w:val="both"/>
        <w:rPr>
          <w:sz w:val="24"/>
          <w:szCs w:val="24"/>
        </w:rPr>
      </w:pPr>
      <w:r w:rsidRPr="00BE3C5C">
        <w:rPr>
          <w:sz w:val="24"/>
          <w:szCs w:val="24"/>
        </w:rPr>
        <w:t>Calculate the theoretical gain and compare it with practical gain.</w:t>
      </w:r>
    </w:p>
    <w:p w14:paraId="66CDA39C" w14:textId="12AA2347" w:rsidR="00ED230A" w:rsidRPr="00BE3C5C" w:rsidRDefault="00ED230A" w:rsidP="00BE3C5C">
      <w:pPr>
        <w:pStyle w:val="ListParagraph"/>
        <w:numPr>
          <w:ilvl w:val="0"/>
          <w:numId w:val="7"/>
        </w:numPr>
        <w:spacing w:line="360" w:lineRule="auto"/>
        <w:ind w:right="-138"/>
        <w:rPr>
          <w:sz w:val="24"/>
          <w:szCs w:val="24"/>
        </w:rPr>
      </w:pPr>
      <w:r w:rsidRPr="00BE3C5C">
        <w:rPr>
          <w:sz w:val="24"/>
          <w:szCs w:val="24"/>
        </w:rPr>
        <w:t>Practical gain &amp; theoretical gain should be approximately equal.</w:t>
      </w:r>
    </w:p>
    <w:p w14:paraId="7A0A7734" w14:textId="77777777" w:rsidR="009A6D14" w:rsidRDefault="009A6D14" w:rsidP="00ED230A">
      <w:pPr>
        <w:spacing w:line="360" w:lineRule="auto"/>
      </w:pPr>
    </w:p>
    <w:p w14:paraId="7E8BF66E" w14:textId="5B84F00A" w:rsidR="00ED230A" w:rsidRDefault="00B7635C" w:rsidP="00ED230A">
      <w:pPr>
        <w:spacing w:line="360" w:lineRule="auto"/>
        <w:rPr>
          <w:b/>
          <w:bCs/>
          <w:sz w:val="24"/>
          <w:szCs w:val="24"/>
        </w:rPr>
      </w:pPr>
      <w:r w:rsidRPr="00B7635C">
        <w:rPr>
          <w:b/>
          <w:bCs/>
          <w:sz w:val="24"/>
          <w:szCs w:val="24"/>
        </w:rPr>
        <w:t>Observation Table:</w:t>
      </w:r>
    </w:p>
    <w:p w14:paraId="5DC027B8" w14:textId="77777777" w:rsidR="00BC7460" w:rsidRDefault="00D53D92" w:rsidP="00D53D92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2A6D2D" wp14:editId="2187E3C3">
            <wp:extent cx="6296965" cy="152809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702" cy="154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67DC" w14:textId="77777777" w:rsidR="00BC7460" w:rsidRDefault="00BC7460" w:rsidP="00D53D92">
      <w:pPr>
        <w:spacing w:line="360" w:lineRule="auto"/>
        <w:rPr>
          <w:b/>
          <w:bCs/>
          <w:sz w:val="24"/>
          <w:szCs w:val="24"/>
        </w:rPr>
      </w:pPr>
    </w:p>
    <w:p w14:paraId="5A79D391" w14:textId="3151CFFF" w:rsidR="00ED230A" w:rsidRDefault="00ED230A" w:rsidP="00D53D92">
      <w:pPr>
        <w:spacing w:line="360" w:lineRule="auto"/>
        <w:rPr>
          <w:b/>
          <w:sz w:val="24"/>
          <w:szCs w:val="24"/>
        </w:rPr>
      </w:pPr>
      <w:r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pacing w:val="-1"/>
          <w:sz w:val="24"/>
          <w:szCs w:val="24"/>
        </w:rPr>
        <w:t>s</w:t>
      </w:r>
      <w:r w:rsidR="00BB081D" w:rsidRPr="00BB081D">
        <w:rPr>
          <w:b/>
          <w:sz w:val="24"/>
          <w:szCs w:val="24"/>
        </w:rPr>
        <w:t>u</w:t>
      </w:r>
      <w:r w:rsidR="00BB081D" w:rsidRPr="00BB081D">
        <w:rPr>
          <w:b/>
          <w:spacing w:val="2"/>
          <w:sz w:val="24"/>
          <w:szCs w:val="24"/>
        </w:rPr>
        <w:t>l</w:t>
      </w:r>
      <w:r w:rsidR="00BB081D" w:rsidRPr="00BB081D">
        <w:rPr>
          <w:b/>
          <w:spacing w:val="1"/>
          <w:sz w:val="24"/>
          <w:szCs w:val="24"/>
        </w:rPr>
        <w:t>t</w:t>
      </w:r>
      <w:r w:rsidRPr="00BB081D">
        <w:rPr>
          <w:b/>
          <w:sz w:val="24"/>
          <w:szCs w:val="24"/>
        </w:rPr>
        <w:t>:</w:t>
      </w:r>
      <w:r w:rsidR="001A5891">
        <w:rPr>
          <w:b/>
          <w:sz w:val="24"/>
          <w:szCs w:val="24"/>
        </w:rPr>
        <w:t xml:space="preserve"> </w:t>
      </w:r>
    </w:p>
    <w:p w14:paraId="28E61E61" w14:textId="0FF69752" w:rsidR="00ED230A" w:rsidRDefault="001A5891" w:rsidP="001A5891">
      <w:pPr>
        <w:spacing w:before="29" w:line="360" w:lineRule="auto"/>
      </w:pPr>
      <w:r>
        <w:rPr>
          <w:spacing w:val="2"/>
          <w:sz w:val="24"/>
          <w:szCs w:val="24"/>
        </w:rPr>
        <w:t xml:space="preserve">We </w:t>
      </w:r>
      <w:r>
        <w:rPr>
          <w:spacing w:val="-7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ud</w:t>
      </w:r>
      <w:r>
        <w:rPr>
          <w:sz w:val="24"/>
          <w:szCs w:val="24"/>
        </w:rPr>
        <w:t>ied</w:t>
      </w:r>
      <w:r>
        <w:rPr>
          <w:spacing w:val="-7"/>
          <w:sz w:val="24"/>
          <w:szCs w:val="24"/>
        </w:rPr>
        <w:t xml:space="preserve"> and design</w:t>
      </w:r>
      <w:r>
        <w:rPr>
          <w:spacing w:val="-7"/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3"/>
          <w:sz w:val="24"/>
          <w:szCs w:val="24"/>
        </w:rPr>
        <w:t>ff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>m</w:t>
      </w:r>
      <w:r>
        <w:rPr>
          <w:spacing w:val="5"/>
          <w:sz w:val="24"/>
          <w:szCs w:val="24"/>
        </w:rPr>
        <w:t>p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1F284209" w14:textId="77777777" w:rsidR="00ED230A" w:rsidRDefault="00ED230A" w:rsidP="00ED230A">
      <w:pPr>
        <w:spacing w:before="11" w:line="220" w:lineRule="exact"/>
      </w:pPr>
    </w:p>
    <w:p w14:paraId="667A2218" w14:textId="77777777" w:rsidR="00ED230A" w:rsidRDefault="00ED230A" w:rsidP="00ED230A">
      <w:pPr>
        <w:spacing w:before="11" w:line="220" w:lineRule="exact"/>
      </w:pPr>
    </w:p>
    <w:p w14:paraId="767ACFDA" w14:textId="77777777" w:rsidR="00ED230A" w:rsidRDefault="00ED230A" w:rsidP="00ED230A">
      <w:pPr>
        <w:spacing w:before="11" w:line="220" w:lineRule="exact"/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D464EC" w14:paraId="16C2DC4C" w14:textId="77777777" w:rsidTr="003B0E46">
        <w:tc>
          <w:tcPr>
            <w:tcW w:w="5871" w:type="dxa"/>
            <w:gridSpan w:val="2"/>
          </w:tcPr>
          <w:p w14:paraId="26013109" w14:textId="77777777" w:rsidR="00D464EC" w:rsidRPr="005D65F5" w:rsidRDefault="00D464EC" w:rsidP="003B0E46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D464EC" w14:paraId="5EA85B39" w14:textId="77777777" w:rsidTr="003B0E46">
        <w:tc>
          <w:tcPr>
            <w:tcW w:w="4028" w:type="dxa"/>
          </w:tcPr>
          <w:p w14:paraId="4C8A01A9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656E971F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62C20126" w14:textId="77777777" w:rsidTr="003B0E46">
        <w:tc>
          <w:tcPr>
            <w:tcW w:w="4028" w:type="dxa"/>
          </w:tcPr>
          <w:p w14:paraId="7BC0872D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240EB1A6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71323719" w14:textId="77777777" w:rsidTr="003B0E46">
        <w:tc>
          <w:tcPr>
            <w:tcW w:w="4028" w:type="dxa"/>
          </w:tcPr>
          <w:p w14:paraId="47B2F276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370C62AC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D464EC" w14:paraId="32539E60" w14:textId="77777777" w:rsidTr="003B0E46">
        <w:tc>
          <w:tcPr>
            <w:tcW w:w="4028" w:type="dxa"/>
          </w:tcPr>
          <w:p w14:paraId="2E78B963" w14:textId="77777777" w:rsidR="00D464EC" w:rsidRDefault="00D464EC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686CD5D1" w14:textId="77777777" w:rsidR="00D464EC" w:rsidRDefault="00D464EC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6A803B8B" w14:textId="77777777" w:rsidR="00ED230A" w:rsidRDefault="00ED230A">
      <w:pPr>
        <w:ind w:left="220"/>
        <w:rPr>
          <w:sz w:val="24"/>
          <w:szCs w:val="24"/>
        </w:rPr>
        <w:sectPr w:rsidR="00ED230A" w:rsidSect="000D4441">
          <w:pgSz w:w="11920" w:h="16840"/>
          <w:pgMar w:top="1276" w:right="1340" w:bottom="567" w:left="1220" w:header="720" w:footer="720" w:gutter="0"/>
          <w:cols w:space="720"/>
        </w:sectPr>
      </w:pPr>
    </w:p>
    <w:p w14:paraId="1F58B392" w14:textId="1C596E2D" w:rsidR="005A634E" w:rsidRDefault="009578E9" w:rsidP="00EB3F1D">
      <w:pPr>
        <w:pStyle w:val="BodyText"/>
        <w:spacing w:line="360" w:lineRule="auto"/>
        <w:jc w:val="center"/>
        <w:rPr>
          <w:b/>
          <w:bCs/>
          <w:spacing w:val="-1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</w:t>
      </w:r>
      <w:r w:rsidR="00C2312E">
        <w:rPr>
          <w:b/>
          <w:bCs/>
          <w:sz w:val="28"/>
          <w:szCs w:val="28"/>
        </w:rPr>
        <w:t xml:space="preserve"> </w:t>
      </w:r>
      <w:r w:rsidR="00C05DDD" w:rsidRPr="00A47D2B">
        <w:rPr>
          <w:b/>
          <w:bCs/>
          <w:sz w:val="28"/>
          <w:szCs w:val="28"/>
        </w:rPr>
        <w:t>Ex</w:t>
      </w:r>
      <w:r w:rsidR="00D464EC">
        <w:rPr>
          <w:b/>
          <w:bCs/>
          <w:sz w:val="28"/>
          <w:szCs w:val="28"/>
        </w:rPr>
        <w:t>pe</w:t>
      </w:r>
      <w:r w:rsidR="00C05DDD" w:rsidRPr="00A47D2B">
        <w:rPr>
          <w:b/>
          <w:bCs/>
          <w:sz w:val="28"/>
          <w:szCs w:val="28"/>
        </w:rPr>
        <w:t xml:space="preserve">riment – </w:t>
      </w:r>
      <w:r w:rsidR="0091341C">
        <w:rPr>
          <w:b/>
          <w:bCs/>
          <w:sz w:val="28"/>
          <w:szCs w:val="28"/>
        </w:rPr>
        <w:t>4</w:t>
      </w:r>
      <w:r w:rsidR="00C05DDD" w:rsidRPr="00A47D2B">
        <w:rPr>
          <w:b/>
          <w:bCs/>
          <w:spacing w:val="-1"/>
          <w:sz w:val="28"/>
          <w:szCs w:val="28"/>
        </w:rPr>
        <w:t xml:space="preserve">                     </w:t>
      </w:r>
      <w:r w:rsidR="00C2312E">
        <w:rPr>
          <w:b/>
          <w:bCs/>
          <w:spacing w:val="-1"/>
          <w:sz w:val="28"/>
          <w:szCs w:val="28"/>
        </w:rPr>
        <w:t xml:space="preserve">      </w:t>
      </w:r>
      <w:r w:rsidR="00C05DDD" w:rsidRPr="00A47D2B">
        <w:rPr>
          <w:b/>
          <w:bCs/>
          <w:spacing w:val="-1"/>
          <w:sz w:val="28"/>
          <w:szCs w:val="28"/>
        </w:rPr>
        <w:t xml:space="preserve"> </w:t>
      </w:r>
      <w:r w:rsidR="00A72FF8">
        <w:rPr>
          <w:b/>
          <w:bCs/>
          <w:spacing w:val="-1"/>
          <w:sz w:val="28"/>
          <w:szCs w:val="28"/>
        </w:rPr>
        <w:t xml:space="preserve">     </w:t>
      </w:r>
      <w:r w:rsidR="00C05DDD"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0C521F9F" w14:textId="2E7297B4" w:rsidR="009578E9" w:rsidRDefault="009578E9" w:rsidP="00EB3F1D">
      <w:pPr>
        <w:pStyle w:val="BodyText"/>
        <w:spacing w:line="360" w:lineRule="auto"/>
        <w:jc w:val="center"/>
        <w:rPr>
          <w:b/>
          <w:sz w:val="28"/>
          <w:szCs w:val="28"/>
        </w:rPr>
      </w:pPr>
      <w:r w:rsidRPr="00BB081D">
        <w:rPr>
          <w:b/>
          <w:sz w:val="28"/>
          <w:szCs w:val="28"/>
        </w:rPr>
        <w:t>Study and design an instrumentation amplifier using op-amps</w:t>
      </w:r>
    </w:p>
    <w:p w14:paraId="04AA2AB9" w14:textId="77777777" w:rsidR="005A634E" w:rsidRPr="00BB081D" w:rsidRDefault="00496CDB" w:rsidP="0091341C">
      <w:pPr>
        <w:spacing w:before="22" w:line="360" w:lineRule="auto"/>
        <w:rPr>
          <w:sz w:val="24"/>
          <w:szCs w:val="24"/>
        </w:rPr>
      </w:pPr>
      <w:r w:rsidRPr="00BB081D">
        <w:rPr>
          <w:b/>
          <w:position w:val="-1"/>
          <w:sz w:val="24"/>
          <w:szCs w:val="24"/>
        </w:rPr>
        <w:t>A</w:t>
      </w:r>
      <w:r w:rsidR="00BB081D" w:rsidRPr="00BB081D">
        <w:rPr>
          <w:b/>
          <w:spacing w:val="3"/>
          <w:position w:val="-1"/>
          <w:sz w:val="24"/>
          <w:szCs w:val="24"/>
        </w:rPr>
        <w:t>i</w:t>
      </w:r>
      <w:r w:rsidR="00BB081D" w:rsidRPr="00BB081D">
        <w:rPr>
          <w:b/>
          <w:spacing w:val="6"/>
          <w:position w:val="-1"/>
          <w:sz w:val="24"/>
          <w:szCs w:val="24"/>
        </w:rPr>
        <w:t>m</w:t>
      </w:r>
      <w:r w:rsidRPr="00BB081D">
        <w:rPr>
          <w:b/>
          <w:position w:val="-1"/>
          <w:sz w:val="24"/>
          <w:szCs w:val="24"/>
        </w:rPr>
        <w:t>:</w:t>
      </w:r>
    </w:p>
    <w:p w14:paraId="1AC2F281" w14:textId="77777777" w:rsidR="005A634E" w:rsidRDefault="00496CDB" w:rsidP="0091341C">
      <w:pPr>
        <w:spacing w:before="29"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 w:rsidR="003C7045" w:rsidRPr="00243789">
        <w:rPr>
          <w:sz w:val="24"/>
          <w:szCs w:val="24"/>
        </w:rPr>
        <w:t>Study and design an instrumentation amplifier using op-amps.</w:t>
      </w:r>
    </w:p>
    <w:p w14:paraId="2C0AAC4B" w14:textId="77777777" w:rsidR="00D913DA" w:rsidRDefault="00D913DA" w:rsidP="00D913DA">
      <w:pPr>
        <w:rPr>
          <w:sz w:val="24"/>
          <w:szCs w:val="24"/>
        </w:rPr>
      </w:pPr>
    </w:p>
    <w:p w14:paraId="38EB1422" w14:textId="3A856F46" w:rsidR="005A634E" w:rsidRPr="00BB081D" w:rsidRDefault="00496CDB" w:rsidP="005A45D8">
      <w:pPr>
        <w:spacing w:line="360" w:lineRule="auto"/>
        <w:rPr>
          <w:sz w:val="24"/>
          <w:szCs w:val="24"/>
        </w:rPr>
      </w:pPr>
      <w:r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3"/>
          <w:sz w:val="24"/>
          <w:szCs w:val="24"/>
        </w:rPr>
        <w:t>pp</w:t>
      </w:r>
      <w:r w:rsidR="00BB081D"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1"/>
          <w:sz w:val="24"/>
          <w:szCs w:val="24"/>
        </w:rPr>
        <w:t>r</w:t>
      </w:r>
      <w:r w:rsidR="00BB081D" w:rsidRPr="00BB081D">
        <w:rPr>
          <w:b/>
          <w:sz w:val="24"/>
          <w:szCs w:val="24"/>
        </w:rPr>
        <w:t>a</w:t>
      </w:r>
      <w:r w:rsidR="00BB081D" w:rsidRPr="00BB081D">
        <w:rPr>
          <w:b/>
          <w:spacing w:val="2"/>
          <w:sz w:val="24"/>
          <w:szCs w:val="24"/>
        </w:rPr>
        <w:t>t</w:t>
      </w:r>
      <w:r w:rsidR="00BB081D" w:rsidRPr="00BB081D">
        <w:rPr>
          <w:b/>
          <w:sz w:val="24"/>
          <w:szCs w:val="24"/>
        </w:rPr>
        <w:t>us</w:t>
      </w:r>
      <w:r w:rsidRPr="00BB081D">
        <w:rPr>
          <w:b/>
          <w:spacing w:val="-16"/>
          <w:sz w:val="24"/>
          <w:szCs w:val="24"/>
        </w:rPr>
        <w:t xml:space="preserve"> </w:t>
      </w:r>
      <w:r w:rsidR="00BB081D"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z w:val="24"/>
          <w:szCs w:val="24"/>
        </w:rPr>
        <w:t>qu</w:t>
      </w:r>
      <w:r w:rsidR="00BB081D" w:rsidRPr="00BB081D">
        <w:rPr>
          <w:b/>
          <w:spacing w:val="2"/>
          <w:sz w:val="24"/>
          <w:szCs w:val="24"/>
        </w:rPr>
        <w:t>i</w:t>
      </w:r>
      <w:r w:rsidR="00BB081D"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z w:val="24"/>
          <w:szCs w:val="24"/>
        </w:rPr>
        <w:t>d:</w:t>
      </w:r>
    </w:p>
    <w:p w14:paraId="0BA52DB7" w14:textId="4A6FC6C6" w:rsidR="00D464EC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D464EC">
        <w:rPr>
          <w:sz w:val="24"/>
          <w:szCs w:val="24"/>
        </w:rPr>
        <w:t>Op</w:t>
      </w:r>
      <w:r w:rsidRPr="00D464EC">
        <w:rPr>
          <w:spacing w:val="2"/>
          <w:sz w:val="24"/>
          <w:szCs w:val="24"/>
        </w:rPr>
        <w:t>-</w:t>
      </w:r>
      <w:r w:rsidR="00892052">
        <w:rPr>
          <w:sz w:val="24"/>
          <w:szCs w:val="24"/>
        </w:rPr>
        <w:t>a</w:t>
      </w:r>
      <w:r w:rsidRPr="00D464EC">
        <w:rPr>
          <w:spacing w:val="-5"/>
          <w:sz w:val="24"/>
          <w:szCs w:val="24"/>
        </w:rPr>
        <w:t>m</w:t>
      </w:r>
      <w:r w:rsidRPr="00D464EC">
        <w:rPr>
          <w:sz w:val="24"/>
          <w:szCs w:val="24"/>
        </w:rPr>
        <w:t>p</w:t>
      </w:r>
      <w:r w:rsidRPr="00D464EC">
        <w:rPr>
          <w:spacing w:val="2"/>
          <w:sz w:val="24"/>
          <w:szCs w:val="24"/>
        </w:rPr>
        <w:t xml:space="preserve"> </w:t>
      </w:r>
      <w:r w:rsidRPr="00D464EC">
        <w:rPr>
          <w:spacing w:val="1"/>
          <w:sz w:val="24"/>
          <w:szCs w:val="24"/>
        </w:rPr>
        <w:t>I</w:t>
      </w:r>
      <w:r w:rsidRPr="00D464EC">
        <w:rPr>
          <w:sz w:val="24"/>
          <w:szCs w:val="24"/>
        </w:rPr>
        <w:t>C 74</w:t>
      </w:r>
      <w:r w:rsidR="00D913DA" w:rsidRPr="00D464EC">
        <w:rPr>
          <w:sz w:val="24"/>
          <w:szCs w:val="24"/>
        </w:rPr>
        <w:t>1</w:t>
      </w:r>
    </w:p>
    <w:p w14:paraId="164B98E6" w14:textId="77777777" w:rsidR="00D464EC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2"/>
          <w:sz w:val="24"/>
          <w:szCs w:val="24"/>
        </w:rPr>
        <w:t>s</w:t>
      </w:r>
      <w:r w:rsidRPr="00D464EC">
        <w:rPr>
          <w:spacing w:val="-4"/>
          <w:sz w:val="24"/>
          <w:szCs w:val="24"/>
        </w:rPr>
        <w:t>i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5"/>
          <w:sz w:val="24"/>
          <w:szCs w:val="24"/>
        </w:rPr>
        <w:t>to</w:t>
      </w:r>
      <w:r w:rsidRPr="00D464EC">
        <w:rPr>
          <w:sz w:val="24"/>
          <w:szCs w:val="24"/>
        </w:rPr>
        <w:t>r</w:t>
      </w:r>
      <w:r w:rsidR="00764F5F" w:rsidRPr="00D464EC">
        <w:rPr>
          <w:sz w:val="24"/>
          <w:szCs w:val="24"/>
        </w:rPr>
        <w:t>s</w:t>
      </w:r>
    </w:p>
    <w:p w14:paraId="24ADEA26" w14:textId="77777777" w:rsidR="00D464EC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D464EC">
        <w:rPr>
          <w:spacing w:val="-4"/>
          <w:sz w:val="24"/>
          <w:szCs w:val="24"/>
        </w:rPr>
        <w:t>F</w:t>
      </w:r>
      <w:r w:rsidRPr="00D464EC">
        <w:rPr>
          <w:spacing w:val="5"/>
          <w:sz w:val="24"/>
          <w:szCs w:val="24"/>
        </w:rPr>
        <w:t>u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10"/>
          <w:sz w:val="24"/>
          <w:szCs w:val="24"/>
        </w:rPr>
        <w:t>t</w:t>
      </w:r>
      <w:r w:rsidRPr="00D464EC">
        <w:rPr>
          <w:spacing w:val="-9"/>
          <w:sz w:val="24"/>
          <w:szCs w:val="24"/>
        </w:rPr>
        <w:t>i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n</w:t>
      </w:r>
      <w:r w:rsidRPr="00D464EC">
        <w:rPr>
          <w:spacing w:val="-3"/>
          <w:sz w:val="24"/>
          <w:szCs w:val="24"/>
        </w:rPr>
        <w:t xml:space="preserve"> </w:t>
      </w:r>
      <w:r w:rsidRPr="00D464EC">
        <w:rPr>
          <w:sz w:val="24"/>
          <w:szCs w:val="24"/>
        </w:rPr>
        <w:t>G</w:t>
      </w:r>
      <w:r w:rsidRPr="00D464EC">
        <w:rPr>
          <w:spacing w:val="3"/>
          <w:sz w:val="24"/>
          <w:szCs w:val="24"/>
        </w:rPr>
        <w:t>e</w:t>
      </w:r>
      <w:r w:rsidRPr="00D464EC">
        <w:rPr>
          <w:spacing w:val="-5"/>
          <w:sz w:val="24"/>
          <w:szCs w:val="24"/>
        </w:rPr>
        <w:t>n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1"/>
          <w:sz w:val="24"/>
          <w:szCs w:val="24"/>
        </w:rPr>
        <w:t>r</w:t>
      </w:r>
      <w:r w:rsidRPr="00D464EC">
        <w:rPr>
          <w:spacing w:val="-1"/>
          <w:sz w:val="24"/>
          <w:szCs w:val="24"/>
        </w:rPr>
        <w:t>a</w:t>
      </w:r>
      <w:r w:rsidRPr="00D464EC">
        <w:rPr>
          <w:sz w:val="24"/>
          <w:szCs w:val="24"/>
        </w:rPr>
        <w:t>t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r</w:t>
      </w:r>
    </w:p>
    <w:p w14:paraId="6A828C48" w14:textId="6932F0B2" w:rsidR="00D464EC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C</w:t>
      </w:r>
      <w:r w:rsidRPr="00D464EC">
        <w:rPr>
          <w:spacing w:val="-1"/>
          <w:sz w:val="24"/>
          <w:szCs w:val="24"/>
        </w:rPr>
        <w:t>a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5"/>
          <w:sz w:val="24"/>
          <w:szCs w:val="24"/>
        </w:rPr>
        <w:t>h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de</w:t>
      </w:r>
      <w:r w:rsidRPr="00D464EC">
        <w:rPr>
          <w:spacing w:val="1"/>
          <w:sz w:val="24"/>
          <w:szCs w:val="24"/>
        </w:rPr>
        <w:t xml:space="preserve"> </w:t>
      </w:r>
      <w:r w:rsidRPr="00D464EC">
        <w:rPr>
          <w:spacing w:val="-2"/>
          <w:sz w:val="24"/>
          <w:szCs w:val="24"/>
        </w:rPr>
        <w:t>R</w:t>
      </w:r>
      <w:r w:rsidRPr="00D464EC">
        <w:rPr>
          <w:spacing w:val="4"/>
          <w:sz w:val="24"/>
          <w:szCs w:val="24"/>
        </w:rPr>
        <w:t>a</w:t>
      </w:r>
      <w:r w:rsidRPr="00D464EC">
        <w:rPr>
          <w:sz w:val="24"/>
          <w:szCs w:val="24"/>
        </w:rPr>
        <w:t>y</w:t>
      </w:r>
      <w:r w:rsidRPr="00D464EC">
        <w:rPr>
          <w:spacing w:val="-7"/>
          <w:sz w:val="24"/>
          <w:szCs w:val="24"/>
        </w:rPr>
        <w:t xml:space="preserve"> </w:t>
      </w:r>
      <w:r w:rsidRPr="00D464EC">
        <w:rPr>
          <w:sz w:val="24"/>
          <w:szCs w:val="24"/>
        </w:rPr>
        <w:t>O</w:t>
      </w:r>
      <w:r w:rsidRPr="00D464EC">
        <w:rPr>
          <w:spacing w:val="-3"/>
          <w:sz w:val="24"/>
          <w:szCs w:val="24"/>
        </w:rPr>
        <w:t>s</w:t>
      </w:r>
      <w:r w:rsidRPr="00D464EC">
        <w:rPr>
          <w:spacing w:val="4"/>
          <w:sz w:val="24"/>
          <w:szCs w:val="24"/>
        </w:rPr>
        <w:t>c</w:t>
      </w:r>
      <w:r w:rsidRPr="00D464EC">
        <w:rPr>
          <w:sz w:val="24"/>
          <w:szCs w:val="24"/>
        </w:rPr>
        <w:t>i</w:t>
      </w:r>
      <w:r w:rsidRPr="00D464EC">
        <w:rPr>
          <w:spacing w:val="1"/>
          <w:sz w:val="24"/>
          <w:szCs w:val="24"/>
        </w:rPr>
        <w:t>l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5"/>
          <w:sz w:val="24"/>
          <w:szCs w:val="24"/>
        </w:rPr>
        <w:t>o</w:t>
      </w:r>
      <w:r w:rsidRPr="00D464EC">
        <w:rPr>
          <w:spacing w:val="-2"/>
          <w:sz w:val="24"/>
          <w:szCs w:val="24"/>
        </w:rPr>
        <w:t>s</w:t>
      </w:r>
      <w:r w:rsidRPr="00D464EC">
        <w:rPr>
          <w:spacing w:val="-1"/>
          <w:sz w:val="24"/>
          <w:szCs w:val="24"/>
        </w:rPr>
        <w:t>c</w:t>
      </w:r>
      <w:r w:rsidRPr="00D464EC">
        <w:rPr>
          <w:spacing w:val="5"/>
          <w:sz w:val="24"/>
          <w:szCs w:val="24"/>
        </w:rPr>
        <w:t>o</w:t>
      </w:r>
      <w:r w:rsidRPr="00D464EC">
        <w:rPr>
          <w:sz w:val="24"/>
          <w:szCs w:val="24"/>
        </w:rPr>
        <w:t>pe</w:t>
      </w:r>
      <w:r w:rsidR="00892052">
        <w:rPr>
          <w:sz w:val="24"/>
          <w:szCs w:val="24"/>
        </w:rPr>
        <w:t xml:space="preserve"> (CRO)</w:t>
      </w:r>
    </w:p>
    <w:p w14:paraId="68BEA460" w14:textId="77777777" w:rsidR="00892052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D464EC">
        <w:rPr>
          <w:spacing w:val="-2"/>
          <w:sz w:val="24"/>
          <w:szCs w:val="24"/>
        </w:rPr>
        <w:t>M</w:t>
      </w:r>
      <w:r w:rsidRPr="00D464EC">
        <w:rPr>
          <w:spacing w:val="5"/>
          <w:sz w:val="24"/>
          <w:szCs w:val="24"/>
        </w:rPr>
        <w:t>u</w:t>
      </w:r>
      <w:r w:rsidRPr="00D464EC">
        <w:rPr>
          <w:spacing w:val="-9"/>
          <w:sz w:val="24"/>
          <w:szCs w:val="24"/>
        </w:rPr>
        <w:t>l</w:t>
      </w:r>
      <w:r w:rsidRPr="00D464EC">
        <w:rPr>
          <w:spacing w:val="10"/>
          <w:sz w:val="24"/>
          <w:szCs w:val="24"/>
        </w:rPr>
        <w:t>t</w:t>
      </w:r>
      <w:r w:rsidRPr="00D464EC">
        <w:rPr>
          <w:spacing w:val="-4"/>
          <w:sz w:val="24"/>
          <w:szCs w:val="24"/>
        </w:rPr>
        <w:t>im</w:t>
      </w:r>
      <w:r w:rsidRPr="00D464EC">
        <w:rPr>
          <w:spacing w:val="-1"/>
          <w:sz w:val="24"/>
          <w:szCs w:val="24"/>
        </w:rPr>
        <w:t>e</w:t>
      </w:r>
      <w:r w:rsidRPr="00D464EC">
        <w:rPr>
          <w:spacing w:val="5"/>
          <w:sz w:val="24"/>
          <w:szCs w:val="24"/>
        </w:rPr>
        <w:t>t</w:t>
      </w:r>
      <w:r w:rsidRPr="00D464EC">
        <w:rPr>
          <w:spacing w:val="-1"/>
          <w:sz w:val="24"/>
          <w:szCs w:val="24"/>
        </w:rPr>
        <w:t>e</w:t>
      </w:r>
      <w:r w:rsidRPr="00D464EC">
        <w:rPr>
          <w:sz w:val="24"/>
          <w:szCs w:val="24"/>
        </w:rPr>
        <w:t>r</w:t>
      </w:r>
    </w:p>
    <w:p w14:paraId="5440902F" w14:textId="74B4F341" w:rsidR="005A634E" w:rsidRDefault="00496CDB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892052">
        <w:rPr>
          <w:spacing w:val="-2"/>
          <w:sz w:val="24"/>
          <w:szCs w:val="24"/>
        </w:rPr>
        <w:t>B</w:t>
      </w:r>
      <w:r w:rsidRPr="00892052">
        <w:rPr>
          <w:spacing w:val="1"/>
          <w:sz w:val="24"/>
          <w:szCs w:val="24"/>
        </w:rPr>
        <w:t>r</w:t>
      </w:r>
      <w:r w:rsidRPr="00892052">
        <w:rPr>
          <w:spacing w:val="-1"/>
          <w:sz w:val="24"/>
          <w:szCs w:val="24"/>
        </w:rPr>
        <w:t>ea</w:t>
      </w:r>
      <w:r w:rsidRPr="00892052">
        <w:rPr>
          <w:sz w:val="24"/>
          <w:szCs w:val="24"/>
        </w:rPr>
        <w:t>d</w:t>
      </w:r>
      <w:r w:rsidRPr="00892052">
        <w:rPr>
          <w:spacing w:val="-5"/>
          <w:sz w:val="24"/>
          <w:szCs w:val="24"/>
        </w:rPr>
        <w:t>b</w:t>
      </w:r>
      <w:r w:rsidRPr="00892052">
        <w:rPr>
          <w:spacing w:val="5"/>
          <w:sz w:val="24"/>
          <w:szCs w:val="24"/>
        </w:rPr>
        <w:t>o</w:t>
      </w:r>
      <w:r w:rsidRPr="00892052">
        <w:rPr>
          <w:spacing w:val="-1"/>
          <w:sz w:val="24"/>
          <w:szCs w:val="24"/>
        </w:rPr>
        <w:t>a</w:t>
      </w:r>
      <w:r w:rsidRPr="00892052">
        <w:rPr>
          <w:spacing w:val="1"/>
          <w:sz w:val="24"/>
          <w:szCs w:val="24"/>
        </w:rPr>
        <w:t>r</w:t>
      </w:r>
      <w:r w:rsidRPr="00892052">
        <w:rPr>
          <w:sz w:val="24"/>
          <w:szCs w:val="24"/>
        </w:rPr>
        <w:t>d</w:t>
      </w:r>
      <w:r w:rsidRPr="00892052">
        <w:rPr>
          <w:spacing w:val="2"/>
          <w:sz w:val="24"/>
          <w:szCs w:val="24"/>
        </w:rPr>
        <w:t xml:space="preserve"> </w:t>
      </w:r>
      <w:r w:rsidRPr="00892052">
        <w:rPr>
          <w:spacing w:val="-1"/>
          <w:sz w:val="24"/>
          <w:szCs w:val="24"/>
        </w:rPr>
        <w:t>a</w:t>
      </w:r>
      <w:r w:rsidRPr="00892052">
        <w:rPr>
          <w:spacing w:val="-5"/>
          <w:sz w:val="24"/>
          <w:szCs w:val="24"/>
        </w:rPr>
        <w:t>n</w:t>
      </w:r>
      <w:r w:rsidRPr="00892052">
        <w:rPr>
          <w:sz w:val="24"/>
          <w:szCs w:val="24"/>
        </w:rPr>
        <w:t>d</w:t>
      </w:r>
      <w:r w:rsidRPr="00892052">
        <w:rPr>
          <w:spacing w:val="2"/>
          <w:sz w:val="24"/>
          <w:szCs w:val="24"/>
        </w:rPr>
        <w:t xml:space="preserve"> </w:t>
      </w:r>
      <w:r w:rsidRPr="00892052">
        <w:rPr>
          <w:spacing w:val="-2"/>
          <w:sz w:val="24"/>
          <w:szCs w:val="24"/>
        </w:rPr>
        <w:t>C</w:t>
      </w:r>
      <w:r w:rsidRPr="00892052">
        <w:rPr>
          <w:spacing w:val="5"/>
          <w:sz w:val="24"/>
          <w:szCs w:val="24"/>
        </w:rPr>
        <w:t>o</w:t>
      </w:r>
      <w:r w:rsidRPr="00892052">
        <w:rPr>
          <w:sz w:val="24"/>
          <w:szCs w:val="24"/>
        </w:rPr>
        <w:t>n</w:t>
      </w:r>
      <w:r w:rsidRPr="00892052">
        <w:rPr>
          <w:spacing w:val="-5"/>
          <w:sz w:val="24"/>
          <w:szCs w:val="24"/>
        </w:rPr>
        <w:t>n</w:t>
      </w:r>
      <w:r w:rsidRPr="00892052">
        <w:rPr>
          <w:spacing w:val="-1"/>
          <w:sz w:val="24"/>
          <w:szCs w:val="24"/>
        </w:rPr>
        <w:t>ec</w:t>
      </w:r>
      <w:r w:rsidRPr="00892052">
        <w:rPr>
          <w:spacing w:val="10"/>
          <w:sz w:val="24"/>
          <w:szCs w:val="24"/>
        </w:rPr>
        <w:t>t</w:t>
      </w:r>
      <w:r w:rsidRPr="00892052">
        <w:rPr>
          <w:spacing w:val="-4"/>
          <w:sz w:val="24"/>
          <w:szCs w:val="24"/>
        </w:rPr>
        <w:t>i</w:t>
      </w:r>
      <w:r w:rsidRPr="00892052">
        <w:rPr>
          <w:spacing w:val="-5"/>
          <w:sz w:val="24"/>
          <w:szCs w:val="24"/>
        </w:rPr>
        <w:t>n</w:t>
      </w:r>
      <w:r w:rsidRPr="00892052">
        <w:rPr>
          <w:sz w:val="24"/>
          <w:szCs w:val="24"/>
        </w:rPr>
        <w:t>g</w:t>
      </w:r>
      <w:r w:rsidRPr="00892052">
        <w:rPr>
          <w:spacing w:val="2"/>
          <w:sz w:val="24"/>
          <w:szCs w:val="24"/>
        </w:rPr>
        <w:t xml:space="preserve"> </w:t>
      </w:r>
      <w:r w:rsidRPr="00892052">
        <w:rPr>
          <w:spacing w:val="4"/>
          <w:sz w:val="24"/>
          <w:szCs w:val="24"/>
        </w:rPr>
        <w:t>w</w:t>
      </w:r>
      <w:r w:rsidRPr="00892052">
        <w:rPr>
          <w:spacing w:val="-9"/>
          <w:sz w:val="24"/>
          <w:szCs w:val="24"/>
        </w:rPr>
        <w:t>i</w:t>
      </w:r>
      <w:r w:rsidRPr="00892052">
        <w:rPr>
          <w:spacing w:val="1"/>
          <w:sz w:val="24"/>
          <w:szCs w:val="24"/>
        </w:rPr>
        <w:t>r</w:t>
      </w:r>
      <w:r w:rsidRPr="00892052">
        <w:rPr>
          <w:spacing w:val="4"/>
          <w:sz w:val="24"/>
          <w:szCs w:val="24"/>
        </w:rPr>
        <w:t>e</w:t>
      </w:r>
      <w:r w:rsidRPr="00892052">
        <w:rPr>
          <w:spacing w:val="-2"/>
          <w:sz w:val="24"/>
          <w:szCs w:val="24"/>
        </w:rPr>
        <w:t>s</w:t>
      </w:r>
      <w:r w:rsidRPr="00892052">
        <w:rPr>
          <w:sz w:val="24"/>
          <w:szCs w:val="24"/>
        </w:rPr>
        <w:t>.</w:t>
      </w:r>
    </w:p>
    <w:p w14:paraId="5CE4F288" w14:textId="4594D7C4" w:rsidR="00892052" w:rsidRPr="00892052" w:rsidRDefault="00892052" w:rsidP="00D464E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Probes</w:t>
      </w:r>
    </w:p>
    <w:p w14:paraId="4BE83FB4" w14:textId="27E337FB" w:rsidR="005A634E" w:rsidRDefault="005A634E" w:rsidP="00D913DA">
      <w:pPr>
        <w:spacing w:before="3" w:line="360" w:lineRule="auto"/>
        <w:rPr>
          <w:sz w:val="8"/>
          <w:szCs w:val="8"/>
        </w:rPr>
      </w:pPr>
    </w:p>
    <w:p w14:paraId="52E76D00" w14:textId="77777777" w:rsidR="007706F2" w:rsidRPr="007706F2" w:rsidRDefault="007706F2" w:rsidP="00D913DA">
      <w:pPr>
        <w:spacing w:before="3" w:line="360" w:lineRule="auto"/>
        <w:rPr>
          <w:sz w:val="8"/>
          <w:szCs w:val="8"/>
        </w:rPr>
      </w:pPr>
    </w:p>
    <w:p w14:paraId="44C26C2A" w14:textId="0BD3EB2F" w:rsidR="005A634E" w:rsidRPr="00B724FF" w:rsidRDefault="00BB081D">
      <w:pPr>
        <w:spacing w:before="16" w:line="240" w:lineRule="exact"/>
        <w:rPr>
          <w:b/>
          <w:sz w:val="24"/>
          <w:szCs w:val="24"/>
        </w:rPr>
      </w:pPr>
      <w:r w:rsidRPr="00B724FF">
        <w:rPr>
          <w:b/>
          <w:sz w:val="24"/>
          <w:szCs w:val="24"/>
        </w:rPr>
        <w:t xml:space="preserve">Circuit </w:t>
      </w:r>
      <w:r w:rsidR="00D913DA">
        <w:rPr>
          <w:b/>
          <w:sz w:val="24"/>
          <w:szCs w:val="24"/>
        </w:rPr>
        <w:t>D</w:t>
      </w:r>
      <w:r w:rsidRPr="00B724FF">
        <w:rPr>
          <w:b/>
          <w:sz w:val="24"/>
          <w:szCs w:val="24"/>
        </w:rPr>
        <w:t>iagram:</w:t>
      </w:r>
    </w:p>
    <w:p w14:paraId="71BC6956" w14:textId="172A5C06" w:rsidR="0063211C" w:rsidRDefault="0063211C">
      <w:pPr>
        <w:spacing w:before="16" w:line="240" w:lineRule="exact"/>
        <w:rPr>
          <w:sz w:val="24"/>
          <w:szCs w:val="24"/>
        </w:rPr>
      </w:pPr>
    </w:p>
    <w:p w14:paraId="6421FF87" w14:textId="4F191205" w:rsidR="0063211C" w:rsidRDefault="00522EC4">
      <w:pPr>
        <w:spacing w:before="16" w:line="24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6CC80CF7" wp14:editId="027529AD">
            <wp:simplePos x="0" y="0"/>
            <wp:positionH relativeFrom="column">
              <wp:posOffset>285750</wp:posOffset>
            </wp:positionH>
            <wp:positionV relativeFrom="paragraph">
              <wp:posOffset>4445</wp:posOffset>
            </wp:positionV>
            <wp:extent cx="5464175" cy="3575050"/>
            <wp:effectExtent l="0" t="0" r="3175" b="6350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4BE7B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591C1F64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26ED2DB3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73FEF4DB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170464AE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1E972913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280F8AC8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774BDC11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344667F8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0C0F6F3C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472B17FB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5B43C116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51535F14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0673664C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142837E5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65F50E34" w14:textId="77777777" w:rsidR="0063211C" w:rsidRDefault="0063211C">
      <w:pPr>
        <w:spacing w:before="16" w:line="240" w:lineRule="exact"/>
        <w:rPr>
          <w:sz w:val="24"/>
          <w:szCs w:val="24"/>
        </w:rPr>
      </w:pPr>
    </w:p>
    <w:p w14:paraId="052EBBB5" w14:textId="77777777" w:rsidR="005A634E" w:rsidRDefault="005A634E">
      <w:pPr>
        <w:spacing w:before="12" w:line="240" w:lineRule="exact"/>
        <w:rPr>
          <w:sz w:val="24"/>
          <w:szCs w:val="24"/>
        </w:rPr>
      </w:pPr>
    </w:p>
    <w:p w14:paraId="6CE3C7EC" w14:textId="77777777" w:rsidR="005A634E" w:rsidRDefault="005A634E">
      <w:pPr>
        <w:spacing w:before="11" w:line="260" w:lineRule="exact"/>
        <w:rPr>
          <w:sz w:val="26"/>
          <w:szCs w:val="26"/>
        </w:rPr>
      </w:pPr>
    </w:p>
    <w:p w14:paraId="79799946" w14:textId="77777777" w:rsidR="00FC6DAF" w:rsidRDefault="00FC6DAF">
      <w:pPr>
        <w:spacing w:before="11" w:line="260" w:lineRule="exact"/>
        <w:rPr>
          <w:sz w:val="26"/>
          <w:szCs w:val="26"/>
        </w:rPr>
      </w:pPr>
    </w:p>
    <w:p w14:paraId="48FA0C0A" w14:textId="15E57FE7" w:rsidR="00FC6DAF" w:rsidRDefault="00FC6DAF">
      <w:pPr>
        <w:spacing w:before="11" w:line="260" w:lineRule="exact"/>
        <w:rPr>
          <w:sz w:val="26"/>
          <w:szCs w:val="26"/>
        </w:rPr>
      </w:pPr>
    </w:p>
    <w:p w14:paraId="3D6C1257" w14:textId="77777777" w:rsidR="00522EC4" w:rsidRDefault="00522EC4" w:rsidP="00445F05">
      <w:pPr>
        <w:spacing w:before="11" w:line="260" w:lineRule="exact"/>
        <w:jc w:val="center"/>
        <w:rPr>
          <w:sz w:val="26"/>
          <w:szCs w:val="26"/>
        </w:rPr>
      </w:pPr>
    </w:p>
    <w:p w14:paraId="20686CC1" w14:textId="0404E5A8" w:rsidR="00445F05" w:rsidRDefault="00445F05" w:rsidP="00445F05">
      <w:pPr>
        <w:spacing w:before="11" w:line="260" w:lineRule="exact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Fig. 4.1 Circuit Diagram </w:t>
      </w:r>
      <w:r w:rsidR="00D45675">
        <w:rPr>
          <w:sz w:val="26"/>
          <w:szCs w:val="26"/>
        </w:rPr>
        <w:t>of</w:t>
      </w:r>
      <w:r>
        <w:rPr>
          <w:sz w:val="26"/>
          <w:szCs w:val="26"/>
        </w:rPr>
        <w:t xml:space="preserve"> Instrumentation Amplifier</w:t>
      </w:r>
    </w:p>
    <w:p w14:paraId="33D1D4B0" w14:textId="13D92487" w:rsidR="009B6C19" w:rsidRDefault="009B6C19" w:rsidP="00445F05">
      <w:pPr>
        <w:spacing w:before="11" w:line="260" w:lineRule="exact"/>
        <w:jc w:val="center"/>
        <w:rPr>
          <w:sz w:val="26"/>
          <w:szCs w:val="26"/>
        </w:rPr>
      </w:pPr>
    </w:p>
    <w:p w14:paraId="0C5B188D" w14:textId="1DC993F8" w:rsidR="009B6C19" w:rsidRDefault="009B6C19" w:rsidP="00445F05">
      <w:pPr>
        <w:spacing w:before="11" w:line="260" w:lineRule="exact"/>
        <w:jc w:val="center"/>
        <w:rPr>
          <w:sz w:val="26"/>
          <w:szCs w:val="26"/>
        </w:rPr>
      </w:pPr>
    </w:p>
    <w:p w14:paraId="6E7DA2DD" w14:textId="77777777" w:rsidR="00522EC4" w:rsidRDefault="00522EC4" w:rsidP="009B6C19">
      <w:pPr>
        <w:spacing w:before="11" w:line="260" w:lineRule="exact"/>
        <w:jc w:val="both"/>
        <w:rPr>
          <w:b/>
          <w:bCs/>
          <w:sz w:val="26"/>
          <w:szCs w:val="26"/>
        </w:rPr>
      </w:pPr>
    </w:p>
    <w:p w14:paraId="2F3CEBA5" w14:textId="77777777" w:rsidR="00522EC4" w:rsidRDefault="00522EC4" w:rsidP="009B6C19">
      <w:pPr>
        <w:spacing w:before="11" w:line="260" w:lineRule="exact"/>
        <w:jc w:val="both"/>
        <w:rPr>
          <w:b/>
          <w:bCs/>
          <w:sz w:val="26"/>
          <w:szCs w:val="26"/>
        </w:rPr>
      </w:pPr>
    </w:p>
    <w:p w14:paraId="593E5427" w14:textId="6F1BCD87" w:rsidR="009B6C19" w:rsidRDefault="009B6C19" w:rsidP="009B6C19">
      <w:pPr>
        <w:spacing w:before="11" w:line="260" w:lineRule="exact"/>
        <w:jc w:val="both"/>
        <w:rPr>
          <w:b/>
          <w:bCs/>
          <w:sz w:val="26"/>
          <w:szCs w:val="26"/>
        </w:rPr>
      </w:pPr>
      <w:r w:rsidRPr="009B6C19">
        <w:rPr>
          <w:b/>
          <w:bCs/>
          <w:sz w:val="26"/>
          <w:szCs w:val="26"/>
        </w:rPr>
        <w:lastRenderedPageBreak/>
        <w:t>Design Procedure:</w:t>
      </w:r>
    </w:p>
    <w:p w14:paraId="18A8A5B6" w14:textId="10A89B63" w:rsidR="00FF344A" w:rsidRDefault="00FF344A" w:rsidP="009B6C19">
      <w:pPr>
        <w:spacing w:before="11" w:line="260" w:lineRule="exact"/>
        <w:jc w:val="both"/>
        <w:rPr>
          <w:b/>
          <w:bCs/>
          <w:sz w:val="26"/>
          <w:szCs w:val="26"/>
        </w:rPr>
      </w:pPr>
    </w:p>
    <w:p w14:paraId="14AE08D8" w14:textId="24273C72" w:rsidR="00FC6DAF" w:rsidRDefault="00FF344A">
      <w:pPr>
        <w:ind w:left="328"/>
      </w:pPr>
      <w:r w:rsidRPr="00FF344A">
        <w:rPr>
          <w:noProof/>
        </w:rPr>
        <w:drawing>
          <wp:inline distT="0" distB="0" distL="0" distR="0" wp14:anchorId="5AA6C0C0" wp14:editId="617E0B77">
            <wp:extent cx="2184741" cy="931127"/>
            <wp:effectExtent l="0" t="0" r="6350" b="254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9825" cy="9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F02" w14:textId="77777777" w:rsidR="00FF344A" w:rsidRDefault="00FF344A">
      <w:pPr>
        <w:ind w:left="328"/>
      </w:pPr>
    </w:p>
    <w:p w14:paraId="1C313887" w14:textId="4C0FFC21" w:rsidR="00FF344A" w:rsidRDefault="00FF344A">
      <w:pPr>
        <w:ind w:left="328"/>
      </w:pPr>
      <w:r w:rsidRPr="00FF344A">
        <w:rPr>
          <w:noProof/>
        </w:rPr>
        <w:drawing>
          <wp:inline distT="0" distB="0" distL="0" distR="0" wp14:anchorId="7F07F8B3" wp14:editId="5BAFFCA1">
            <wp:extent cx="1703021" cy="60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5338" cy="6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030" w14:textId="77777777" w:rsidR="00FF344A" w:rsidRDefault="00FF344A">
      <w:pPr>
        <w:ind w:left="328"/>
      </w:pPr>
    </w:p>
    <w:p w14:paraId="6A699F20" w14:textId="1D38FEE2" w:rsidR="00FF344A" w:rsidRDefault="00FF344A">
      <w:pPr>
        <w:ind w:left="328"/>
      </w:pPr>
      <w:r w:rsidRPr="00FF344A">
        <w:rPr>
          <w:noProof/>
        </w:rPr>
        <w:drawing>
          <wp:inline distT="0" distB="0" distL="0" distR="0" wp14:anchorId="78BB5BB9" wp14:editId="1D60CB95">
            <wp:extent cx="1422400" cy="1085036"/>
            <wp:effectExtent l="0" t="0" r="6350" b="127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9241" cy="1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57B" w14:textId="6B889E0E" w:rsidR="00FF344A" w:rsidRDefault="00FF344A">
      <w:pPr>
        <w:ind w:left="328"/>
      </w:pPr>
    </w:p>
    <w:p w14:paraId="1E4D9490" w14:textId="77777777" w:rsidR="006F66CD" w:rsidRDefault="00FF344A">
      <w:pPr>
        <w:ind w:left="328"/>
        <w:rPr>
          <w:sz w:val="26"/>
          <w:szCs w:val="26"/>
        </w:rPr>
      </w:pPr>
      <w:r w:rsidRPr="00FF344A">
        <w:rPr>
          <w:sz w:val="26"/>
          <w:szCs w:val="26"/>
        </w:rPr>
        <w:t xml:space="preserve">     Gain</w:t>
      </w:r>
      <w:r>
        <w:rPr>
          <w:sz w:val="26"/>
          <w:szCs w:val="26"/>
        </w:rPr>
        <w:t xml:space="preserve"> = __________________</w:t>
      </w:r>
    </w:p>
    <w:p w14:paraId="73247F23" w14:textId="28B8BBC6" w:rsidR="00FF344A" w:rsidRDefault="006F66CD">
      <w:pPr>
        <w:ind w:left="328"/>
        <w:rPr>
          <w:sz w:val="26"/>
          <w:szCs w:val="26"/>
        </w:rPr>
      </w:pPr>
      <w:r w:rsidRPr="006F66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F8FB5" wp14:editId="6ED70E01">
            <wp:extent cx="2690808" cy="2165350"/>
            <wp:effectExtent l="0" t="0" r="0" b="6350"/>
            <wp:docPr id="14277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399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8682" cy="21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2BEBED" wp14:editId="6B2B45B5">
            <wp:extent cx="2609850" cy="2115645"/>
            <wp:effectExtent l="0" t="0" r="0" b="0"/>
            <wp:docPr id="18107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658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7340" cy="21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35F9" w14:textId="77777777" w:rsidR="00612C42" w:rsidRPr="00612C42" w:rsidRDefault="00612C42">
      <w:pPr>
        <w:ind w:left="328"/>
        <w:rPr>
          <w:sz w:val="12"/>
          <w:szCs w:val="12"/>
        </w:rPr>
      </w:pPr>
    </w:p>
    <w:p w14:paraId="7395FEBD" w14:textId="77777777" w:rsidR="00FC6DAF" w:rsidRDefault="00FC6DAF">
      <w:pPr>
        <w:ind w:left="328"/>
      </w:pPr>
    </w:p>
    <w:p w14:paraId="29DAF4B7" w14:textId="77777777" w:rsidR="00612C42" w:rsidRPr="00BB081D" w:rsidRDefault="00612C42" w:rsidP="00612C42">
      <w:pPr>
        <w:spacing w:before="22" w:line="360" w:lineRule="auto"/>
        <w:ind w:left="90"/>
        <w:rPr>
          <w:sz w:val="24"/>
          <w:szCs w:val="24"/>
        </w:rPr>
      </w:pPr>
      <w:r w:rsidRPr="00BB081D">
        <w:rPr>
          <w:b/>
          <w:spacing w:val="3"/>
          <w:sz w:val="24"/>
          <w:szCs w:val="24"/>
        </w:rPr>
        <w:t>P</w:t>
      </w:r>
      <w:r w:rsidRPr="00BB081D">
        <w:rPr>
          <w:b/>
          <w:sz w:val="24"/>
          <w:szCs w:val="24"/>
        </w:rPr>
        <w:t>roc</w:t>
      </w:r>
      <w:r w:rsidRPr="00BB081D">
        <w:rPr>
          <w:b/>
          <w:spacing w:val="2"/>
          <w:sz w:val="24"/>
          <w:szCs w:val="24"/>
        </w:rPr>
        <w:t>e</w:t>
      </w:r>
      <w:r w:rsidRPr="00BB081D">
        <w:rPr>
          <w:b/>
          <w:sz w:val="24"/>
          <w:szCs w:val="24"/>
        </w:rPr>
        <w:t>d</w:t>
      </w:r>
      <w:r w:rsidRPr="00BB081D">
        <w:rPr>
          <w:b/>
          <w:spacing w:val="1"/>
          <w:sz w:val="24"/>
          <w:szCs w:val="24"/>
        </w:rPr>
        <w:t>u</w:t>
      </w:r>
      <w:r w:rsidRPr="00BB081D">
        <w:rPr>
          <w:b/>
          <w:sz w:val="24"/>
          <w:szCs w:val="24"/>
        </w:rPr>
        <w:t>r</w:t>
      </w:r>
      <w:r w:rsidRPr="00BB081D">
        <w:rPr>
          <w:b/>
          <w:spacing w:val="3"/>
          <w:sz w:val="24"/>
          <w:szCs w:val="24"/>
        </w:rPr>
        <w:t>e</w:t>
      </w:r>
      <w:r w:rsidRPr="00BB081D">
        <w:rPr>
          <w:sz w:val="24"/>
          <w:szCs w:val="24"/>
        </w:rPr>
        <w:t>:</w:t>
      </w:r>
    </w:p>
    <w:p w14:paraId="6BE84631" w14:textId="03861170" w:rsidR="00612C42" w:rsidRDefault="00892052" w:rsidP="00612C42">
      <w:pPr>
        <w:pStyle w:val="ListParagraph"/>
        <w:numPr>
          <w:ilvl w:val="0"/>
          <w:numId w:val="10"/>
        </w:numPr>
        <w:spacing w:before="8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Connect the circuit</w:t>
      </w:r>
      <w:r w:rsidR="00612C42" w:rsidRPr="00612C42">
        <w:rPr>
          <w:sz w:val="24"/>
          <w:szCs w:val="24"/>
        </w:rPr>
        <w:t xml:space="preserve"> as per the </w:t>
      </w:r>
      <w:r w:rsidR="00612C42">
        <w:rPr>
          <w:sz w:val="24"/>
          <w:szCs w:val="24"/>
        </w:rPr>
        <w:t>experimental set up shown in Fig. 4.1.</w:t>
      </w:r>
    </w:p>
    <w:p w14:paraId="54A7D675" w14:textId="77777777" w:rsidR="00612C42" w:rsidRDefault="00612C42" w:rsidP="00612C42">
      <w:pPr>
        <w:pStyle w:val="ListParagraph"/>
        <w:numPr>
          <w:ilvl w:val="0"/>
          <w:numId w:val="10"/>
        </w:numPr>
        <w:spacing w:before="8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Provide the</w:t>
      </w:r>
      <w:r w:rsidRPr="00612C42">
        <w:rPr>
          <w:sz w:val="24"/>
          <w:szCs w:val="24"/>
        </w:rPr>
        <w:t xml:space="preserve"> input signal </w:t>
      </w:r>
      <w:r>
        <w:rPr>
          <w:sz w:val="24"/>
          <w:szCs w:val="24"/>
        </w:rPr>
        <w:t>V</w:t>
      </w:r>
      <w:r w:rsidRPr="00612C42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and V</w:t>
      </w:r>
      <w:r w:rsidRPr="00612C42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.</w:t>
      </w:r>
      <w:r w:rsidRPr="00612C42">
        <w:rPr>
          <w:sz w:val="24"/>
          <w:szCs w:val="24"/>
        </w:rPr>
        <w:t xml:space="preserve"> </w:t>
      </w:r>
    </w:p>
    <w:p w14:paraId="27BD4C50" w14:textId="51E5B101" w:rsidR="00612C42" w:rsidRDefault="00612C42" w:rsidP="00612C42">
      <w:pPr>
        <w:pStyle w:val="ListParagraph"/>
        <w:numPr>
          <w:ilvl w:val="0"/>
          <w:numId w:val="10"/>
        </w:numPr>
        <w:spacing w:before="8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Switch On the </w:t>
      </w:r>
      <w:r w:rsidRPr="00612C42">
        <w:rPr>
          <w:sz w:val="24"/>
          <w:szCs w:val="24"/>
        </w:rPr>
        <w:t>dual power supply.</w:t>
      </w:r>
    </w:p>
    <w:p w14:paraId="63EA0182" w14:textId="723DB74D" w:rsidR="00612C42" w:rsidRDefault="00612C42" w:rsidP="00612C42">
      <w:pPr>
        <w:pStyle w:val="ListParagraph"/>
        <w:numPr>
          <w:ilvl w:val="0"/>
          <w:numId w:val="10"/>
        </w:numPr>
        <w:spacing w:before="8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Vary the input signal </w:t>
      </w:r>
      <w:r w:rsidRPr="00612C42">
        <w:rPr>
          <w:sz w:val="24"/>
          <w:szCs w:val="24"/>
        </w:rPr>
        <w:t xml:space="preserve">in steps and </w:t>
      </w:r>
      <w:r>
        <w:rPr>
          <w:sz w:val="24"/>
          <w:szCs w:val="24"/>
        </w:rPr>
        <w:t xml:space="preserve">note </w:t>
      </w:r>
      <w:r w:rsidRPr="00612C42">
        <w:rPr>
          <w:sz w:val="24"/>
          <w:szCs w:val="24"/>
        </w:rPr>
        <w:t>the corresponding output readings from CRO.</w:t>
      </w:r>
    </w:p>
    <w:p w14:paraId="29C912D8" w14:textId="77A083B7" w:rsidR="00612C42" w:rsidRPr="00612C42" w:rsidRDefault="00612C42" w:rsidP="00612C42">
      <w:pPr>
        <w:pStyle w:val="ListParagraph"/>
        <w:numPr>
          <w:ilvl w:val="0"/>
          <w:numId w:val="10"/>
        </w:numPr>
        <w:spacing w:before="8" w:line="360" w:lineRule="auto"/>
        <w:jc w:val="both"/>
        <w:rPr>
          <w:sz w:val="24"/>
          <w:szCs w:val="24"/>
        </w:rPr>
      </w:pPr>
      <w:r w:rsidRPr="00612C42">
        <w:rPr>
          <w:sz w:val="24"/>
          <w:szCs w:val="24"/>
        </w:rPr>
        <w:t>The practical gain is calculated from the readings and compared with the theoretically designed gain.</w:t>
      </w:r>
    </w:p>
    <w:p w14:paraId="1745EF09" w14:textId="77777777" w:rsidR="00FC6DAF" w:rsidRDefault="00FC6DAF" w:rsidP="00612C42"/>
    <w:p w14:paraId="7AE50B3D" w14:textId="77777777" w:rsidR="006F66CD" w:rsidRDefault="006F66CD" w:rsidP="00612C42">
      <w:pPr>
        <w:rPr>
          <w:b/>
          <w:sz w:val="24"/>
          <w:szCs w:val="24"/>
        </w:rPr>
      </w:pPr>
    </w:p>
    <w:p w14:paraId="0766F90E" w14:textId="77777777" w:rsidR="006F66CD" w:rsidRDefault="006F66CD" w:rsidP="00612C42">
      <w:pPr>
        <w:rPr>
          <w:b/>
          <w:sz w:val="24"/>
          <w:szCs w:val="24"/>
        </w:rPr>
      </w:pPr>
    </w:p>
    <w:p w14:paraId="288A5707" w14:textId="3FED2310" w:rsidR="00FC6DAF" w:rsidRDefault="00FF344A" w:rsidP="00612C4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Observation Table:</w:t>
      </w:r>
    </w:p>
    <w:p w14:paraId="5224E631" w14:textId="45E23F93" w:rsidR="00FF344A" w:rsidRDefault="00601085" w:rsidP="00FF344A">
      <w:pPr>
        <w:ind w:left="328"/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1FE593E8" wp14:editId="3C192961">
            <wp:simplePos x="0" y="0"/>
            <wp:positionH relativeFrom="column">
              <wp:posOffset>844656</wp:posOffset>
            </wp:positionH>
            <wp:positionV relativeFrom="paragraph">
              <wp:posOffset>44482</wp:posOffset>
            </wp:positionV>
            <wp:extent cx="3902803" cy="2389937"/>
            <wp:effectExtent l="0" t="0" r="2540" b="0"/>
            <wp:wrapTight wrapText="bothSides">
              <wp:wrapPolygon edited="0">
                <wp:start x="0" y="0"/>
                <wp:lineTo x="0" y="21353"/>
                <wp:lineTo x="21509" y="21353"/>
                <wp:lineTo x="21509" y="0"/>
                <wp:lineTo x="0" y="0"/>
              </wp:wrapPolygon>
            </wp:wrapTight>
            <wp:docPr id="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26" cy="239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9814E" w14:textId="257CFE37" w:rsidR="00FC6DAF" w:rsidRDefault="00FC6DAF">
      <w:pPr>
        <w:spacing w:line="200" w:lineRule="exact"/>
      </w:pPr>
    </w:p>
    <w:p w14:paraId="5F227E67" w14:textId="2B9D2006" w:rsidR="00FC6DAF" w:rsidRDefault="00FC6DAF">
      <w:pPr>
        <w:spacing w:line="200" w:lineRule="exact"/>
      </w:pPr>
    </w:p>
    <w:p w14:paraId="495812EE" w14:textId="77777777" w:rsidR="00FC6DAF" w:rsidRDefault="00FC6DAF">
      <w:pPr>
        <w:spacing w:line="200" w:lineRule="exact"/>
      </w:pPr>
    </w:p>
    <w:p w14:paraId="52DB0250" w14:textId="77777777" w:rsidR="00FC6DAF" w:rsidRDefault="00FC6DAF">
      <w:pPr>
        <w:spacing w:line="200" w:lineRule="exact"/>
      </w:pPr>
    </w:p>
    <w:p w14:paraId="36F48656" w14:textId="77777777" w:rsidR="00FC6DAF" w:rsidRDefault="00FC6DAF">
      <w:pPr>
        <w:spacing w:line="200" w:lineRule="exact"/>
      </w:pPr>
    </w:p>
    <w:p w14:paraId="5DD271D3" w14:textId="77777777" w:rsidR="00FC6DAF" w:rsidRDefault="00FC6DAF">
      <w:pPr>
        <w:spacing w:line="200" w:lineRule="exact"/>
      </w:pPr>
    </w:p>
    <w:p w14:paraId="6D658AA9" w14:textId="77777777" w:rsidR="00FC6DAF" w:rsidRDefault="00FC6DAF">
      <w:pPr>
        <w:spacing w:line="200" w:lineRule="exact"/>
      </w:pPr>
    </w:p>
    <w:p w14:paraId="6B855B85" w14:textId="77777777" w:rsidR="00FC6DAF" w:rsidRDefault="00FC6DAF">
      <w:pPr>
        <w:spacing w:line="200" w:lineRule="exact"/>
      </w:pPr>
    </w:p>
    <w:p w14:paraId="7614ED55" w14:textId="77777777" w:rsidR="00FC6DAF" w:rsidRDefault="00FC6DAF">
      <w:pPr>
        <w:spacing w:line="200" w:lineRule="exact"/>
      </w:pPr>
    </w:p>
    <w:p w14:paraId="1BE1C500" w14:textId="77777777" w:rsidR="00FC6DAF" w:rsidRDefault="00FC6DAF">
      <w:pPr>
        <w:spacing w:line="200" w:lineRule="exact"/>
      </w:pPr>
    </w:p>
    <w:p w14:paraId="3F4F52DD" w14:textId="77777777" w:rsidR="00FC6DAF" w:rsidRDefault="00FC6DAF">
      <w:pPr>
        <w:spacing w:line="200" w:lineRule="exact"/>
      </w:pPr>
    </w:p>
    <w:p w14:paraId="612AB529" w14:textId="77777777" w:rsidR="00FC6DAF" w:rsidRDefault="00FC6DAF">
      <w:pPr>
        <w:spacing w:line="200" w:lineRule="exact"/>
      </w:pPr>
    </w:p>
    <w:p w14:paraId="3E74CDAC" w14:textId="77777777" w:rsidR="00FC6DAF" w:rsidRDefault="00FC6DAF">
      <w:pPr>
        <w:spacing w:line="200" w:lineRule="exact"/>
      </w:pPr>
    </w:p>
    <w:p w14:paraId="220308EB" w14:textId="77777777" w:rsidR="00FC6DAF" w:rsidRDefault="00FC6DAF">
      <w:pPr>
        <w:spacing w:line="200" w:lineRule="exact"/>
      </w:pPr>
    </w:p>
    <w:p w14:paraId="6979D325" w14:textId="77777777" w:rsidR="00FC6DAF" w:rsidRDefault="00FC6DAF">
      <w:pPr>
        <w:spacing w:line="200" w:lineRule="exact"/>
      </w:pPr>
    </w:p>
    <w:p w14:paraId="01A61FFE" w14:textId="77777777" w:rsidR="00FC6DAF" w:rsidRDefault="00FC6DAF">
      <w:pPr>
        <w:spacing w:line="200" w:lineRule="exact"/>
      </w:pPr>
    </w:p>
    <w:p w14:paraId="5D25F5D0" w14:textId="77777777" w:rsidR="00FC6DAF" w:rsidRDefault="00FC6DAF">
      <w:pPr>
        <w:spacing w:line="200" w:lineRule="exact"/>
      </w:pPr>
    </w:p>
    <w:p w14:paraId="145422A7" w14:textId="77777777" w:rsidR="00FC6DAF" w:rsidRDefault="00FC6DAF">
      <w:pPr>
        <w:spacing w:line="200" w:lineRule="exact"/>
      </w:pPr>
    </w:p>
    <w:p w14:paraId="5EB79F7F" w14:textId="13ADC97D" w:rsidR="00FC6DAF" w:rsidRPr="00612C42" w:rsidRDefault="00FF344A" w:rsidP="00601085">
      <w:pPr>
        <w:spacing w:line="200" w:lineRule="exact"/>
        <w:rPr>
          <w:b/>
          <w:spacing w:val="3"/>
          <w:sz w:val="24"/>
          <w:szCs w:val="24"/>
        </w:rPr>
      </w:pPr>
      <w:r>
        <w:t xml:space="preserve">  </w:t>
      </w:r>
      <w:r w:rsidR="00612C42" w:rsidRPr="00612C42">
        <w:rPr>
          <w:b/>
          <w:spacing w:val="3"/>
          <w:sz w:val="24"/>
          <w:szCs w:val="24"/>
        </w:rPr>
        <w:t>Model Graph:</w:t>
      </w:r>
    </w:p>
    <w:p w14:paraId="456EB3BD" w14:textId="1E334759" w:rsidR="00FC6DAF" w:rsidRPr="00BE0A3F" w:rsidRDefault="00A55CEC" w:rsidP="00BE0A3F">
      <w:pPr>
        <w:spacing w:before="22"/>
        <w:ind w:left="220"/>
        <w:jc w:val="center"/>
        <w:rPr>
          <w:bCs/>
          <w:spacing w:val="3"/>
          <w:sz w:val="24"/>
          <w:szCs w:val="24"/>
        </w:rPr>
      </w:pPr>
      <w:r>
        <w:rPr>
          <w:b/>
          <w:noProof/>
          <w:spacing w:val="3"/>
          <w:sz w:val="28"/>
          <w:szCs w:val="28"/>
        </w:rPr>
        <w:drawing>
          <wp:inline distT="0" distB="0" distL="0" distR="0" wp14:anchorId="137ACE39" wp14:editId="78614038">
            <wp:extent cx="323850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BEE">
        <w:rPr>
          <w:b/>
          <w:spacing w:val="3"/>
          <w:sz w:val="28"/>
          <w:szCs w:val="28"/>
        </w:rPr>
        <w:br w:type="textWrapping" w:clear="all"/>
      </w:r>
      <w:r w:rsidR="00BE0A3F" w:rsidRPr="00BE0A3F">
        <w:rPr>
          <w:bCs/>
          <w:spacing w:val="3"/>
          <w:sz w:val="24"/>
          <w:szCs w:val="24"/>
        </w:rPr>
        <w:t>Figure 4.2 Model Graph for Instrumentation Amplifier</w:t>
      </w:r>
    </w:p>
    <w:p w14:paraId="5ECDBC6B" w14:textId="77777777" w:rsidR="005A634E" w:rsidRPr="00BE0A3F" w:rsidRDefault="005A634E">
      <w:pPr>
        <w:spacing w:before="8" w:line="200" w:lineRule="exact"/>
        <w:rPr>
          <w:bCs/>
          <w:sz w:val="24"/>
          <w:szCs w:val="24"/>
        </w:rPr>
      </w:pPr>
    </w:p>
    <w:p w14:paraId="45868623" w14:textId="77777777" w:rsidR="00BE0A3F" w:rsidRDefault="00BE0A3F">
      <w:pPr>
        <w:ind w:left="220"/>
        <w:rPr>
          <w:b/>
          <w:sz w:val="24"/>
          <w:szCs w:val="24"/>
        </w:rPr>
      </w:pPr>
    </w:p>
    <w:p w14:paraId="7469E766" w14:textId="77777777" w:rsidR="006F66CD" w:rsidRDefault="00496CDB" w:rsidP="006F66CD">
      <w:pPr>
        <w:spacing w:before="29" w:line="360" w:lineRule="auto"/>
        <w:rPr>
          <w:spacing w:val="2"/>
          <w:sz w:val="24"/>
          <w:szCs w:val="24"/>
        </w:rPr>
      </w:pPr>
      <w:r w:rsidRPr="00BB081D">
        <w:rPr>
          <w:b/>
          <w:sz w:val="24"/>
          <w:szCs w:val="24"/>
        </w:rPr>
        <w:t>R</w:t>
      </w:r>
      <w:r w:rsidR="00BB081D" w:rsidRPr="00BB081D">
        <w:rPr>
          <w:b/>
          <w:spacing w:val="2"/>
          <w:sz w:val="24"/>
          <w:szCs w:val="24"/>
        </w:rPr>
        <w:t>e</w:t>
      </w:r>
      <w:r w:rsidR="00BB081D" w:rsidRPr="00BB081D">
        <w:rPr>
          <w:b/>
          <w:spacing w:val="-1"/>
          <w:sz w:val="24"/>
          <w:szCs w:val="24"/>
        </w:rPr>
        <w:t>s</w:t>
      </w:r>
      <w:r w:rsidR="00BB081D" w:rsidRPr="00BB081D">
        <w:rPr>
          <w:b/>
          <w:sz w:val="24"/>
          <w:szCs w:val="24"/>
        </w:rPr>
        <w:t>u</w:t>
      </w:r>
      <w:r w:rsidR="00BB081D" w:rsidRPr="00BB081D">
        <w:rPr>
          <w:b/>
          <w:spacing w:val="2"/>
          <w:sz w:val="24"/>
          <w:szCs w:val="24"/>
        </w:rPr>
        <w:t>l</w:t>
      </w:r>
      <w:r w:rsidR="00BB081D" w:rsidRPr="00BB081D">
        <w:rPr>
          <w:b/>
          <w:spacing w:val="1"/>
          <w:sz w:val="24"/>
          <w:szCs w:val="24"/>
        </w:rPr>
        <w:t>t</w:t>
      </w:r>
      <w:r w:rsidRPr="00BB081D">
        <w:rPr>
          <w:b/>
          <w:sz w:val="24"/>
          <w:szCs w:val="24"/>
        </w:rPr>
        <w:t>:</w:t>
      </w:r>
      <w:r w:rsidR="006F66CD" w:rsidRPr="006F66CD">
        <w:rPr>
          <w:spacing w:val="2"/>
          <w:sz w:val="24"/>
          <w:szCs w:val="24"/>
        </w:rPr>
        <w:t xml:space="preserve"> </w:t>
      </w:r>
    </w:p>
    <w:p w14:paraId="1E3BF9B0" w14:textId="72F3CFD0" w:rsidR="006F66CD" w:rsidRDefault="006F66CD" w:rsidP="006F66CD">
      <w:pPr>
        <w:spacing w:before="29"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>We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 w:rsidRPr="00243789">
        <w:rPr>
          <w:sz w:val="24"/>
          <w:szCs w:val="24"/>
        </w:rPr>
        <w:t>tud</w:t>
      </w:r>
      <w:r>
        <w:rPr>
          <w:sz w:val="24"/>
          <w:szCs w:val="24"/>
        </w:rPr>
        <w:t>ied</w:t>
      </w:r>
      <w:r w:rsidRPr="00243789">
        <w:rPr>
          <w:sz w:val="24"/>
          <w:szCs w:val="24"/>
        </w:rPr>
        <w:t xml:space="preserve"> and design</w:t>
      </w:r>
      <w:r>
        <w:rPr>
          <w:sz w:val="24"/>
          <w:szCs w:val="24"/>
        </w:rPr>
        <w:t>ed</w:t>
      </w:r>
      <w:r w:rsidRPr="00243789">
        <w:rPr>
          <w:sz w:val="24"/>
          <w:szCs w:val="24"/>
        </w:rPr>
        <w:t xml:space="preserve"> an instrumentation amplifier using op-amp</w:t>
      </w:r>
      <w:r>
        <w:rPr>
          <w:sz w:val="24"/>
          <w:szCs w:val="24"/>
        </w:rPr>
        <w:t>.</w:t>
      </w:r>
    </w:p>
    <w:p w14:paraId="421B8C47" w14:textId="7DE694EC" w:rsidR="005A634E" w:rsidRDefault="005A634E">
      <w:pPr>
        <w:ind w:left="220"/>
        <w:rPr>
          <w:b/>
          <w:sz w:val="24"/>
          <w:szCs w:val="24"/>
        </w:rPr>
      </w:pPr>
    </w:p>
    <w:p w14:paraId="1ED14934" w14:textId="77777777" w:rsidR="00892052" w:rsidRDefault="00892052">
      <w:pPr>
        <w:ind w:left="220"/>
        <w:rPr>
          <w:b/>
          <w:sz w:val="24"/>
          <w:szCs w:val="24"/>
        </w:rPr>
      </w:pPr>
    </w:p>
    <w:p w14:paraId="28558060" w14:textId="77777777" w:rsidR="00892052" w:rsidRDefault="00892052">
      <w:pPr>
        <w:ind w:left="220"/>
        <w:rPr>
          <w:b/>
          <w:sz w:val="24"/>
          <w:szCs w:val="24"/>
        </w:rPr>
      </w:pPr>
    </w:p>
    <w:p w14:paraId="456EFA01" w14:textId="77777777" w:rsidR="00892052" w:rsidRDefault="00892052">
      <w:pPr>
        <w:ind w:left="220"/>
        <w:rPr>
          <w:b/>
          <w:sz w:val="24"/>
          <w:szCs w:val="24"/>
        </w:rPr>
      </w:pPr>
    </w:p>
    <w:p w14:paraId="53FAF826" w14:textId="77777777" w:rsidR="00892052" w:rsidRDefault="00892052">
      <w:pPr>
        <w:ind w:left="220"/>
        <w:rPr>
          <w:b/>
          <w:sz w:val="24"/>
          <w:szCs w:val="24"/>
        </w:rPr>
      </w:pPr>
    </w:p>
    <w:p w14:paraId="76185B09" w14:textId="77777777" w:rsidR="00892052" w:rsidRDefault="00892052">
      <w:pPr>
        <w:ind w:left="220"/>
        <w:rPr>
          <w:b/>
          <w:sz w:val="24"/>
          <w:szCs w:val="24"/>
        </w:rPr>
      </w:pPr>
    </w:p>
    <w:p w14:paraId="2A8633F2" w14:textId="77777777" w:rsidR="00892052" w:rsidRDefault="00892052">
      <w:pPr>
        <w:ind w:left="220"/>
        <w:rPr>
          <w:b/>
          <w:sz w:val="24"/>
          <w:szCs w:val="24"/>
        </w:rPr>
      </w:pPr>
    </w:p>
    <w:p w14:paraId="48BF0405" w14:textId="77777777" w:rsidR="00892052" w:rsidRDefault="00892052">
      <w:pPr>
        <w:ind w:left="220"/>
        <w:rPr>
          <w:b/>
          <w:sz w:val="24"/>
          <w:szCs w:val="24"/>
        </w:rPr>
      </w:pPr>
    </w:p>
    <w:p w14:paraId="1483EEA7" w14:textId="77777777" w:rsidR="00892052" w:rsidRDefault="00892052">
      <w:pPr>
        <w:ind w:left="220"/>
        <w:rPr>
          <w:b/>
          <w:sz w:val="24"/>
          <w:szCs w:val="24"/>
        </w:rPr>
      </w:pPr>
    </w:p>
    <w:p w14:paraId="2860AE14" w14:textId="77777777" w:rsidR="00892052" w:rsidRDefault="00892052">
      <w:pPr>
        <w:ind w:left="220"/>
        <w:rPr>
          <w:b/>
          <w:sz w:val="24"/>
          <w:szCs w:val="24"/>
        </w:rPr>
      </w:pPr>
    </w:p>
    <w:p w14:paraId="2BD844FD" w14:textId="77777777" w:rsidR="00892052" w:rsidRDefault="00892052">
      <w:pPr>
        <w:ind w:left="220"/>
        <w:rPr>
          <w:b/>
          <w:sz w:val="24"/>
          <w:szCs w:val="24"/>
        </w:rPr>
      </w:pPr>
    </w:p>
    <w:p w14:paraId="3F6D3396" w14:textId="77777777" w:rsidR="00892052" w:rsidRDefault="00892052">
      <w:pPr>
        <w:ind w:left="220"/>
        <w:rPr>
          <w:b/>
          <w:sz w:val="24"/>
          <w:szCs w:val="24"/>
        </w:rPr>
      </w:pPr>
    </w:p>
    <w:p w14:paraId="2B137CD9" w14:textId="77777777" w:rsidR="00892052" w:rsidRDefault="00892052">
      <w:pPr>
        <w:ind w:left="220"/>
        <w:rPr>
          <w:b/>
          <w:sz w:val="24"/>
          <w:szCs w:val="24"/>
        </w:rPr>
      </w:pPr>
    </w:p>
    <w:p w14:paraId="3C2BBD7F" w14:textId="77777777" w:rsidR="006F66CD" w:rsidRDefault="006F66CD">
      <w:pPr>
        <w:ind w:left="220"/>
        <w:rPr>
          <w:b/>
          <w:sz w:val="24"/>
          <w:szCs w:val="24"/>
        </w:rPr>
      </w:pPr>
    </w:p>
    <w:p w14:paraId="3D1BC9D9" w14:textId="77777777" w:rsidR="006F66CD" w:rsidRDefault="006F66CD">
      <w:pPr>
        <w:ind w:left="220"/>
        <w:rPr>
          <w:b/>
          <w:sz w:val="24"/>
          <w:szCs w:val="24"/>
        </w:rPr>
      </w:pPr>
    </w:p>
    <w:p w14:paraId="6F571B30" w14:textId="77777777" w:rsidR="00892052" w:rsidRDefault="00892052">
      <w:pPr>
        <w:ind w:left="220"/>
        <w:rPr>
          <w:b/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892052" w14:paraId="4F342F69" w14:textId="77777777" w:rsidTr="003B0E46">
        <w:tc>
          <w:tcPr>
            <w:tcW w:w="5871" w:type="dxa"/>
            <w:gridSpan w:val="2"/>
          </w:tcPr>
          <w:p w14:paraId="7BBAFACB" w14:textId="77777777" w:rsidR="00892052" w:rsidRPr="005D65F5" w:rsidRDefault="00892052" w:rsidP="003B0E46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892052" w14:paraId="1452EBE7" w14:textId="77777777" w:rsidTr="003B0E46">
        <w:tc>
          <w:tcPr>
            <w:tcW w:w="4028" w:type="dxa"/>
          </w:tcPr>
          <w:p w14:paraId="200BBE1E" w14:textId="77777777" w:rsidR="00892052" w:rsidRDefault="00892052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7D8938BF" w14:textId="77777777" w:rsidR="00892052" w:rsidRDefault="00892052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92052" w14:paraId="1E7493D0" w14:textId="77777777" w:rsidTr="003B0E46">
        <w:tc>
          <w:tcPr>
            <w:tcW w:w="4028" w:type="dxa"/>
          </w:tcPr>
          <w:p w14:paraId="4C30C1C7" w14:textId="77777777" w:rsidR="00892052" w:rsidRDefault="00892052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0586C65D" w14:textId="77777777" w:rsidR="00892052" w:rsidRDefault="00892052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92052" w14:paraId="4E4C10E1" w14:textId="77777777" w:rsidTr="003B0E46">
        <w:tc>
          <w:tcPr>
            <w:tcW w:w="4028" w:type="dxa"/>
          </w:tcPr>
          <w:p w14:paraId="7957449D" w14:textId="77777777" w:rsidR="00892052" w:rsidRDefault="00892052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23F021C4" w14:textId="77777777" w:rsidR="00892052" w:rsidRDefault="00892052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92052" w14:paraId="13187D3F" w14:textId="77777777" w:rsidTr="003B0E46">
        <w:tc>
          <w:tcPr>
            <w:tcW w:w="4028" w:type="dxa"/>
          </w:tcPr>
          <w:p w14:paraId="573055D0" w14:textId="77777777" w:rsidR="00892052" w:rsidRDefault="00892052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7458F0BD" w14:textId="77777777" w:rsidR="00892052" w:rsidRDefault="00892052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15C24C9C" w14:textId="25A96A13" w:rsidR="00892052" w:rsidRPr="00BB081D" w:rsidRDefault="00892052">
      <w:pPr>
        <w:ind w:left="220"/>
        <w:rPr>
          <w:sz w:val="24"/>
          <w:szCs w:val="24"/>
        </w:rPr>
        <w:sectPr w:rsidR="00892052" w:rsidRPr="00BB081D" w:rsidSect="000D4441">
          <w:pgSz w:w="12240" w:h="15840"/>
          <w:pgMar w:top="1360" w:right="1340" w:bottom="280" w:left="1220" w:header="720" w:footer="720" w:gutter="0"/>
          <w:cols w:space="720"/>
        </w:sectPr>
      </w:pPr>
    </w:p>
    <w:p w14:paraId="4EACA34A" w14:textId="038FBBBF" w:rsidR="00A55CEC" w:rsidRDefault="00A55CEC" w:rsidP="006503C4">
      <w:pPr>
        <w:widowControl w:val="0"/>
        <w:autoSpaceDE w:val="0"/>
        <w:autoSpaceDN w:val="0"/>
        <w:adjustRightInd w:val="0"/>
        <w:spacing w:line="383" w:lineRule="exact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</w:t>
      </w:r>
      <w:r w:rsidRPr="00A47D2B">
        <w:rPr>
          <w:b/>
          <w:bCs/>
          <w:sz w:val="28"/>
          <w:szCs w:val="28"/>
        </w:rPr>
        <w:t xml:space="preserve">Experiment – </w:t>
      </w:r>
      <w:r>
        <w:rPr>
          <w:b/>
          <w:bCs/>
          <w:sz w:val="28"/>
          <w:szCs w:val="28"/>
        </w:rPr>
        <w:t>5</w:t>
      </w:r>
      <w:r w:rsidRPr="00A47D2B">
        <w:rPr>
          <w:b/>
          <w:bCs/>
          <w:spacing w:val="-1"/>
          <w:sz w:val="28"/>
          <w:szCs w:val="28"/>
        </w:rPr>
        <w:t xml:space="preserve">                     </w:t>
      </w:r>
      <w:r>
        <w:rPr>
          <w:b/>
          <w:bCs/>
          <w:spacing w:val="-1"/>
          <w:sz w:val="28"/>
          <w:szCs w:val="28"/>
        </w:rPr>
        <w:t xml:space="preserve">      </w:t>
      </w:r>
      <w:r w:rsidRPr="00A47D2B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pacing w:val="-1"/>
          <w:sz w:val="28"/>
          <w:szCs w:val="28"/>
        </w:rPr>
        <w:t xml:space="preserve">     </w:t>
      </w:r>
      <w:r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6985232A" w14:textId="604B7AA2" w:rsidR="00BB081D" w:rsidRPr="00BB081D" w:rsidRDefault="00BB081D" w:rsidP="006503C4">
      <w:pPr>
        <w:widowControl w:val="0"/>
        <w:autoSpaceDE w:val="0"/>
        <w:autoSpaceDN w:val="0"/>
        <w:adjustRightInd w:val="0"/>
        <w:spacing w:line="383" w:lineRule="exact"/>
        <w:jc w:val="center"/>
        <w:rPr>
          <w:b/>
          <w:bCs/>
          <w:color w:val="000000"/>
          <w:sz w:val="28"/>
          <w:szCs w:val="28"/>
        </w:rPr>
      </w:pPr>
      <w:r w:rsidRPr="00BB081D">
        <w:rPr>
          <w:b/>
          <w:sz w:val="28"/>
          <w:szCs w:val="28"/>
        </w:rPr>
        <w:t xml:space="preserve">Design op-amp based </w:t>
      </w:r>
      <w:r w:rsidR="00322E89">
        <w:rPr>
          <w:b/>
          <w:sz w:val="28"/>
          <w:szCs w:val="28"/>
        </w:rPr>
        <w:t>i</w:t>
      </w:r>
      <w:r w:rsidRPr="00BB081D">
        <w:rPr>
          <w:b/>
          <w:sz w:val="28"/>
          <w:szCs w:val="28"/>
        </w:rPr>
        <w:t xml:space="preserve">ntegrator and </w:t>
      </w:r>
      <w:r w:rsidR="00322E89">
        <w:rPr>
          <w:b/>
          <w:sz w:val="28"/>
          <w:szCs w:val="28"/>
        </w:rPr>
        <w:t>d</w:t>
      </w:r>
      <w:r w:rsidRPr="00BB081D">
        <w:rPr>
          <w:b/>
          <w:sz w:val="28"/>
          <w:szCs w:val="28"/>
        </w:rPr>
        <w:t xml:space="preserve">ifferentiator circuits and </w:t>
      </w:r>
      <w:r w:rsidR="00322E89" w:rsidRPr="00BB081D">
        <w:rPr>
          <w:b/>
          <w:sz w:val="28"/>
          <w:szCs w:val="28"/>
        </w:rPr>
        <w:t>analyze</w:t>
      </w:r>
      <w:r w:rsidRPr="00BB081D">
        <w:rPr>
          <w:b/>
          <w:sz w:val="28"/>
          <w:szCs w:val="28"/>
        </w:rPr>
        <w:t xml:space="preserve"> its frequency response.</w:t>
      </w:r>
    </w:p>
    <w:p w14:paraId="33A2F5A6" w14:textId="77777777" w:rsidR="005A634E" w:rsidRDefault="005A634E">
      <w:pPr>
        <w:spacing w:before="1" w:line="160" w:lineRule="exact"/>
        <w:rPr>
          <w:sz w:val="16"/>
          <w:szCs w:val="16"/>
        </w:rPr>
      </w:pPr>
    </w:p>
    <w:p w14:paraId="0DB6B0A8" w14:textId="77777777" w:rsidR="005A634E" w:rsidRDefault="005A634E">
      <w:pPr>
        <w:spacing w:before="5" w:line="220" w:lineRule="exact"/>
        <w:rPr>
          <w:sz w:val="22"/>
          <w:szCs w:val="22"/>
        </w:rPr>
      </w:pPr>
    </w:p>
    <w:p w14:paraId="34A3DE38" w14:textId="77777777" w:rsidR="00BB081D" w:rsidRPr="006503C4" w:rsidRDefault="00BB081D" w:rsidP="00892052">
      <w:pPr>
        <w:spacing w:line="360" w:lineRule="auto"/>
        <w:ind w:right="-62"/>
        <w:rPr>
          <w:sz w:val="24"/>
          <w:szCs w:val="24"/>
        </w:rPr>
      </w:pPr>
      <w:r w:rsidRPr="006503C4">
        <w:rPr>
          <w:b/>
          <w:position w:val="-1"/>
          <w:sz w:val="24"/>
          <w:szCs w:val="24"/>
        </w:rPr>
        <w:t>A</w:t>
      </w:r>
      <w:r w:rsidR="006503C4" w:rsidRPr="006503C4">
        <w:rPr>
          <w:b/>
          <w:spacing w:val="3"/>
          <w:position w:val="-1"/>
          <w:sz w:val="24"/>
          <w:szCs w:val="24"/>
        </w:rPr>
        <w:t>i</w:t>
      </w:r>
      <w:r w:rsidR="006503C4" w:rsidRPr="006503C4">
        <w:rPr>
          <w:b/>
          <w:spacing w:val="6"/>
          <w:position w:val="-1"/>
          <w:sz w:val="24"/>
          <w:szCs w:val="24"/>
        </w:rPr>
        <w:t>m</w:t>
      </w:r>
      <w:r w:rsidRPr="006503C4">
        <w:rPr>
          <w:b/>
          <w:position w:val="-1"/>
          <w:sz w:val="24"/>
          <w:szCs w:val="24"/>
        </w:rPr>
        <w:t>:</w:t>
      </w:r>
    </w:p>
    <w:p w14:paraId="0D90E53C" w14:textId="55065E7B" w:rsidR="005A634E" w:rsidRDefault="00496CDB" w:rsidP="00892052">
      <w:pPr>
        <w:spacing w:line="360" w:lineRule="auto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 w:rsidR="00E75AAA">
        <w:rPr>
          <w:spacing w:val="2"/>
          <w:sz w:val="24"/>
          <w:szCs w:val="24"/>
        </w:rPr>
        <w:t xml:space="preserve">design op amp based </w:t>
      </w:r>
      <w:r w:rsidR="00322E89">
        <w:rPr>
          <w:spacing w:val="2"/>
          <w:sz w:val="24"/>
          <w:szCs w:val="24"/>
        </w:rPr>
        <w:t>i</w:t>
      </w:r>
      <w:r w:rsidR="00E75AAA">
        <w:rPr>
          <w:spacing w:val="2"/>
          <w:sz w:val="24"/>
          <w:szCs w:val="24"/>
        </w:rPr>
        <w:t xml:space="preserve">ntegrator and </w:t>
      </w:r>
      <w:r w:rsidR="00E75AAA">
        <w:rPr>
          <w:spacing w:val="5"/>
          <w:sz w:val="24"/>
          <w:szCs w:val="24"/>
        </w:rPr>
        <w:t>d</w:t>
      </w:r>
      <w:r w:rsidR="00E75AAA">
        <w:rPr>
          <w:spacing w:val="-4"/>
          <w:sz w:val="24"/>
          <w:szCs w:val="24"/>
        </w:rPr>
        <w:t>i</w:t>
      </w:r>
      <w:r w:rsidR="00E75AAA">
        <w:rPr>
          <w:spacing w:val="-3"/>
          <w:sz w:val="24"/>
          <w:szCs w:val="24"/>
        </w:rPr>
        <w:t>ff</w:t>
      </w:r>
      <w:r w:rsidR="00E75AAA">
        <w:rPr>
          <w:spacing w:val="-1"/>
          <w:sz w:val="24"/>
          <w:szCs w:val="24"/>
        </w:rPr>
        <w:t>e</w:t>
      </w:r>
      <w:r w:rsidR="00E75AAA">
        <w:rPr>
          <w:spacing w:val="1"/>
          <w:sz w:val="24"/>
          <w:szCs w:val="24"/>
        </w:rPr>
        <w:t>r</w:t>
      </w:r>
      <w:r w:rsidR="00E75AAA">
        <w:rPr>
          <w:spacing w:val="4"/>
          <w:sz w:val="24"/>
          <w:szCs w:val="24"/>
        </w:rPr>
        <w:t>e</w:t>
      </w:r>
      <w:r w:rsidR="00E75AAA">
        <w:rPr>
          <w:spacing w:val="-5"/>
          <w:sz w:val="24"/>
          <w:szCs w:val="24"/>
        </w:rPr>
        <w:t>n</w:t>
      </w:r>
      <w:r w:rsidR="00E75AAA">
        <w:rPr>
          <w:spacing w:val="10"/>
          <w:sz w:val="24"/>
          <w:szCs w:val="24"/>
        </w:rPr>
        <w:t>t</w:t>
      </w:r>
      <w:r w:rsidR="00E75AAA">
        <w:rPr>
          <w:spacing w:val="-9"/>
          <w:sz w:val="24"/>
          <w:szCs w:val="24"/>
        </w:rPr>
        <w:t>i</w:t>
      </w:r>
      <w:r w:rsidR="00E75AAA">
        <w:rPr>
          <w:spacing w:val="-1"/>
          <w:sz w:val="24"/>
          <w:szCs w:val="24"/>
        </w:rPr>
        <w:t>a</w:t>
      </w:r>
      <w:r w:rsidR="00E75AAA">
        <w:rPr>
          <w:spacing w:val="5"/>
          <w:sz w:val="24"/>
          <w:szCs w:val="24"/>
        </w:rPr>
        <w:t>to</w:t>
      </w:r>
      <w:r w:rsidR="00E75AAA">
        <w:rPr>
          <w:spacing w:val="-3"/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c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 w:rsidR="00ED1783">
        <w:rPr>
          <w:sz w:val="24"/>
          <w:szCs w:val="24"/>
        </w:rPr>
        <w:t>s and analy</w:t>
      </w:r>
      <w:r w:rsidR="00322E89">
        <w:rPr>
          <w:sz w:val="24"/>
          <w:szCs w:val="24"/>
        </w:rPr>
        <w:t>z</w:t>
      </w:r>
      <w:r w:rsidR="00ED1783">
        <w:rPr>
          <w:sz w:val="24"/>
          <w:szCs w:val="24"/>
        </w:rPr>
        <w:t>e its frequency response.</w:t>
      </w:r>
      <w:r>
        <w:rPr>
          <w:spacing w:val="7"/>
          <w:sz w:val="24"/>
          <w:szCs w:val="24"/>
        </w:rPr>
        <w:t xml:space="preserve"> </w:t>
      </w:r>
    </w:p>
    <w:p w14:paraId="5376BCA7" w14:textId="77777777" w:rsidR="00322E89" w:rsidRPr="00322E89" w:rsidRDefault="00322E89" w:rsidP="00322E89">
      <w:pPr>
        <w:rPr>
          <w:sz w:val="8"/>
          <w:szCs w:val="8"/>
        </w:rPr>
      </w:pPr>
    </w:p>
    <w:p w14:paraId="1038DA16" w14:textId="77777777" w:rsidR="00322E89" w:rsidRDefault="00322E89" w:rsidP="00322E89"/>
    <w:p w14:paraId="26F9333F" w14:textId="2846E31C" w:rsidR="005A634E" w:rsidRPr="00322E89" w:rsidRDefault="00496CDB" w:rsidP="00322E89">
      <w:pPr>
        <w:spacing w:line="360" w:lineRule="auto"/>
        <w:rPr>
          <w:sz w:val="24"/>
          <w:szCs w:val="24"/>
        </w:rPr>
      </w:pPr>
      <w:r w:rsidRPr="00322E89">
        <w:rPr>
          <w:b/>
          <w:sz w:val="24"/>
          <w:szCs w:val="24"/>
        </w:rPr>
        <w:t>A</w:t>
      </w:r>
      <w:r w:rsidR="006503C4" w:rsidRPr="00322E89">
        <w:rPr>
          <w:b/>
          <w:spacing w:val="3"/>
          <w:sz w:val="24"/>
          <w:szCs w:val="24"/>
        </w:rPr>
        <w:t>pp</w:t>
      </w:r>
      <w:r w:rsidR="006503C4" w:rsidRPr="00322E89">
        <w:rPr>
          <w:b/>
          <w:sz w:val="24"/>
          <w:szCs w:val="24"/>
        </w:rPr>
        <w:t>a</w:t>
      </w:r>
      <w:r w:rsidR="006503C4" w:rsidRPr="00322E89">
        <w:rPr>
          <w:b/>
          <w:spacing w:val="1"/>
          <w:sz w:val="24"/>
          <w:szCs w:val="24"/>
        </w:rPr>
        <w:t>r</w:t>
      </w:r>
      <w:r w:rsidR="006503C4" w:rsidRPr="00322E89">
        <w:rPr>
          <w:b/>
          <w:sz w:val="24"/>
          <w:szCs w:val="24"/>
        </w:rPr>
        <w:t>a</w:t>
      </w:r>
      <w:r w:rsidR="006503C4" w:rsidRPr="00322E89">
        <w:rPr>
          <w:b/>
          <w:spacing w:val="2"/>
          <w:sz w:val="24"/>
          <w:szCs w:val="24"/>
        </w:rPr>
        <w:t>t</w:t>
      </w:r>
      <w:r w:rsidR="006503C4" w:rsidRPr="00322E89">
        <w:rPr>
          <w:b/>
          <w:sz w:val="24"/>
          <w:szCs w:val="24"/>
        </w:rPr>
        <w:t>us</w:t>
      </w:r>
      <w:r w:rsidRPr="00322E89">
        <w:rPr>
          <w:b/>
          <w:spacing w:val="-16"/>
          <w:sz w:val="24"/>
          <w:szCs w:val="24"/>
        </w:rPr>
        <w:t xml:space="preserve"> </w:t>
      </w:r>
      <w:r w:rsidR="00322E89">
        <w:rPr>
          <w:b/>
          <w:sz w:val="24"/>
          <w:szCs w:val="24"/>
        </w:rPr>
        <w:t>R</w:t>
      </w:r>
      <w:r w:rsidR="006503C4" w:rsidRPr="00322E89">
        <w:rPr>
          <w:b/>
          <w:spacing w:val="2"/>
          <w:sz w:val="24"/>
          <w:szCs w:val="24"/>
        </w:rPr>
        <w:t>e</w:t>
      </w:r>
      <w:r w:rsidR="006503C4" w:rsidRPr="00322E89">
        <w:rPr>
          <w:b/>
          <w:sz w:val="24"/>
          <w:szCs w:val="24"/>
        </w:rPr>
        <w:t>qu</w:t>
      </w:r>
      <w:r w:rsidR="006503C4" w:rsidRPr="00322E89">
        <w:rPr>
          <w:b/>
          <w:spacing w:val="2"/>
          <w:sz w:val="24"/>
          <w:szCs w:val="24"/>
        </w:rPr>
        <w:t>i</w:t>
      </w:r>
      <w:r w:rsidR="006503C4" w:rsidRPr="00322E89">
        <w:rPr>
          <w:b/>
          <w:sz w:val="24"/>
          <w:szCs w:val="24"/>
        </w:rPr>
        <w:t>r</w:t>
      </w:r>
      <w:r w:rsidR="006503C4" w:rsidRPr="00322E89">
        <w:rPr>
          <w:b/>
          <w:spacing w:val="2"/>
          <w:sz w:val="24"/>
          <w:szCs w:val="24"/>
        </w:rPr>
        <w:t>e</w:t>
      </w:r>
      <w:r w:rsidR="006503C4" w:rsidRPr="00322E89">
        <w:rPr>
          <w:b/>
          <w:sz w:val="24"/>
          <w:szCs w:val="24"/>
        </w:rPr>
        <w:t>d:</w:t>
      </w:r>
    </w:p>
    <w:p w14:paraId="5A607DAE" w14:textId="77777777" w:rsidR="00322E89" w:rsidRDefault="00496CDB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pacing w:val="-2"/>
          <w:sz w:val="24"/>
          <w:szCs w:val="24"/>
        </w:rPr>
        <w:t>R</w:t>
      </w:r>
      <w:r w:rsidRPr="00322E89">
        <w:rPr>
          <w:spacing w:val="-1"/>
          <w:sz w:val="24"/>
          <w:szCs w:val="24"/>
        </w:rPr>
        <w:t>e</w:t>
      </w:r>
      <w:r w:rsidRPr="00322E89">
        <w:rPr>
          <w:spacing w:val="2"/>
          <w:sz w:val="24"/>
          <w:szCs w:val="24"/>
        </w:rPr>
        <w:t>s</w:t>
      </w:r>
      <w:r w:rsidRPr="00322E89">
        <w:rPr>
          <w:spacing w:val="-4"/>
          <w:sz w:val="24"/>
          <w:szCs w:val="24"/>
        </w:rPr>
        <w:t>i</w:t>
      </w:r>
      <w:r w:rsidRPr="00322E89">
        <w:rPr>
          <w:spacing w:val="-2"/>
          <w:sz w:val="24"/>
          <w:szCs w:val="24"/>
        </w:rPr>
        <w:t>s</w:t>
      </w:r>
      <w:r w:rsidRPr="00322E89">
        <w:rPr>
          <w:spacing w:val="5"/>
          <w:sz w:val="24"/>
          <w:szCs w:val="24"/>
        </w:rPr>
        <w:t>t</w:t>
      </w:r>
      <w:r w:rsidRPr="00322E89">
        <w:rPr>
          <w:sz w:val="24"/>
          <w:szCs w:val="24"/>
        </w:rPr>
        <w:t>or</w:t>
      </w:r>
    </w:p>
    <w:p w14:paraId="68684F1C" w14:textId="77777777" w:rsidR="00322E89" w:rsidRDefault="00496CDB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pacing w:val="-2"/>
          <w:sz w:val="24"/>
          <w:szCs w:val="24"/>
        </w:rPr>
        <w:t>C</w:t>
      </w:r>
      <w:r w:rsidRPr="00322E89">
        <w:rPr>
          <w:spacing w:val="-1"/>
          <w:sz w:val="24"/>
          <w:szCs w:val="24"/>
        </w:rPr>
        <w:t>a</w:t>
      </w:r>
      <w:r w:rsidRPr="00322E89">
        <w:rPr>
          <w:sz w:val="24"/>
          <w:szCs w:val="24"/>
        </w:rPr>
        <w:t>p</w:t>
      </w:r>
      <w:r w:rsidRPr="00322E89">
        <w:rPr>
          <w:spacing w:val="-1"/>
          <w:sz w:val="24"/>
          <w:szCs w:val="24"/>
        </w:rPr>
        <w:t>a</w:t>
      </w:r>
      <w:r w:rsidRPr="00322E89">
        <w:rPr>
          <w:spacing w:val="4"/>
          <w:sz w:val="24"/>
          <w:szCs w:val="24"/>
        </w:rPr>
        <w:t>c</w:t>
      </w:r>
      <w:r w:rsidRPr="00322E89">
        <w:rPr>
          <w:spacing w:val="-9"/>
          <w:sz w:val="24"/>
          <w:szCs w:val="24"/>
        </w:rPr>
        <w:t>i</w:t>
      </w:r>
      <w:r w:rsidRPr="00322E89">
        <w:rPr>
          <w:spacing w:val="5"/>
          <w:sz w:val="24"/>
          <w:szCs w:val="24"/>
        </w:rPr>
        <w:t>to</w:t>
      </w:r>
      <w:r w:rsidRPr="00322E89">
        <w:rPr>
          <w:sz w:val="24"/>
          <w:szCs w:val="24"/>
        </w:rPr>
        <w:t>r</w:t>
      </w:r>
    </w:p>
    <w:p w14:paraId="65BD4B31" w14:textId="2514907A" w:rsidR="00322E89" w:rsidRDefault="004320BA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Function Generator</w:t>
      </w:r>
    </w:p>
    <w:p w14:paraId="51AD4821" w14:textId="77A41093" w:rsidR="00322E89" w:rsidRDefault="00496CDB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z w:val="24"/>
          <w:szCs w:val="24"/>
        </w:rPr>
        <w:t>Op</w:t>
      </w:r>
      <w:r w:rsidR="00322E89">
        <w:rPr>
          <w:sz w:val="24"/>
          <w:szCs w:val="24"/>
        </w:rPr>
        <w:t>-a</w:t>
      </w:r>
      <w:r w:rsidRPr="00322E89">
        <w:rPr>
          <w:spacing w:val="-4"/>
          <w:sz w:val="24"/>
          <w:szCs w:val="24"/>
        </w:rPr>
        <w:t>m</w:t>
      </w:r>
      <w:r w:rsidRPr="00322E89">
        <w:rPr>
          <w:sz w:val="24"/>
          <w:szCs w:val="24"/>
        </w:rPr>
        <w:t>p</w:t>
      </w:r>
      <w:r w:rsidR="00322E89">
        <w:rPr>
          <w:sz w:val="24"/>
          <w:szCs w:val="24"/>
        </w:rPr>
        <w:t xml:space="preserve"> IC 741</w:t>
      </w:r>
    </w:p>
    <w:p w14:paraId="2889F30E" w14:textId="432731C6" w:rsidR="00322E89" w:rsidRPr="00322E89" w:rsidRDefault="00496CDB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z w:val="24"/>
          <w:szCs w:val="24"/>
        </w:rPr>
        <w:t>Du</w:t>
      </w:r>
      <w:r w:rsidRPr="00322E89">
        <w:rPr>
          <w:spacing w:val="3"/>
          <w:sz w:val="24"/>
          <w:szCs w:val="24"/>
        </w:rPr>
        <w:t>a</w:t>
      </w:r>
      <w:r w:rsidRPr="00322E89">
        <w:rPr>
          <w:sz w:val="24"/>
          <w:szCs w:val="24"/>
        </w:rPr>
        <w:t>l</w:t>
      </w:r>
      <w:r w:rsidRPr="00322E89">
        <w:rPr>
          <w:spacing w:val="-7"/>
          <w:sz w:val="24"/>
          <w:szCs w:val="24"/>
        </w:rPr>
        <w:t xml:space="preserve"> </w:t>
      </w:r>
      <w:r w:rsidRPr="00322E89">
        <w:rPr>
          <w:spacing w:val="1"/>
          <w:sz w:val="24"/>
          <w:szCs w:val="24"/>
        </w:rPr>
        <w:t>S</w:t>
      </w:r>
      <w:r w:rsidRPr="00322E89">
        <w:rPr>
          <w:sz w:val="24"/>
          <w:szCs w:val="24"/>
        </w:rPr>
        <w:t>up</w:t>
      </w:r>
      <w:r w:rsidRPr="00322E89">
        <w:rPr>
          <w:spacing w:val="5"/>
          <w:sz w:val="24"/>
          <w:szCs w:val="24"/>
        </w:rPr>
        <w:t>p</w:t>
      </w:r>
      <w:r w:rsidRPr="00322E89">
        <w:rPr>
          <w:spacing w:val="-4"/>
          <w:sz w:val="24"/>
          <w:szCs w:val="24"/>
        </w:rPr>
        <w:t>l</w:t>
      </w:r>
      <w:r w:rsidRPr="00322E89">
        <w:rPr>
          <w:sz w:val="24"/>
          <w:szCs w:val="24"/>
        </w:rPr>
        <w:t>y</w:t>
      </w:r>
    </w:p>
    <w:p w14:paraId="0AC59194" w14:textId="14D53968" w:rsidR="005A634E" w:rsidRPr="00322E89" w:rsidRDefault="00496CDB" w:rsidP="00322E8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pacing w:val="-2"/>
          <w:sz w:val="24"/>
          <w:szCs w:val="24"/>
        </w:rPr>
        <w:t>C</w:t>
      </w:r>
      <w:r w:rsidR="00892052">
        <w:rPr>
          <w:spacing w:val="-2"/>
          <w:sz w:val="24"/>
          <w:szCs w:val="24"/>
        </w:rPr>
        <w:t xml:space="preserve">athode </w:t>
      </w:r>
      <w:r w:rsidRPr="00322E89">
        <w:rPr>
          <w:spacing w:val="-2"/>
          <w:sz w:val="24"/>
          <w:szCs w:val="24"/>
        </w:rPr>
        <w:t>R</w:t>
      </w:r>
      <w:r w:rsidR="00892052">
        <w:rPr>
          <w:spacing w:val="-2"/>
          <w:sz w:val="24"/>
          <w:szCs w:val="24"/>
        </w:rPr>
        <w:t xml:space="preserve">ay </w:t>
      </w:r>
      <w:r w:rsidRPr="00322E89">
        <w:rPr>
          <w:sz w:val="24"/>
          <w:szCs w:val="24"/>
        </w:rPr>
        <w:t>O</w:t>
      </w:r>
      <w:r w:rsidR="00892052">
        <w:rPr>
          <w:sz w:val="24"/>
          <w:szCs w:val="24"/>
        </w:rPr>
        <w:t>scilloscope (CRO)</w:t>
      </w:r>
    </w:p>
    <w:p w14:paraId="78BD8E17" w14:textId="7AF4A0AF" w:rsidR="00892052" w:rsidRPr="00892052" w:rsidRDefault="00496CDB" w:rsidP="0089205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22E89">
        <w:rPr>
          <w:spacing w:val="-2"/>
          <w:sz w:val="24"/>
          <w:szCs w:val="24"/>
        </w:rPr>
        <w:t>B</w:t>
      </w:r>
      <w:r w:rsidRPr="00322E89">
        <w:rPr>
          <w:spacing w:val="1"/>
          <w:sz w:val="24"/>
          <w:szCs w:val="24"/>
        </w:rPr>
        <w:t>r</w:t>
      </w:r>
      <w:r w:rsidRPr="00322E89">
        <w:rPr>
          <w:spacing w:val="-1"/>
          <w:sz w:val="24"/>
          <w:szCs w:val="24"/>
        </w:rPr>
        <w:t>ea</w:t>
      </w:r>
      <w:r w:rsidRPr="00322E89">
        <w:rPr>
          <w:sz w:val="24"/>
          <w:szCs w:val="24"/>
        </w:rPr>
        <w:t>d</w:t>
      </w:r>
      <w:r w:rsidRPr="00322E89">
        <w:rPr>
          <w:spacing w:val="2"/>
          <w:sz w:val="24"/>
          <w:szCs w:val="24"/>
        </w:rPr>
        <w:t xml:space="preserve"> </w:t>
      </w:r>
      <w:r w:rsidRPr="00322E89">
        <w:rPr>
          <w:spacing w:val="-2"/>
          <w:sz w:val="24"/>
          <w:szCs w:val="24"/>
        </w:rPr>
        <w:t>B</w:t>
      </w:r>
      <w:r w:rsidRPr="00322E89">
        <w:rPr>
          <w:spacing w:val="5"/>
          <w:sz w:val="24"/>
          <w:szCs w:val="24"/>
        </w:rPr>
        <w:t>o</w:t>
      </w:r>
      <w:r w:rsidRPr="00322E89">
        <w:rPr>
          <w:spacing w:val="-1"/>
          <w:sz w:val="24"/>
          <w:szCs w:val="24"/>
        </w:rPr>
        <w:t>a</w:t>
      </w:r>
      <w:r w:rsidRPr="00322E89">
        <w:rPr>
          <w:spacing w:val="1"/>
          <w:sz w:val="24"/>
          <w:szCs w:val="24"/>
        </w:rPr>
        <w:t>r</w:t>
      </w:r>
      <w:r w:rsidRPr="00322E89">
        <w:rPr>
          <w:sz w:val="24"/>
          <w:szCs w:val="24"/>
        </w:rPr>
        <w:t>d</w:t>
      </w:r>
      <w:r w:rsidR="004320BA">
        <w:rPr>
          <w:sz w:val="24"/>
          <w:szCs w:val="24"/>
        </w:rPr>
        <w:t xml:space="preserve">, </w:t>
      </w:r>
      <w:r w:rsidR="00ED1783" w:rsidRPr="00322E89">
        <w:rPr>
          <w:spacing w:val="-2"/>
          <w:sz w:val="24"/>
          <w:szCs w:val="24"/>
        </w:rPr>
        <w:t>C</w:t>
      </w:r>
      <w:r w:rsidR="00ED1783" w:rsidRPr="00322E89">
        <w:rPr>
          <w:spacing w:val="5"/>
          <w:sz w:val="24"/>
          <w:szCs w:val="24"/>
        </w:rPr>
        <w:t>o</w:t>
      </w:r>
      <w:r w:rsidR="00ED1783" w:rsidRPr="00322E89">
        <w:rPr>
          <w:sz w:val="24"/>
          <w:szCs w:val="24"/>
        </w:rPr>
        <w:t>n</w:t>
      </w:r>
      <w:r w:rsidR="00ED1783" w:rsidRPr="00322E89">
        <w:rPr>
          <w:spacing w:val="-5"/>
          <w:sz w:val="24"/>
          <w:szCs w:val="24"/>
        </w:rPr>
        <w:t>n</w:t>
      </w:r>
      <w:r w:rsidR="00ED1783" w:rsidRPr="00322E89">
        <w:rPr>
          <w:spacing w:val="-1"/>
          <w:sz w:val="24"/>
          <w:szCs w:val="24"/>
        </w:rPr>
        <w:t>ec</w:t>
      </w:r>
      <w:r w:rsidR="00ED1783" w:rsidRPr="00322E89">
        <w:rPr>
          <w:spacing w:val="10"/>
          <w:sz w:val="24"/>
          <w:szCs w:val="24"/>
        </w:rPr>
        <w:t>t</w:t>
      </w:r>
      <w:r w:rsidR="00ED1783" w:rsidRPr="00322E89">
        <w:rPr>
          <w:spacing w:val="-4"/>
          <w:sz w:val="24"/>
          <w:szCs w:val="24"/>
        </w:rPr>
        <w:t>i</w:t>
      </w:r>
      <w:r w:rsidR="00ED1783" w:rsidRPr="00322E89">
        <w:rPr>
          <w:spacing w:val="-5"/>
          <w:sz w:val="24"/>
          <w:szCs w:val="24"/>
        </w:rPr>
        <w:t>n</w:t>
      </w:r>
      <w:r w:rsidR="00ED1783" w:rsidRPr="00322E89">
        <w:rPr>
          <w:sz w:val="24"/>
          <w:szCs w:val="24"/>
        </w:rPr>
        <w:t>g</w:t>
      </w:r>
      <w:r w:rsidR="00ED1783" w:rsidRPr="00322E89">
        <w:rPr>
          <w:spacing w:val="2"/>
          <w:sz w:val="24"/>
          <w:szCs w:val="24"/>
        </w:rPr>
        <w:t xml:space="preserve"> </w:t>
      </w:r>
      <w:r w:rsidR="00ED1783" w:rsidRPr="00322E89">
        <w:rPr>
          <w:spacing w:val="4"/>
          <w:sz w:val="24"/>
          <w:szCs w:val="24"/>
        </w:rPr>
        <w:t>w</w:t>
      </w:r>
      <w:r w:rsidR="00ED1783" w:rsidRPr="00322E89">
        <w:rPr>
          <w:spacing w:val="-9"/>
          <w:sz w:val="24"/>
          <w:szCs w:val="24"/>
        </w:rPr>
        <w:t>i</w:t>
      </w:r>
      <w:r w:rsidR="00ED1783" w:rsidRPr="00322E89">
        <w:rPr>
          <w:spacing w:val="1"/>
          <w:sz w:val="24"/>
          <w:szCs w:val="24"/>
        </w:rPr>
        <w:t>r</w:t>
      </w:r>
      <w:r w:rsidR="00ED1783" w:rsidRPr="00322E89">
        <w:rPr>
          <w:spacing w:val="4"/>
          <w:sz w:val="24"/>
          <w:szCs w:val="24"/>
        </w:rPr>
        <w:t>e</w:t>
      </w:r>
      <w:r w:rsidR="00ED1783" w:rsidRPr="00322E89">
        <w:rPr>
          <w:spacing w:val="-2"/>
          <w:sz w:val="24"/>
          <w:szCs w:val="24"/>
        </w:rPr>
        <w:t>s</w:t>
      </w:r>
      <w:r w:rsidR="00892052">
        <w:rPr>
          <w:spacing w:val="-2"/>
          <w:sz w:val="24"/>
          <w:szCs w:val="24"/>
        </w:rPr>
        <w:t xml:space="preserve"> and probes.</w:t>
      </w:r>
    </w:p>
    <w:p w14:paraId="55624632" w14:textId="77777777" w:rsidR="00B37817" w:rsidRPr="00832C9E" w:rsidRDefault="00B37817" w:rsidP="001B1B21">
      <w:pPr>
        <w:ind w:left="-90"/>
        <w:rPr>
          <w:sz w:val="8"/>
          <w:szCs w:val="8"/>
        </w:rPr>
      </w:pPr>
    </w:p>
    <w:p w14:paraId="1E107B51" w14:textId="03A20DCD" w:rsidR="00BE0A3F" w:rsidRDefault="006503C4" w:rsidP="00BE0A3F">
      <w:pPr>
        <w:spacing w:line="360" w:lineRule="auto"/>
        <w:ind w:left="-90"/>
        <w:rPr>
          <w:sz w:val="24"/>
          <w:szCs w:val="24"/>
        </w:rPr>
      </w:pPr>
      <w:r w:rsidRPr="006503C4">
        <w:rPr>
          <w:b/>
          <w:sz w:val="24"/>
          <w:szCs w:val="24"/>
        </w:rPr>
        <w:t>Integrator:</w:t>
      </w:r>
    </w:p>
    <w:p w14:paraId="3D9E7592" w14:textId="7062F724" w:rsidR="00B37817" w:rsidRPr="00BE0A3F" w:rsidRDefault="00BE0A3F" w:rsidP="00BE0A3F">
      <w:pPr>
        <w:spacing w:line="360" w:lineRule="auto"/>
        <w:ind w:left="-90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anchor distT="0" distB="0" distL="0" distR="0" simplePos="0" relativeHeight="251645440" behindDoc="0" locked="0" layoutInCell="1" allowOverlap="1" wp14:anchorId="15D2F3F5" wp14:editId="6B88617F">
            <wp:simplePos x="0" y="0"/>
            <wp:positionH relativeFrom="page">
              <wp:posOffset>2806700</wp:posOffset>
            </wp:positionH>
            <wp:positionV relativeFrom="paragraph">
              <wp:posOffset>194310</wp:posOffset>
            </wp:positionV>
            <wp:extent cx="2057400" cy="1330960"/>
            <wp:effectExtent l="0" t="0" r="0" b="2540"/>
            <wp:wrapTopAndBottom/>
            <wp:docPr id="13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3C4" w:rsidRPr="006503C4">
        <w:rPr>
          <w:b/>
          <w:color w:val="000040"/>
          <w:sz w:val="24"/>
          <w:szCs w:val="24"/>
        </w:rPr>
        <w:t>Circuit</w:t>
      </w:r>
      <w:r w:rsidR="00B37817" w:rsidRPr="006503C4">
        <w:rPr>
          <w:b/>
          <w:color w:val="000040"/>
          <w:spacing w:val="-5"/>
          <w:sz w:val="24"/>
          <w:szCs w:val="24"/>
        </w:rPr>
        <w:t xml:space="preserve"> </w:t>
      </w:r>
      <w:r w:rsidR="00AF553C">
        <w:rPr>
          <w:b/>
          <w:color w:val="000040"/>
          <w:sz w:val="24"/>
          <w:szCs w:val="24"/>
        </w:rPr>
        <w:t>D</w:t>
      </w:r>
      <w:r w:rsidR="006503C4" w:rsidRPr="006503C4">
        <w:rPr>
          <w:b/>
          <w:color w:val="000040"/>
          <w:sz w:val="24"/>
          <w:szCs w:val="24"/>
        </w:rPr>
        <w:t>iagram:</w:t>
      </w:r>
    </w:p>
    <w:p w14:paraId="47B1397B" w14:textId="179CEB53" w:rsidR="00BE0A3F" w:rsidRPr="00D45675" w:rsidRDefault="00D45675" w:rsidP="00BE0A3F">
      <w:pPr>
        <w:ind w:left="140"/>
        <w:jc w:val="center"/>
        <w:rPr>
          <w:bCs/>
          <w:sz w:val="24"/>
          <w:szCs w:val="24"/>
        </w:rPr>
      </w:pPr>
      <w:r w:rsidRPr="006503C4">
        <w:rPr>
          <w:b/>
          <w:noProof/>
          <w:color w:val="000040"/>
          <w:sz w:val="24"/>
          <w:szCs w:val="24"/>
        </w:rPr>
        <w:drawing>
          <wp:anchor distT="0" distB="0" distL="0" distR="0" simplePos="0" relativeHeight="251642368" behindDoc="0" locked="0" layoutInCell="1" allowOverlap="1" wp14:anchorId="7E3EFEF9" wp14:editId="086BC34D">
            <wp:simplePos x="0" y="0"/>
            <wp:positionH relativeFrom="page">
              <wp:posOffset>3054350</wp:posOffset>
            </wp:positionH>
            <wp:positionV relativeFrom="paragraph">
              <wp:posOffset>1557020</wp:posOffset>
            </wp:positionV>
            <wp:extent cx="1333500" cy="539750"/>
            <wp:effectExtent l="0" t="0" r="0" b="0"/>
            <wp:wrapTopAndBottom/>
            <wp:docPr id="13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A3F" w:rsidRPr="00D45675">
        <w:rPr>
          <w:bCs/>
          <w:sz w:val="24"/>
          <w:szCs w:val="24"/>
        </w:rPr>
        <w:t xml:space="preserve">Figure 5.1 Circuit </w:t>
      </w:r>
      <w:r w:rsidR="00262592">
        <w:rPr>
          <w:bCs/>
          <w:sz w:val="24"/>
          <w:szCs w:val="24"/>
        </w:rPr>
        <w:t>D</w:t>
      </w:r>
      <w:r w:rsidR="00BE0A3F" w:rsidRPr="00D45675">
        <w:rPr>
          <w:bCs/>
          <w:sz w:val="24"/>
          <w:szCs w:val="24"/>
        </w:rPr>
        <w:t xml:space="preserve">iagram </w:t>
      </w:r>
      <w:r>
        <w:rPr>
          <w:bCs/>
          <w:sz w:val="24"/>
          <w:szCs w:val="24"/>
        </w:rPr>
        <w:t>of</w:t>
      </w:r>
      <w:r w:rsidR="00BE0A3F" w:rsidRPr="00D45675">
        <w:rPr>
          <w:bCs/>
          <w:sz w:val="24"/>
          <w:szCs w:val="24"/>
        </w:rPr>
        <w:t xml:space="preserve"> Integrator</w:t>
      </w:r>
    </w:p>
    <w:p w14:paraId="51A7A495" w14:textId="77777777" w:rsidR="00262592" w:rsidRDefault="00CF2137" w:rsidP="00262592">
      <w:pPr>
        <w:ind w:left="140"/>
        <w:jc w:val="center"/>
        <w:rPr>
          <w:bCs/>
          <w:sz w:val="24"/>
          <w:szCs w:val="24"/>
        </w:rPr>
      </w:pPr>
      <w:r>
        <w:rPr>
          <w:b/>
          <w:noProof/>
          <w:sz w:val="28"/>
          <w:szCs w:val="28"/>
        </w:rPr>
        <w:t xml:space="preserve">                               </w:t>
      </w:r>
      <w:r w:rsidR="00262592">
        <w:rPr>
          <w:b/>
          <w:noProof/>
          <w:sz w:val="28"/>
          <w:szCs w:val="28"/>
        </w:rPr>
        <w:drawing>
          <wp:inline distT="0" distB="0" distL="0" distR="0" wp14:anchorId="48D57E91" wp14:editId="56AC6046">
            <wp:extent cx="2008094" cy="1668492"/>
            <wp:effectExtent l="0" t="0" r="0" b="8255"/>
            <wp:docPr id="52" name="Picture 5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141" cy="16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37">
        <w:rPr>
          <w:b/>
          <w:noProof/>
          <w:sz w:val="24"/>
          <w:szCs w:val="24"/>
        </w:rPr>
        <w:drawing>
          <wp:inline distT="0" distB="0" distL="0" distR="0" wp14:anchorId="5BD7AE67" wp14:editId="16D7A5F8">
            <wp:extent cx="1758950" cy="221186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52CF" w14:textId="60074EB7" w:rsidR="00B37817" w:rsidRDefault="00262592" w:rsidP="00262592">
      <w:pPr>
        <w:ind w:left="140"/>
        <w:jc w:val="center"/>
        <w:rPr>
          <w:b/>
          <w:sz w:val="28"/>
          <w:szCs w:val="28"/>
        </w:rPr>
      </w:pPr>
      <w:r w:rsidRPr="00D45675">
        <w:rPr>
          <w:bCs/>
          <w:sz w:val="24"/>
          <w:szCs w:val="24"/>
        </w:rPr>
        <w:t>Figure 5.</w:t>
      </w:r>
      <w:r>
        <w:rPr>
          <w:bCs/>
          <w:sz w:val="24"/>
          <w:szCs w:val="24"/>
        </w:rPr>
        <w:t>2</w:t>
      </w:r>
      <w:r w:rsidRPr="00D45675">
        <w:rPr>
          <w:bCs/>
          <w:sz w:val="24"/>
          <w:szCs w:val="24"/>
        </w:rPr>
        <w:t xml:space="preserve"> Circuit </w:t>
      </w:r>
      <w:r>
        <w:rPr>
          <w:bCs/>
          <w:sz w:val="24"/>
          <w:szCs w:val="24"/>
        </w:rPr>
        <w:t>D</w:t>
      </w:r>
      <w:r w:rsidRPr="00D45675">
        <w:rPr>
          <w:bCs/>
          <w:sz w:val="24"/>
          <w:szCs w:val="24"/>
        </w:rPr>
        <w:t xml:space="preserve">iagram </w:t>
      </w:r>
      <w:r>
        <w:rPr>
          <w:bCs/>
          <w:sz w:val="24"/>
          <w:szCs w:val="24"/>
        </w:rPr>
        <w:t>of</w:t>
      </w:r>
      <w:r w:rsidRPr="00D45675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Practical </w:t>
      </w:r>
      <w:r w:rsidRPr="00D45675">
        <w:rPr>
          <w:bCs/>
          <w:sz w:val="24"/>
          <w:szCs w:val="24"/>
        </w:rPr>
        <w:t>Integrator</w:t>
      </w:r>
      <w:r>
        <w:rPr>
          <w:b/>
          <w:noProof/>
          <w:sz w:val="28"/>
          <w:szCs w:val="28"/>
        </w:rPr>
        <w:t xml:space="preserve"> </w:t>
      </w:r>
    </w:p>
    <w:p w14:paraId="32A0E817" w14:textId="77777777" w:rsidR="00CF2137" w:rsidRPr="006503C4" w:rsidRDefault="00CF2137" w:rsidP="00CF2137">
      <w:pPr>
        <w:spacing w:line="360" w:lineRule="auto"/>
        <w:jc w:val="both"/>
        <w:rPr>
          <w:sz w:val="24"/>
          <w:szCs w:val="24"/>
        </w:rPr>
      </w:pPr>
      <w:r w:rsidRPr="006503C4">
        <w:rPr>
          <w:b/>
          <w:spacing w:val="3"/>
          <w:sz w:val="24"/>
          <w:szCs w:val="24"/>
        </w:rPr>
        <w:lastRenderedPageBreak/>
        <w:t>P</w:t>
      </w:r>
      <w:r w:rsidRPr="006503C4">
        <w:rPr>
          <w:b/>
          <w:sz w:val="24"/>
          <w:szCs w:val="24"/>
        </w:rPr>
        <w:t>roc</w:t>
      </w:r>
      <w:r w:rsidRPr="006503C4">
        <w:rPr>
          <w:b/>
          <w:spacing w:val="2"/>
          <w:sz w:val="24"/>
          <w:szCs w:val="24"/>
        </w:rPr>
        <w:t>e</w:t>
      </w:r>
      <w:r w:rsidRPr="006503C4">
        <w:rPr>
          <w:b/>
          <w:sz w:val="24"/>
          <w:szCs w:val="24"/>
        </w:rPr>
        <w:t>d</w:t>
      </w:r>
      <w:r w:rsidRPr="006503C4">
        <w:rPr>
          <w:b/>
          <w:spacing w:val="1"/>
          <w:sz w:val="24"/>
          <w:szCs w:val="24"/>
        </w:rPr>
        <w:t>u</w:t>
      </w:r>
      <w:r w:rsidRPr="006503C4">
        <w:rPr>
          <w:b/>
          <w:sz w:val="24"/>
          <w:szCs w:val="24"/>
        </w:rPr>
        <w:t>r</w:t>
      </w:r>
      <w:r w:rsidRPr="006503C4">
        <w:rPr>
          <w:b/>
          <w:spacing w:val="2"/>
          <w:sz w:val="24"/>
          <w:szCs w:val="24"/>
        </w:rPr>
        <w:t>e</w:t>
      </w:r>
      <w:r w:rsidRPr="006503C4">
        <w:rPr>
          <w:b/>
          <w:sz w:val="24"/>
          <w:szCs w:val="24"/>
        </w:rPr>
        <w:t>:</w:t>
      </w:r>
    </w:p>
    <w:p w14:paraId="21FB4B63" w14:textId="77777777" w:rsidR="00CF2137" w:rsidRDefault="00CF2137" w:rsidP="00CF2137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CF2137">
        <w:rPr>
          <w:spacing w:val="-2"/>
          <w:sz w:val="24"/>
          <w:szCs w:val="24"/>
        </w:rPr>
        <w:t>C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-5"/>
          <w:sz w:val="24"/>
          <w:szCs w:val="24"/>
        </w:rPr>
        <w:t>n</w:t>
      </w:r>
      <w:r w:rsidRPr="00CF2137">
        <w:rPr>
          <w:sz w:val="24"/>
          <w:szCs w:val="24"/>
        </w:rPr>
        <w:t>n</w:t>
      </w:r>
      <w:r w:rsidRPr="00CF2137">
        <w:rPr>
          <w:spacing w:val="-1"/>
          <w:sz w:val="24"/>
          <w:szCs w:val="24"/>
        </w:rPr>
        <w:t>ec</w:t>
      </w:r>
      <w:r w:rsidRPr="00CF2137">
        <w:rPr>
          <w:sz w:val="24"/>
          <w:szCs w:val="24"/>
        </w:rPr>
        <w:t>t</w:t>
      </w:r>
      <w:r w:rsidRPr="00CF2137">
        <w:rPr>
          <w:spacing w:val="3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5"/>
          <w:sz w:val="24"/>
          <w:szCs w:val="24"/>
        </w:rPr>
        <w:t>h</w:t>
      </w:r>
      <w:r w:rsidRPr="00CF2137">
        <w:rPr>
          <w:sz w:val="24"/>
          <w:szCs w:val="24"/>
        </w:rPr>
        <w:t>e</w:t>
      </w:r>
      <w:r w:rsidRPr="00CF2137">
        <w:rPr>
          <w:spacing w:val="1"/>
          <w:sz w:val="24"/>
          <w:szCs w:val="24"/>
        </w:rPr>
        <w:t xml:space="preserve"> </w:t>
      </w:r>
      <w:r w:rsidRPr="00CF2137">
        <w:rPr>
          <w:spacing w:val="4"/>
          <w:sz w:val="24"/>
          <w:szCs w:val="24"/>
        </w:rPr>
        <w:t>c</w:t>
      </w:r>
      <w:r w:rsidRPr="00CF2137">
        <w:rPr>
          <w:spacing w:val="-9"/>
          <w:sz w:val="24"/>
          <w:szCs w:val="24"/>
        </w:rPr>
        <w:t>i</w:t>
      </w:r>
      <w:r w:rsidRPr="00CF2137">
        <w:rPr>
          <w:spacing w:val="1"/>
          <w:sz w:val="24"/>
          <w:szCs w:val="24"/>
        </w:rPr>
        <w:t>r</w:t>
      </w:r>
      <w:r w:rsidRPr="00CF2137">
        <w:rPr>
          <w:spacing w:val="-1"/>
          <w:sz w:val="24"/>
          <w:szCs w:val="24"/>
        </w:rPr>
        <w:t>c</w:t>
      </w:r>
      <w:r w:rsidRPr="00CF2137">
        <w:rPr>
          <w:spacing w:val="5"/>
          <w:sz w:val="24"/>
          <w:szCs w:val="24"/>
        </w:rPr>
        <w:t>u</w:t>
      </w:r>
      <w:r w:rsidRPr="00CF2137">
        <w:rPr>
          <w:spacing w:val="-9"/>
          <w:sz w:val="24"/>
          <w:szCs w:val="24"/>
        </w:rPr>
        <w:t>i</w:t>
      </w:r>
      <w:r w:rsidRPr="00CF2137">
        <w:rPr>
          <w:sz w:val="24"/>
          <w:szCs w:val="24"/>
        </w:rPr>
        <w:t>t</w:t>
      </w:r>
      <w:r w:rsidRPr="00CF2137">
        <w:rPr>
          <w:spacing w:val="7"/>
          <w:sz w:val="24"/>
          <w:szCs w:val="24"/>
        </w:rPr>
        <w:t xml:space="preserve"> </w:t>
      </w:r>
      <w:r w:rsidRPr="00CF2137">
        <w:rPr>
          <w:spacing w:val="-1"/>
          <w:sz w:val="24"/>
          <w:szCs w:val="24"/>
        </w:rPr>
        <w:t>a</w:t>
      </w:r>
      <w:r w:rsidRPr="00CF2137">
        <w:rPr>
          <w:sz w:val="24"/>
          <w:szCs w:val="24"/>
        </w:rPr>
        <w:t xml:space="preserve">s </w:t>
      </w:r>
      <w:r w:rsidRPr="00CF2137">
        <w:rPr>
          <w:spacing w:val="-2"/>
          <w:sz w:val="24"/>
          <w:szCs w:val="24"/>
        </w:rPr>
        <w:t>s</w:t>
      </w:r>
      <w:r w:rsidRPr="00CF2137">
        <w:rPr>
          <w:spacing w:val="-5"/>
          <w:sz w:val="24"/>
          <w:szCs w:val="24"/>
        </w:rPr>
        <w:t>h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4"/>
          <w:sz w:val="24"/>
          <w:szCs w:val="24"/>
        </w:rPr>
        <w:t>w</w:t>
      </w:r>
      <w:r w:rsidRPr="00CF2137">
        <w:rPr>
          <w:sz w:val="24"/>
          <w:szCs w:val="24"/>
        </w:rPr>
        <w:t>n</w:t>
      </w:r>
      <w:r w:rsidRPr="00CF2137">
        <w:rPr>
          <w:spacing w:val="2"/>
          <w:sz w:val="24"/>
          <w:szCs w:val="24"/>
        </w:rPr>
        <w:t xml:space="preserve"> </w:t>
      </w:r>
      <w:r w:rsidRPr="00CF2137">
        <w:rPr>
          <w:spacing w:val="-4"/>
          <w:sz w:val="24"/>
          <w:szCs w:val="24"/>
        </w:rPr>
        <w:t>i</w:t>
      </w:r>
      <w:r w:rsidRPr="00CF2137">
        <w:rPr>
          <w:sz w:val="24"/>
          <w:szCs w:val="24"/>
        </w:rPr>
        <w:t>n</w:t>
      </w:r>
      <w:r w:rsidRPr="00CF2137">
        <w:rPr>
          <w:spacing w:val="-3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5"/>
          <w:sz w:val="24"/>
          <w:szCs w:val="24"/>
        </w:rPr>
        <w:t>h</w:t>
      </w:r>
      <w:r w:rsidRPr="00CF2137">
        <w:rPr>
          <w:sz w:val="24"/>
          <w:szCs w:val="24"/>
        </w:rPr>
        <w:t>e</w:t>
      </w:r>
      <w:r w:rsidRPr="00CF2137">
        <w:rPr>
          <w:spacing w:val="6"/>
          <w:sz w:val="24"/>
          <w:szCs w:val="24"/>
        </w:rPr>
        <w:t xml:space="preserve"> </w:t>
      </w:r>
      <w:r w:rsidRPr="00CF2137">
        <w:rPr>
          <w:spacing w:val="-3"/>
          <w:sz w:val="24"/>
          <w:szCs w:val="24"/>
        </w:rPr>
        <w:t>f</w:t>
      </w:r>
      <w:r w:rsidRPr="00CF2137">
        <w:rPr>
          <w:spacing w:val="-4"/>
          <w:sz w:val="24"/>
          <w:szCs w:val="24"/>
        </w:rPr>
        <w:t>i</w:t>
      </w:r>
      <w:r w:rsidRPr="00CF2137">
        <w:rPr>
          <w:sz w:val="24"/>
          <w:szCs w:val="24"/>
        </w:rPr>
        <w:t>gu</w:t>
      </w:r>
      <w:r w:rsidRPr="00CF2137">
        <w:rPr>
          <w:spacing w:val="1"/>
          <w:sz w:val="24"/>
          <w:szCs w:val="24"/>
        </w:rPr>
        <w:t>r</w:t>
      </w:r>
      <w:r w:rsidRPr="00CF2137">
        <w:rPr>
          <w:spacing w:val="-1"/>
          <w:sz w:val="24"/>
          <w:szCs w:val="24"/>
        </w:rPr>
        <w:t>e</w:t>
      </w:r>
      <w:r w:rsidRPr="00CF2137">
        <w:rPr>
          <w:spacing w:val="-2"/>
          <w:sz w:val="24"/>
          <w:szCs w:val="24"/>
        </w:rPr>
        <w:t>s</w:t>
      </w:r>
      <w:r w:rsidRPr="00CF2137">
        <w:rPr>
          <w:sz w:val="24"/>
          <w:szCs w:val="24"/>
        </w:rPr>
        <w:t>.</w:t>
      </w:r>
    </w:p>
    <w:p w14:paraId="75E89F8C" w14:textId="7C0BFD07" w:rsidR="00CF2137" w:rsidRDefault="00CF2137" w:rsidP="00CF2137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CF2137">
        <w:rPr>
          <w:spacing w:val="1"/>
          <w:sz w:val="24"/>
          <w:szCs w:val="24"/>
        </w:rPr>
        <w:t>S</w:t>
      </w:r>
      <w:r w:rsidRPr="00CF2137">
        <w:rPr>
          <w:spacing w:val="-1"/>
          <w:sz w:val="24"/>
          <w:szCs w:val="24"/>
        </w:rPr>
        <w:t>e</w:t>
      </w:r>
      <w:r w:rsidRPr="00CF2137">
        <w:rPr>
          <w:sz w:val="24"/>
          <w:szCs w:val="24"/>
        </w:rPr>
        <w:t>t</w:t>
      </w:r>
      <w:r w:rsidRPr="00CF2137">
        <w:rPr>
          <w:spacing w:val="-2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5"/>
          <w:sz w:val="24"/>
          <w:szCs w:val="24"/>
        </w:rPr>
        <w:t>h</w:t>
      </w:r>
      <w:r w:rsidRPr="00CF2137">
        <w:rPr>
          <w:sz w:val="24"/>
          <w:szCs w:val="24"/>
        </w:rPr>
        <w:t>e</w:t>
      </w:r>
      <w:r w:rsidRPr="00CF2137">
        <w:rPr>
          <w:spacing w:val="6"/>
          <w:sz w:val="24"/>
          <w:szCs w:val="24"/>
        </w:rPr>
        <w:t xml:space="preserve"> </w:t>
      </w:r>
      <w:r w:rsidRPr="00CF2137">
        <w:rPr>
          <w:spacing w:val="-4"/>
          <w:sz w:val="24"/>
          <w:szCs w:val="24"/>
        </w:rPr>
        <w:t>i</w:t>
      </w:r>
      <w:r w:rsidRPr="00CF2137">
        <w:rPr>
          <w:spacing w:val="-5"/>
          <w:sz w:val="24"/>
          <w:szCs w:val="24"/>
        </w:rPr>
        <w:t>n</w:t>
      </w:r>
      <w:r w:rsidRPr="00CF2137">
        <w:rPr>
          <w:sz w:val="24"/>
          <w:szCs w:val="24"/>
        </w:rPr>
        <w:t>put</w:t>
      </w:r>
      <w:r w:rsidRPr="00CF2137">
        <w:rPr>
          <w:spacing w:val="7"/>
          <w:sz w:val="24"/>
          <w:szCs w:val="24"/>
        </w:rPr>
        <w:t xml:space="preserve"> </w:t>
      </w:r>
      <w:r w:rsidRPr="00CF2137">
        <w:rPr>
          <w:spacing w:val="-5"/>
          <w:sz w:val="24"/>
          <w:szCs w:val="24"/>
        </w:rPr>
        <w:t>v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-9"/>
          <w:sz w:val="24"/>
          <w:szCs w:val="24"/>
        </w:rPr>
        <w:t>l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1"/>
          <w:sz w:val="24"/>
          <w:szCs w:val="24"/>
        </w:rPr>
        <w:t>a</w:t>
      </w:r>
      <w:r w:rsidRPr="00CF2137">
        <w:rPr>
          <w:sz w:val="24"/>
          <w:szCs w:val="24"/>
        </w:rPr>
        <w:t>ge</w:t>
      </w:r>
      <w:r w:rsidRPr="00CF2137">
        <w:rPr>
          <w:spacing w:val="1"/>
          <w:sz w:val="24"/>
          <w:szCs w:val="24"/>
        </w:rPr>
        <w:t xml:space="preserve"> </w:t>
      </w:r>
      <w:r w:rsidRPr="00CF2137">
        <w:rPr>
          <w:sz w:val="24"/>
          <w:szCs w:val="24"/>
        </w:rPr>
        <w:t>u</w:t>
      </w:r>
      <w:r w:rsidRPr="00CF2137">
        <w:rPr>
          <w:spacing w:val="2"/>
          <w:sz w:val="24"/>
          <w:szCs w:val="24"/>
        </w:rPr>
        <w:t>s</w:t>
      </w:r>
      <w:r w:rsidRPr="00CF2137">
        <w:rPr>
          <w:spacing w:val="-4"/>
          <w:sz w:val="24"/>
          <w:szCs w:val="24"/>
        </w:rPr>
        <w:t>i</w:t>
      </w:r>
      <w:r w:rsidRPr="00CF2137">
        <w:rPr>
          <w:spacing w:val="-5"/>
          <w:sz w:val="24"/>
          <w:szCs w:val="24"/>
        </w:rPr>
        <w:t>n</w:t>
      </w:r>
      <w:r w:rsidRPr="00CF2137">
        <w:rPr>
          <w:sz w:val="24"/>
          <w:szCs w:val="24"/>
        </w:rPr>
        <w:t>g</w:t>
      </w:r>
      <w:r w:rsidRPr="00CF2137">
        <w:rPr>
          <w:spacing w:val="7"/>
          <w:sz w:val="24"/>
          <w:szCs w:val="24"/>
        </w:rPr>
        <w:t xml:space="preserve"> </w:t>
      </w:r>
      <w:r w:rsidR="004320BA">
        <w:rPr>
          <w:spacing w:val="7"/>
          <w:sz w:val="24"/>
          <w:szCs w:val="24"/>
        </w:rPr>
        <w:t>function generator</w:t>
      </w:r>
      <w:r w:rsidRPr="00CF2137">
        <w:rPr>
          <w:sz w:val="24"/>
          <w:szCs w:val="24"/>
        </w:rPr>
        <w:t>.</w:t>
      </w:r>
    </w:p>
    <w:p w14:paraId="7E645B34" w14:textId="26FC6BF2" w:rsidR="00CF2137" w:rsidRDefault="00CF2137" w:rsidP="00CF2137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CF2137">
        <w:rPr>
          <w:sz w:val="24"/>
          <w:szCs w:val="24"/>
        </w:rPr>
        <w:t>Ob</w:t>
      </w:r>
      <w:r w:rsidRPr="00CF2137">
        <w:rPr>
          <w:spacing w:val="-3"/>
          <w:sz w:val="24"/>
          <w:szCs w:val="24"/>
        </w:rPr>
        <w:t>s</w:t>
      </w:r>
      <w:r w:rsidRPr="00CF2137">
        <w:rPr>
          <w:spacing w:val="-1"/>
          <w:sz w:val="24"/>
          <w:szCs w:val="24"/>
        </w:rPr>
        <w:t>e</w:t>
      </w:r>
      <w:r w:rsidRPr="00CF2137">
        <w:rPr>
          <w:spacing w:val="1"/>
          <w:sz w:val="24"/>
          <w:szCs w:val="24"/>
        </w:rPr>
        <w:t>r</w:t>
      </w:r>
      <w:r w:rsidRPr="00CF2137">
        <w:rPr>
          <w:sz w:val="24"/>
          <w:szCs w:val="24"/>
        </w:rPr>
        <w:t>ve</w:t>
      </w:r>
      <w:r w:rsidRPr="00CF2137">
        <w:rPr>
          <w:spacing w:val="1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5"/>
          <w:sz w:val="24"/>
          <w:szCs w:val="24"/>
        </w:rPr>
        <w:t>h</w:t>
      </w:r>
      <w:r w:rsidRPr="00CF2137">
        <w:rPr>
          <w:sz w:val="24"/>
          <w:szCs w:val="24"/>
        </w:rPr>
        <w:t>e</w:t>
      </w:r>
      <w:r w:rsidRPr="00CF2137">
        <w:rPr>
          <w:spacing w:val="1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-5"/>
          <w:sz w:val="24"/>
          <w:szCs w:val="24"/>
        </w:rPr>
        <w:t>u</w:t>
      </w:r>
      <w:r w:rsidRPr="00CF2137">
        <w:rPr>
          <w:spacing w:val="5"/>
          <w:sz w:val="24"/>
          <w:szCs w:val="24"/>
        </w:rPr>
        <w:t>t</w:t>
      </w:r>
      <w:r w:rsidRPr="00CF2137">
        <w:rPr>
          <w:sz w:val="24"/>
          <w:szCs w:val="24"/>
        </w:rPr>
        <w:t>p</w:t>
      </w:r>
      <w:r w:rsidRPr="00CF2137">
        <w:rPr>
          <w:spacing w:val="-5"/>
          <w:sz w:val="24"/>
          <w:szCs w:val="24"/>
        </w:rPr>
        <w:t>u</w:t>
      </w:r>
      <w:r w:rsidRPr="00CF2137">
        <w:rPr>
          <w:sz w:val="24"/>
          <w:szCs w:val="24"/>
        </w:rPr>
        <w:t>t</w:t>
      </w:r>
      <w:r w:rsidRPr="00CF2137">
        <w:rPr>
          <w:spacing w:val="3"/>
          <w:sz w:val="24"/>
          <w:szCs w:val="24"/>
        </w:rPr>
        <w:t xml:space="preserve"> </w:t>
      </w:r>
      <w:r w:rsidRPr="00CF2137">
        <w:rPr>
          <w:sz w:val="24"/>
          <w:szCs w:val="24"/>
        </w:rPr>
        <w:t>w</w:t>
      </w:r>
      <w:r w:rsidRPr="00CF2137">
        <w:rPr>
          <w:spacing w:val="-1"/>
          <w:sz w:val="24"/>
          <w:szCs w:val="24"/>
        </w:rPr>
        <w:t>a</w:t>
      </w:r>
      <w:r w:rsidRPr="00CF2137">
        <w:rPr>
          <w:spacing w:val="-5"/>
          <w:sz w:val="24"/>
          <w:szCs w:val="24"/>
        </w:rPr>
        <w:t>v</w:t>
      </w:r>
      <w:r w:rsidRPr="00CF2137">
        <w:rPr>
          <w:spacing w:val="4"/>
          <w:sz w:val="24"/>
          <w:szCs w:val="24"/>
        </w:rPr>
        <w:t>e</w:t>
      </w:r>
      <w:r w:rsidRPr="00CF2137">
        <w:rPr>
          <w:spacing w:val="-8"/>
          <w:sz w:val="24"/>
          <w:szCs w:val="24"/>
        </w:rPr>
        <w:t>f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6"/>
          <w:sz w:val="24"/>
          <w:szCs w:val="24"/>
        </w:rPr>
        <w:t>r</w:t>
      </w:r>
      <w:r w:rsidRPr="00CF2137">
        <w:rPr>
          <w:sz w:val="24"/>
          <w:szCs w:val="24"/>
        </w:rPr>
        <w:t>m</w:t>
      </w:r>
      <w:r w:rsidRPr="00CF2137">
        <w:rPr>
          <w:spacing w:val="-2"/>
          <w:sz w:val="24"/>
          <w:szCs w:val="24"/>
        </w:rPr>
        <w:t xml:space="preserve"> </w:t>
      </w:r>
      <w:r w:rsidRPr="00CF2137">
        <w:rPr>
          <w:spacing w:val="-4"/>
          <w:sz w:val="24"/>
          <w:szCs w:val="24"/>
        </w:rPr>
        <w:t>i</w:t>
      </w:r>
      <w:r w:rsidRPr="00CF2137">
        <w:rPr>
          <w:sz w:val="24"/>
          <w:szCs w:val="24"/>
        </w:rPr>
        <w:t>n</w:t>
      </w:r>
      <w:r w:rsidRPr="00CF2137">
        <w:rPr>
          <w:spacing w:val="-3"/>
          <w:sz w:val="24"/>
          <w:szCs w:val="24"/>
        </w:rPr>
        <w:t xml:space="preserve"> </w:t>
      </w:r>
      <w:r w:rsidRPr="00CF2137">
        <w:rPr>
          <w:spacing w:val="-2"/>
          <w:sz w:val="24"/>
          <w:szCs w:val="24"/>
        </w:rPr>
        <w:t>CR</w:t>
      </w:r>
      <w:r w:rsidRPr="00CF2137">
        <w:rPr>
          <w:sz w:val="24"/>
          <w:szCs w:val="24"/>
        </w:rPr>
        <w:t>O</w:t>
      </w:r>
      <w:r w:rsidRPr="00CF2137">
        <w:rPr>
          <w:spacing w:val="2"/>
          <w:sz w:val="24"/>
          <w:szCs w:val="24"/>
        </w:rPr>
        <w:t xml:space="preserve"> </w:t>
      </w:r>
      <w:r w:rsidRPr="00CF2137">
        <w:rPr>
          <w:spacing w:val="4"/>
          <w:sz w:val="24"/>
          <w:szCs w:val="24"/>
        </w:rPr>
        <w:t>a</w:t>
      </w:r>
      <w:r w:rsidRPr="00CF2137">
        <w:rPr>
          <w:spacing w:val="-5"/>
          <w:sz w:val="24"/>
          <w:szCs w:val="24"/>
        </w:rPr>
        <w:t>n</w:t>
      </w:r>
      <w:r w:rsidRPr="00CF2137">
        <w:rPr>
          <w:sz w:val="24"/>
          <w:szCs w:val="24"/>
        </w:rPr>
        <w:t>d</w:t>
      </w:r>
      <w:r w:rsidRPr="00CF2137">
        <w:rPr>
          <w:spacing w:val="7"/>
          <w:sz w:val="24"/>
          <w:szCs w:val="24"/>
        </w:rPr>
        <w:t xml:space="preserve"> </w:t>
      </w:r>
      <w:r w:rsidRPr="00CF2137">
        <w:rPr>
          <w:spacing w:val="-9"/>
          <w:sz w:val="24"/>
          <w:szCs w:val="24"/>
        </w:rPr>
        <w:t>m</w:t>
      </w:r>
      <w:r w:rsidRPr="00CF2137">
        <w:rPr>
          <w:spacing w:val="4"/>
          <w:sz w:val="24"/>
          <w:szCs w:val="24"/>
        </w:rPr>
        <w:t>e</w:t>
      </w:r>
      <w:r w:rsidRPr="00CF2137">
        <w:rPr>
          <w:spacing w:val="-1"/>
          <w:sz w:val="24"/>
          <w:szCs w:val="24"/>
        </w:rPr>
        <w:t>a</w:t>
      </w:r>
      <w:r w:rsidRPr="00CF2137">
        <w:rPr>
          <w:spacing w:val="-2"/>
          <w:sz w:val="24"/>
          <w:szCs w:val="24"/>
        </w:rPr>
        <w:t>s</w:t>
      </w:r>
      <w:r w:rsidRPr="00CF2137">
        <w:rPr>
          <w:sz w:val="24"/>
          <w:szCs w:val="24"/>
        </w:rPr>
        <w:t>u</w:t>
      </w:r>
      <w:r w:rsidRPr="00CF2137">
        <w:rPr>
          <w:spacing w:val="6"/>
          <w:sz w:val="24"/>
          <w:szCs w:val="24"/>
        </w:rPr>
        <w:t>r</w:t>
      </w:r>
      <w:r w:rsidRPr="00CF2137">
        <w:rPr>
          <w:sz w:val="24"/>
          <w:szCs w:val="24"/>
        </w:rPr>
        <w:t>e</w:t>
      </w:r>
      <w:r w:rsidRPr="00CF2137">
        <w:rPr>
          <w:spacing w:val="1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5"/>
          <w:sz w:val="24"/>
          <w:szCs w:val="24"/>
        </w:rPr>
        <w:t>h</w:t>
      </w:r>
      <w:r w:rsidRPr="00CF2137">
        <w:rPr>
          <w:sz w:val="24"/>
          <w:szCs w:val="24"/>
        </w:rPr>
        <w:t>e</w:t>
      </w:r>
      <w:r w:rsidRPr="00CF2137">
        <w:rPr>
          <w:spacing w:val="-3"/>
          <w:sz w:val="24"/>
          <w:szCs w:val="24"/>
        </w:rPr>
        <w:t xml:space="preserve"> </w:t>
      </w:r>
      <w:r w:rsidRPr="00CF2137">
        <w:rPr>
          <w:spacing w:val="5"/>
          <w:sz w:val="24"/>
          <w:szCs w:val="24"/>
        </w:rPr>
        <w:t>o</w:t>
      </w:r>
      <w:r w:rsidRPr="00CF2137">
        <w:rPr>
          <w:spacing w:val="-5"/>
          <w:sz w:val="24"/>
          <w:szCs w:val="24"/>
        </w:rPr>
        <w:t>u</w:t>
      </w:r>
      <w:r w:rsidRPr="00CF2137">
        <w:rPr>
          <w:spacing w:val="5"/>
          <w:sz w:val="24"/>
          <w:szCs w:val="24"/>
        </w:rPr>
        <w:t>t</w:t>
      </w:r>
      <w:r w:rsidRPr="00CF2137">
        <w:rPr>
          <w:sz w:val="24"/>
          <w:szCs w:val="24"/>
        </w:rPr>
        <w:t>p</w:t>
      </w:r>
      <w:r w:rsidRPr="00CF2137">
        <w:rPr>
          <w:spacing w:val="-5"/>
          <w:sz w:val="24"/>
          <w:szCs w:val="24"/>
        </w:rPr>
        <w:t>u</w:t>
      </w:r>
      <w:r w:rsidRPr="00CF2137">
        <w:rPr>
          <w:sz w:val="24"/>
          <w:szCs w:val="24"/>
        </w:rPr>
        <w:t>t</w:t>
      </w:r>
      <w:r w:rsidRPr="00CF2137">
        <w:rPr>
          <w:spacing w:val="7"/>
          <w:sz w:val="24"/>
          <w:szCs w:val="24"/>
        </w:rPr>
        <w:t xml:space="preserve"> </w:t>
      </w:r>
      <w:r w:rsidRPr="00CF2137">
        <w:rPr>
          <w:sz w:val="24"/>
          <w:szCs w:val="24"/>
        </w:rPr>
        <w:t>p</w:t>
      </w:r>
      <w:r w:rsidRPr="00CF2137">
        <w:rPr>
          <w:spacing w:val="-6"/>
          <w:sz w:val="24"/>
          <w:szCs w:val="24"/>
        </w:rPr>
        <w:t>a</w:t>
      </w:r>
      <w:r w:rsidRPr="00CF2137">
        <w:rPr>
          <w:spacing w:val="1"/>
          <w:sz w:val="24"/>
          <w:szCs w:val="24"/>
        </w:rPr>
        <w:t>r</w:t>
      </w:r>
      <w:r w:rsidRPr="00CF2137">
        <w:rPr>
          <w:spacing w:val="-1"/>
          <w:sz w:val="24"/>
          <w:szCs w:val="24"/>
        </w:rPr>
        <w:t>a</w:t>
      </w:r>
      <w:r w:rsidRPr="00CF2137">
        <w:rPr>
          <w:spacing w:val="-4"/>
          <w:sz w:val="24"/>
          <w:szCs w:val="24"/>
        </w:rPr>
        <w:t>m</w:t>
      </w:r>
      <w:r w:rsidRPr="00CF2137">
        <w:rPr>
          <w:spacing w:val="-1"/>
          <w:sz w:val="24"/>
          <w:szCs w:val="24"/>
        </w:rPr>
        <w:t>e</w:t>
      </w:r>
      <w:r w:rsidRPr="00CF2137">
        <w:rPr>
          <w:spacing w:val="5"/>
          <w:sz w:val="24"/>
          <w:szCs w:val="24"/>
        </w:rPr>
        <w:t>t</w:t>
      </w:r>
      <w:r w:rsidRPr="00CF2137">
        <w:rPr>
          <w:spacing w:val="-1"/>
          <w:sz w:val="24"/>
          <w:szCs w:val="24"/>
        </w:rPr>
        <w:t>e</w:t>
      </w:r>
      <w:r w:rsidRPr="00CF2137">
        <w:rPr>
          <w:spacing w:val="1"/>
          <w:sz w:val="24"/>
          <w:szCs w:val="24"/>
        </w:rPr>
        <w:t>r</w:t>
      </w:r>
      <w:r w:rsidRPr="00CF2137">
        <w:rPr>
          <w:spacing w:val="-2"/>
          <w:sz w:val="24"/>
          <w:szCs w:val="24"/>
        </w:rPr>
        <w:t>s</w:t>
      </w:r>
      <w:r w:rsidRPr="00CF2137">
        <w:rPr>
          <w:sz w:val="24"/>
          <w:szCs w:val="24"/>
        </w:rPr>
        <w:t>.</w:t>
      </w:r>
    </w:p>
    <w:p w14:paraId="3CC5DC29" w14:textId="77777777" w:rsidR="004320BA" w:rsidRPr="004320BA" w:rsidRDefault="004320BA" w:rsidP="004320BA">
      <w:pPr>
        <w:pStyle w:val="ListParagraph"/>
        <w:spacing w:line="360" w:lineRule="auto"/>
        <w:jc w:val="both"/>
        <w:rPr>
          <w:sz w:val="8"/>
          <w:szCs w:val="8"/>
        </w:rPr>
      </w:pPr>
    </w:p>
    <w:p w14:paraId="25FB5E99" w14:textId="77777777" w:rsidR="00DF1CB1" w:rsidRPr="00DF1CB1" w:rsidRDefault="00DF1CB1" w:rsidP="00DF1CB1">
      <w:pPr>
        <w:spacing w:line="360" w:lineRule="auto"/>
        <w:jc w:val="both"/>
        <w:rPr>
          <w:sz w:val="8"/>
          <w:szCs w:val="8"/>
        </w:rPr>
      </w:pPr>
    </w:p>
    <w:p w14:paraId="6978A2D0" w14:textId="6C79DAA9" w:rsidR="00DF1CB1" w:rsidRDefault="00DF1CB1" w:rsidP="00DF1CB1">
      <w:pPr>
        <w:spacing w:line="360" w:lineRule="auto"/>
        <w:jc w:val="both"/>
        <w:rPr>
          <w:b/>
          <w:bCs/>
          <w:sz w:val="24"/>
          <w:szCs w:val="24"/>
        </w:rPr>
      </w:pPr>
      <w:bookmarkStart w:id="1" w:name="_Hlk126879599"/>
      <w:r w:rsidRPr="00DF1CB1">
        <w:rPr>
          <w:b/>
          <w:bCs/>
          <w:sz w:val="24"/>
          <w:szCs w:val="24"/>
        </w:rPr>
        <w:t>Observation Table:</w:t>
      </w:r>
    </w:p>
    <w:p w14:paraId="19C6678E" w14:textId="04FBB58F" w:rsidR="00C90A2C" w:rsidRPr="00DF1CB1" w:rsidRDefault="00C90A2C" w:rsidP="00C90A2C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 =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763"/>
        <w:gridCol w:w="1642"/>
        <w:gridCol w:w="2410"/>
        <w:gridCol w:w="1701"/>
        <w:gridCol w:w="2693"/>
      </w:tblGrid>
      <w:tr w:rsidR="00F84FCE" w14:paraId="56CDB3B3" w14:textId="77777777" w:rsidTr="00F84FCE">
        <w:trPr>
          <w:trHeight w:val="454"/>
        </w:trPr>
        <w:tc>
          <w:tcPr>
            <w:tcW w:w="763" w:type="dxa"/>
          </w:tcPr>
          <w:p w14:paraId="215EABFD" w14:textId="6544DB98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1642" w:type="dxa"/>
          </w:tcPr>
          <w:p w14:paraId="47F8BEDC" w14:textId="0A1DDD6F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Frequency (Hz)</w:t>
            </w:r>
          </w:p>
        </w:tc>
        <w:tc>
          <w:tcPr>
            <w:tcW w:w="2410" w:type="dxa"/>
          </w:tcPr>
          <w:p w14:paraId="2CBECF5F" w14:textId="063EB549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Voltage Vo (Volts)</w:t>
            </w:r>
          </w:p>
        </w:tc>
        <w:tc>
          <w:tcPr>
            <w:tcW w:w="1701" w:type="dxa"/>
          </w:tcPr>
          <w:p w14:paraId="2F2633FF" w14:textId="18219651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Gain = Vo/Vi</w:t>
            </w:r>
          </w:p>
        </w:tc>
        <w:tc>
          <w:tcPr>
            <w:tcW w:w="2693" w:type="dxa"/>
          </w:tcPr>
          <w:p w14:paraId="67A59839" w14:textId="2DAE720F" w:rsidR="00F84FCE" w:rsidRDefault="00F84FCE" w:rsidP="006C58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Av = 20logVo/Vi (dB)</w:t>
            </w:r>
          </w:p>
        </w:tc>
      </w:tr>
      <w:tr w:rsidR="00F84FCE" w14:paraId="18276B8A" w14:textId="77777777" w:rsidTr="00F84FCE">
        <w:trPr>
          <w:trHeight w:val="454"/>
        </w:trPr>
        <w:tc>
          <w:tcPr>
            <w:tcW w:w="763" w:type="dxa"/>
          </w:tcPr>
          <w:p w14:paraId="2C73B092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6D49A302" w14:textId="3262D53F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3CFF78FD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2FD16617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F465494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2E70CCE3" w14:textId="77777777" w:rsidTr="00F84FCE">
        <w:trPr>
          <w:trHeight w:val="454"/>
        </w:trPr>
        <w:tc>
          <w:tcPr>
            <w:tcW w:w="763" w:type="dxa"/>
          </w:tcPr>
          <w:p w14:paraId="02F1DB39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5E006553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503BF8E5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27C83791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7088F5D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0B57CD96" w14:textId="77777777" w:rsidTr="00F84FCE">
        <w:trPr>
          <w:trHeight w:val="454"/>
        </w:trPr>
        <w:tc>
          <w:tcPr>
            <w:tcW w:w="763" w:type="dxa"/>
          </w:tcPr>
          <w:p w14:paraId="387D1A84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698B0D99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16959807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03F5F82C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E3E693C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69A4531B" w14:textId="77777777" w:rsidTr="00F84FCE">
        <w:trPr>
          <w:trHeight w:val="454"/>
        </w:trPr>
        <w:tc>
          <w:tcPr>
            <w:tcW w:w="763" w:type="dxa"/>
          </w:tcPr>
          <w:p w14:paraId="57892350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431C9FBC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3C28C9D0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03D2F43A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EF0095F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0184C1F0" w14:textId="77777777" w:rsidTr="00F84FCE">
        <w:trPr>
          <w:trHeight w:val="454"/>
        </w:trPr>
        <w:tc>
          <w:tcPr>
            <w:tcW w:w="763" w:type="dxa"/>
          </w:tcPr>
          <w:p w14:paraId="392A0025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0D6E2779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55ED04ED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E2EC3E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C8DA878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20326B06" w14:textId="77777777" w:rsidTr="00F84FCE">
        <w:trPr>
          <w:trHeight w:val="454"/>
        </w:trPr>
        <w:tc>
          <w:tcPr>
            <w:tcW w:w="763" w:type="dxa"/>
          </w:tcPr>
          <w:p w14:paraId="56EEB1D0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0C35E7DC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0B0CA204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B024AD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67C0E03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2D692110" w14:textId="77777777" w:rsidTr="00F84FCE">
        <w:trPr>
          <w:trHeight w:val="454"/>
        </w:trPr>
        <w:tc>
          <w:tcPr>
            <w:tcW w:w="763" w:type="dxa"/>
          </w:tcPr>
          <w:p w14:paraId="03AE9AD9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6359C1F7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0572FACC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270C2453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7DA512E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F84FCE" w14:paraId="219B28BD" w14:textId="77777777" w:rsidTr="00F84FCE">
        <w:trPr>
          <w:trHeight w:val="454"/>
        </w:trPr>
        <w:tc>
          <w:tcPr>
            <w:tcW w:w="763" w:type="dxa"/>
          </w:tcPr>
          <w:p w14:paraId="366B22B4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471F1C25" w14:textId="310CA7C8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0F879F98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61025020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0C8C786" w14:textId="77777777" w:rsidR="00F84FCE" w:rsidRDefault="00F84FCE" w:rsidP="00C90A2C">
            <w:pPr>
              <w:jc w:val="center"/>
              <w:rPr>
                <w:b/>
                <w:sz w:val="24"/>
                <w:szCs w:val="24"/>
              </w:rPr>
            </w:pPr>
          </w:p>
        </w:tc>
      </w:tr>
      <w:bookmarkEnd w:id="1"/>
    </w:tbl>
    <w:p w14:paraId="3B0B113B" w14:textId="77777777" w:rsidR="00CF2137" w:rsidRDefault="00CF2137" w:rsidP="00C90A2C">
      <w:pPr>
        <w:jc w:val="center"/>
        <w:rPr>
          <w:b/>
          <w:sz w:val="24"/>
          <w:szCs w:val="24"/>
        </w:rPr>
      </w:pPr>
    </w:p>
    <w:p w14:paraId="0DA4205A" w14:textId="77777777" w:rsidR="00C90A2C" w:rsidRDefault="00C90A2C" w:rsidP="00E75AAA">
      <w:pPr>
        <w:rPr>
          <w:b/>
          <w:sz w:val="24"/>
          <w:szCs w:val="24"/>
        </w:rPr>
      </w:pPr>
    </w:p>
    <w:p w14:paraId="70A9207A" w14:textId="1C135782" w:rsidR="00CF2137" w:rsidRDefault="006503C4" w:rsidP="00E75AAA">
      <w:pPr>
        <w:rPr>
          <w:b/>
          <w:sz w:val="24"/>
          <w:szCs w:val="24"/>
        </w:rPr>
      </w:pPr>
      <w:r w:rsidRPr="006503C4">
        <w:rPr>
          <w:b/>
          <w:sz w:val="24"/>
          <w:szCs w:val="24"/>
        </w:rPr>
        <w:t xml:space="preserve">Model </w:t>
      </w:r>
      <w:r w:rsidR="00CF2137">
        <w:rPr>
          <w:b/>
          <w:sz w:val="24"/>
          <w:szCs w:val="24"/>
        </w:rPr>
        <w:t>G</w:t>
      </w:r>
      <w:r w:rsidRPr="006503C4">
        <w:rPr>
          <w:b/>
          <w:sz w:val="24"/>
          <w:szCs w:val="24"/>
        </w:rPr>
        <w:t>raph</w:t>
      </w:r>
      <w:r w:rsidR="00E75AAA" w:rsidRPr="006503C4">
        <w:rPr>
          <w:b/>
          <w:sz w:val="24"/>
          <w:szCs w:val="24"/>
        </w:rPr>
        <w:t xml:space="preserve">: </w:t>
      </w:r>
    </w:p>
    <w:p w14:paraId="2D10D159" w14:textId="77777777" w:rsidR="00F84FCE" w:rsidRDefault="00F84FCE" w:rsidP="00E75AAA">
      <w:pPr>
        <w:rPr>
          <w:b/>
          <w:sz w:val="24"/>
          <w:szCs w:val="24"/>
        </w:rPr>
      </w:pPr>
    </w:p>
    <w:p w14:paraId="6151AA8A" w14:textId="740CA608" w:rsidR="00CF2137" w:rsidRDefault="00DF1CB1" w:rsidP="00DF1CB1">
      <w:pPr>
        <w:jc w:val="center"/>
        <w:rPr>
          <w:b/>
          <w:sz w:val="24"/>
          <w:szCs w:val="24"/>
        </w:rPr>
      </w:pPr>
      <w:r w:rsidRPr="00DF1CB1">
        <w:rPr>
          <w:b/>
          <w:noProof/>
          <w:sz w:val="24"/>
          <w:szCs w:val="24"/>
        </w:rPr>
        <w:drawing>
          <wp:inline distT="0" distB="0" distL="0" distR="0" wp14:anchorId="17EDC403" wp14:editId="79D762FA">
            <wp:extent cx="4176422" cy="215405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3994" cy="21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3891" w14:textId="77777777" w:rsidR="00F84FCE" w:rsidRDefault="00F84FCE" w:rsidP="00DF1CB1">
      <w:pPr>
        <w:jc w:val="center"/>
        <w:rPr>
          <w:bCs/>
          <w:sz w:val="24"/>
          <w:szCs w:val="24"/>
        </w:rPr>
      </w:pPr>
    </w:p>
    <w:p w14:paraId="244A792B" w14:textId="6624DE0D" w:rsidR="00DF1CB1" w:rsidRDefault="00DF1CB1" w:rsidP="00DF1CB1">
      <w:pPr>
        <w:jc w:val="center"/>
        <w:rPr>
          <w:bCs/>
          <w:sz w:val="24"/>
          <w:szCs w:val="24"/>
        </w:rPr>
      </w:pPr>
      <w:r w:rsidRPr="00DF1CB1">
        <w:rPr>
          <w:bCs/>
          <w:sz w:val="24"/>
          <w:szCs w:val="24"/>
        </w:rPr>
        <w:t>Fig. 5.3 Model Graph for Integrator</w:t>
      </w:r>
    </w:p>
    <w:p w14:paraId="08AA1773" w14:textId="00524FE0" w:rsidR="00DF1CB1" w:rsidRDefault="00DF1CB1" w:rsidP="00DF1CB1">
      <w:pPr>
        <w:jc w:val="center"/>
        <w:rPr>
          <w:bCs/>
          <w:sz w:val="24"/>
          <w:szCs w:val="24"/>
        </w:rPr>
      </w:pPr>
    </w:p>
    <w:p w14:paraId="70CF0795" w14:textId="77777777" w:rsidR="00DF1CB1" w:rsidRPr="00DF1CB1" w:rsidRDefault="00DF1CB1" w:rsidP="00DF1CB1">
      <w:pPr>
        <w:jc w:val="center"/>
        <w:rPr>
          <w:bCs/>
          <w:sz w:val="24"/>
          <w:szCs w:val="24"/>
        </w:rPr>
      </w:pPr>
    </w:p>
    <w:p w14:paraId="730FA12A" w14:textId="77777777" w:rsidR="00F84FCE" w:rsidRDefault="00F84FCE" w:rsidP="00E75AAA">
      <w:pPr>
        <w:rPr>
          <w:b/>
          <w:sz w:val="24"/>
          <w:szCs w:val="24"/>
        </w:rPr>
      </w:pPr>
    </w:p>
    <w:p w14:paraId="4B31ED8C" w14:textId="77777777" w:rsidR="00F84FCE" w:rsidRDefault="00F84FCE" w:rsidP="00E75AAA">
      <w:pPr>
        <w:rPr>
          <w:b/>
          <w:sz w:val="24"/>
          <w:szCs w:val="24"/>
        </w:rPr>
      </w:pPr>
    </w:p>
    <w:p w14:paraId="34E4DFE6" w14:textId="77777777" w:rsidR="00F84FCE" w:rsidRDefault="00F84FCE" w:rsidP="00E75AAA">
      <w:pPr>
        <w:rPr>
          <w:b/>
          <w:sz w:val="24"/>
          <w:szCs w:val="24"/>
        </w:rPr>
      </w:pPr>
    </w:p>
    <w:p w14:paraId="3F8E3164" w14:textId="47F50C83" w:rsidR="00B37817" w:rsidRPr="006503C4" w:rsidRDefault="00E75AAA" w:rsidP="00E75AAA">
      <w:pPr>
        <w:rPr>
          <w:b/>
          <w:sz w:val="24"/>
          <w:szCs w:val="24"/>
        </w:rPr>
      </w:pPr>
      <w:r w:rsidRPr="006503C4">
        <w:rPr>
          <w:b/>
          <w:sz w:val="24"/>
          <w:szCs w:val="24"/>
        </w:rPr>
        <w:t xml:space="preserve">Frequency Response </w:t>
      </w:r>
      <w:r w:rsidR="00DF1CB1">
        <w:rPr>
          <w:b/>
          <w:sz w:val="24"/>
          <w:szCs w:val="24"/>
        </w:rPr>
        <w:t>C</w:t>
      </w:r>
      <w:r w:rsidRPr="006503C4">
        <w:rPr>
          <w:b/>
          <w:sz w:val="24"/>
          <w:szCs w:val="24"/>
        </w:rPr>
        <w:t>haracteristics</w:t>
      </w:r>
      <w:r w:rsidR="00DF1CB1">
        <w:rPr>
          <w:b/>
          <w:sz w:val="24"/>
          <w:szCs w:val="24"/>
        </w:rPr>
        <w:t>:</w:t>
      </w:r>
    </w:p>
    <w:p w14:paraId="07D66DF7" w14:textId="530575E7" w:rsidR="00B37817" w:rsidRDefault="00F84FCE">
      <w:pPr>
        <w:ind w:left="1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0" distR="0" simplePos="0" relativeHeight="251679232" behindDoc="1" locked="0" layoutInCell="1" allowOverlap="1" wp14:anchorId="58C750FC" wp14:editId="07DB21CC">
            <wp:simplePos x="0" y="0"/>
            <wp:positionH relativeFrom="page">
              <wp:posOffset>1362134</wp:posOffset>
            </wp:positionH>
            <wp:positionV relativeFrom="paragraph">
              <wp:posOffset>90170</wp:posOffset>
            </wp:positionV>
            <wp:extent cx="4904740" cy="2172335"/>
            <wp:effectExtent l="0" t="0" r="0" b="0"/>
            <wp:wrapTight wrapText="bothSides">
              <wp:wrapPolygon edited="0">
                <wp:start x="0" y="0"/>
                <wp:lineTo x="0" y="21404"/>
                <wp:lineTo x="21477" y="21404"/>
                <wp:lineTo x="21477" y="0"/>
                <wp:lineTo x="0" y="0"/>
              </wp:wrapPolygon>
            </wp:wrapTight>
            <wp:docPr id="1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6552E" w14:textId="1E9847C1" w:rsidR="00DF1CB1" w:rsidRDefault="00DF1CB1" w:rsidP="00F84FCE">
      <w:pPr>
        <w:ind w:left="140"/>
      </w:pPr>
    </w:p>
    <w:p w14:paraId="013A450A" w14:textId="77777777" w:rsidR="00F84FCE" w:rsidRDefault="00F84FCE" w:rsidP="00DF1CB1">
      <w:pPr>
        <w:jc w:val="center"/>
        <w:rPr>
          <w:sz w:val="24"/>
          <w:szCs w:val="24"/>
        </w:rPr>
      </w:pPr>
    </w:p>
    <w:p w14:paraId="0020E77F" w14:textId="77777777" w:rsidR="00F84FCE" w:rsidRDefault="00F84FCE" w:rsidP="00DF1CB1">
      <w:pPr>
        <w:jc w:val="center"/>
        <w:rPr>
          <w:sz w:val="24"/>
          <w:szCs w:val="24"/>
        </w:rPr>
      </w:pPr>
    </w:p>
    <w:p w14:paraId="6A72C3C3" w14:textId="77777777" w:rsidR="00F84FCE" w:rsidRDefault="00F84FCE" w:rsidP="00DF1CB1">
      <w:pPr>
        <w:jc w:val="center"/>
        <w:rPr>
          <w:sz w:val="24"/>
          <w:szCs w:val="24"/>
        </w:rPr>
      </w:pPr>
    </w:p>
    <w:p w14:paraId="03E69592" w14:textId="77777777" w:rsidR="00F84FCE" w:rsidRDefault="00F84FCE" w:rsidP="00DF1CB1">
      <w:pPr>
        <w:jc w:val="center"/>
        <w:rPr>
          <w:sz w:val="24"/>
          <w:szCs w:val="24"/>
        </w:rPr>
      </w:pPr>
    </w:p>
    <w:p w14:paraId="1041344B" w14:textId="77777777" w:rsidR="00F84FCE" w:rsidRDefault="00F84FCE" w:rsidP="00DF1CB1">
      <w:pPr>
        <w:jc w:val="center"/>
        <w:rPr>
          <w:sz w:val="24"/>
          <w:szCs w:val="24"/>
        </w:rPr>
      </w:pPr>
    </w:p>
    <w:p w14:paraId="317B411D" w14:textId="77777777" w:rsidR="00F84FCE" w:rsidRDefault="00F84FCE" w:rsidP="00DF1CB1">
      <w:pPr>
        <w:jc w:val="center"/>
        <w:rPr>
          <w:sz w:val="24"/>
          <w:szCs w:val="24"/>
        </w:rPr>
      </w:pPr>
    </w:p>
    <w:p w14:paraId="69710B44" w14:textId="77777777" w:rsidR="00F84FCE" w:rsidRDefault="00F84FCE" w:rsidP="00DF1CB1">
      <w:pPr>
        <w:jc w:val="center"/>
        <w:rPr>
          <w:sz w:val="24"/>
          <w:szCs w:val="24"/>
        </w:rPr>
      </w:pPr>
    </w:p>
    <w:p w14:paraId="7B376510" w14:textId="77777777" w:rsidR="00F84FCE" w:rsidRDefault="00F84FCE" w:rsidP="00DF1CB1">
      <w:pPr>
        <w:jc w:val="center"/>
        <w:rPr>
          <w:sz w:val="24"/>
          <w:szCs w:val="24"/>
        </w:rPr>
      </w:pPr>
    </w:p>
    <w:p w14:paraId="37462CB9" w14:textId="77777777" w:rsidR="00F84FCE" w:rsidRDefault="00F84FCE" w:rsidP="00DF1CB1">
      <w:pPr>
        <w:jc w:val="center"/>
        <w:rPr>
          <w:sz w:val="24"/>
          <w:szCs w:val="24"/>
        </w:rPr>
      </w:pPr>
    </w:p>
    <w:p w14:paraId="0421D457" w14:textId="77777777" w:rsidR="00F84FCE" w:rsidRDefault="00F84FCE" w:rsidP="00DF1CB1">
      <w:pPr>
        <w:jc w:val="center"/>
        <w:rPr>
          <w:sz w:val="24"/>
          <w:szCs w:val="24"/>
        </w:rPr>
      </w:pPr>
    </w:p>
    <w:p w14:paraId="2A2E97B4" w14:textId="77777777" w:rsidR="00F84FCE" w:rsidRDefault="00F84FCE" w:rsidP="00DF1CB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3F50E816" w14:textId="5BC2F75D" w:rsidR="00DF1CB1" w:rsidRPr="00DF1CB1" w:rsidRDefault="00F84FCE" w:rsidP="00DF1CB1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DF1CB1" w:rsidRPr="00DF1CB1">
        <w:rPr>
          <w:sz w:val="24"/>
          <w:szCs w:val="24"/>
        </w:rPr>
        <w:t>ig. 5.4 Frequency Response for Integrator</w:t>
      </w:r>
    </w:p>
    <w:p w14:paraId="6112EE9E" w14:textId="77777777" w:rsidR="00E75AAA" w:rsidRDefault="00E75AAA">
      <w:pPr>
        <w:ind w:left="189"/>
      </w:pPr>
    </w:p>
    <w:p w14:paraId="2E59033C" w14:textId="77777777" w:rsidR="00E75AAA" w:rsidRDefault="00E75AAA">
      <w:pPr>
        <w:spacing w:before="54"/>
        <w:ind w:left="140"/>
      </w:pPr>
    </w:p>
    <w:p w14:paraId="052FA7E5" w14:textId="082698AB" w:rsidR="005A634E" w:rsidRPr="006503C4" w:rsidRDefault="00496CDB" w:rsidP="00832C9E">
      <w:pPr>
        <w:spacing w:before="54" w:line="360" w:lineRule="auto"/>
        <w:ind w:left="140"/>
        <w:rPr>
          <w:sz w:val="24"/>
          <w:szCs w:val="24"/>
        </w:rPr>
      </w:pPr>
      <w:r w:rsidRPr="006503C4">
        <w:rPr>
          <w:b/>
          <w:sz w:val="24"/>
          <w:szCs w:val="24"/>
        </w:rPr>
        <w:t>D</w:t>
      </w:r>
      <w:r w:rsidR="006503C4" w:rsidRPr="006503C4">
        <w:rPr>
          <w:b/>
          <w:spacing w:val="3"/>
          <w:sz w:val="24"/>
          <w:szCs w:val="24"/>
        </w:rPr>
        <w:t>iff</w:t>
      </w:r>
      <w:r w:rsidR="006503C4" w:rsidRPr="006503C4">
        <w:rPr>
          <w:b/>
          <w:spacing w:val="1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n</w:t>
      </w:r>
      <w:r w:rsidR="006503C4" w:rsidRPr="006503C4">
        <w:rPr>
          <w:b/>
          <w:spacing w:val="2"/>
          <w:sz w:val="24"/>
          <w:szCs w:val="24"/>
        </w:rPr>
        <w:t>ti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2"/>
          <w:sz w:val="24"/>
          <w:szCs w:val="24"/>
        </w:rPr>
        <w:t>t</w:t>
      </w:r>
      <w:r w:rsidR="006503C4" w:rsidRPr="006503C4">
        <w:rPr>
          <w:b/>
          <w:sz w:val="24"/>
          <w:szCs w:val="24"/>
        </w:rPr>
        <w:t>or:</w:t>
      </w:r>
    </w:p>
    <w:p w14:paraId="1F8EC592" w14:textId="74933C9D" w:rsidR="005A634E" w:rsidRPr="006503C4" w:rsidRDefault="00496CDB" w:rsidP="00832C9E">
      <w:pPr>
        <w:spacing w:line="360" w:lineRule="auto"/>
        <w:ind w:left="140"/>
        <w:rPr>
          <w:sz w:val="24"/>
          <w:szCs w:val="24"/>
        </w:rPr>
      </w:pPr>
      <w:r w:rsidRPr="006503C4">
        <w:rPr>
          <w:b/>
          <w:sz w:val="24"/>
          <w:szCs w:val="24"/>
        </w:rPr>
        <w:t>C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1"/>
          <w:sz w:val="24"/>
          <w:szCs w:val="24"/>
        </w:rPr>
        <w:t>c</w:t>
      </w:r>
      <w:r w:rsidR="006503C4" w:rsidRPr="006503C4">
        <w:rPr>
          <w:b/>
          <w:sz w:val="24"/>
          <w:szCs w:val="24"/>
        </w:rPr>
        <w:t>u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t</w:t>
      </w:r>
      <w:r w:rsidRPr="006503C4">
        <w:rPr>
          <w:b/>
          <w:spacing w:val="-9"/>
          <w:sz w:val="24"/>
          <w:szCs w:val="24"/>
        </w:rPr>
        <w:t xml:space="preserve"> </w:t>
      </w:r>
      <w:r w:rsidR="00F84FCE">
        <w:rPr>
          <w:b/>
          <w:sz w:val="24"/>
          <w:szCs w:val="24"/>
        </w:rPr>
        <w:t>D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agr</w:t>
      </w:r>
      <w:r w:rsidR="006503C4" w:rsidRPr="006503C4">
        <w:rPr>
          <w:b/>
          <w:spacing w:val="1"/>
          <w:sz w:val="24"/>
          <w:szCs w:val="24"/>
        </w:rPr>
        <w:t>a</w:t>
      </w:r>
      <w:r w:rsidR="006503C4" w:rsidRPr="006503C4">
        <w:rPr>
          <w:b/>
          <w:spacing w:val="6"/>
          <w:sz w:val="24"/>
          <w:szCs w:val="24"/>
        </w:rPr>
        <w:t>m</w:t>
      </w:r>
      <w:r w:rsidRPr="006503C4">
        <w:rPr>
          <w:b/>
          <w:sz w:val="24"/>
          <w:szCs w:val="24"/>
        </w:rPr>
        <w:t>:</w:t>
      </w:r>
    </w:p>
    <w:p w14:paraId="433E3D1E" w14:textId="03116499" w:rsidR="005A634E" w:rsidRDefault="005A634E">
      <w:pPr>
        <w:spacing w:line="200" w:lineRule="exact"/>
      </w:pPr>
    </w:p>
    <w:p w14:paraId="2AB24AF9" w14:textId="78F12FB5" w:rsidR="00E75AAA" w:rsidRDefault="00C90A2C" w:rsidP="00C90A2C">
      <w:pPr>
        <w:ind w:left="130"/>
        <w:jc w:val="center"/>
      </w:pPr>
      <w:r>
        <w:rPr>
          <w:noProof/>
        </w:rPr>
        <w:drawing>
          <wp:inline distT="0" distB="0" distL="0" distR="0" wp14:anchorId="34D56CF9" wp14:editId="128625D5">
            <wp:extent cx="2902760" cy="261071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37" cy="264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E928" w14:textId="77777777" w:rsidR="005A634E" w:rsidRDefault="005A634E">
      <w:pPr>
        <w:spacing w:before="9" w:line="160" w:lineRule="exact"/>
        <w:rPr>
          <w:sz w:val="16"/>
          <w:szCs w:val="16"/>
        </w:rPr>
      </w:pPr>
    </w:p>
    <w:p w14:paraId="5A7151D3" w14:textId="0B3D397D" w:rsidR="005A634E" w:rsidRPr="00F84FCE" w:rsidRDefault="00F84FCE" w:rsidP="00D85814">
      <w:pPr>
        <w:spacing w:line="200" w:lineRule="exact"/>
        <w:jc w:val="center"/>
        <w:rPr>
          <w:sz w:val="24"/>
          <w:szCs w:val="24"/>
        </w:rPr>
      </w:pPr>
      <w:r w:rsidRPr="00F84FCE">
        <w:rPr>
          <w:sz w:val="24"/>
          <w:szCs w:val="24"/>
        </w:rPr>
        <w:t>Fig. 5.5 Circuit Diagram of Differentiator</w:t>
      </w:r>
    </w:p>
    <w:p w14:paraId="4ABA5433" w14:textId="77777777" w:rsidR="00D85814" w:rsidRPr="00F84FCE" w:rsidRDefault="00D85814" w:rsidP="00D85814">
      <w:pPr>
        <w:spacing w:line="200" w:lineRule="exact"/>
        <w:jc w:val="center"/>
        <w:rPr>
          <w:sz w:val="24"/>
          <w:szCs w:val="24"/>
        </w:rPr>
      </w:pPr>
    </w:p>
    <w:p w14:paraId="485CE9FD" w14:textId="77777777" w:rsidR="006503C4" w:rsidRDefault="006503C4">
      <w:pPr>
        <w:spacing w:line="200" w:lineRule="exact"/>
      </w:pPr>
    </w:p>
    <w:p w14:paraId="2F895CB0" w14:textId="1267C90D" w:rsidR="005A634E" w:rsidRPr="00C90A2C" w:rsidRDefault="00C90A2C" w:rsidP="00C90A2C">
      <w:pPr>
        <w:spacing w:line="360" w:lineRule="auto"/>
        <w:rPr>
          <w:b/>
          <w:bCs/>
          <w:sz w:val="24"/>
          <w:szCs w:val="24"/>
        </w:rPr>
      </w:pPr>
      <w:r w:rsidRPr="00C90A2C">
        <w:rPr>
          <w:b/>
          <w:bCs/>
          <w:sz w:val="24"/>
          <w:szCs w:val="24"/>
        </w:rPr>
        <w:t>Procedure:</w:t>
      </w:r>
    </w:p>
    <w:p w14:paraId="41E44D3A" w14:textId="77777777" w:rsidR="004320BA" w:rsidRDefault="00C90A2C" w:rsidP="004320B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4320BA">
        <w:rPr>
          <w:spacing w:val="-2"/>
          <w:sz w:val="24"/>
          <w:szCs w:val="24"/>
        </w:rPr>
        <w:t>C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-5"/>
          <w:sz w:val="24"/>
          <w:szCs w:val="24"/>
        </w:rPr>
        <w:t>n</w:t>
      </w:r>
      <w:r w:rsidRPr="004320BA">
        <w:rPr>
          <w:sz w:val="24"/>
          <w:szCs w:val="24"/>
        </w:rPr>
        <w:t>n</w:t>
      </w:r>
      <w:r w:rsidRPr="004320BA">
        <w:rPr>
          <w:spacing w:val="-1"/>
          <w:sz w:val="24"/>
          <w:szCs w:val="24"/>
        </w:rPr>
        <w:t>ec</w:t>
      </w:r>
      <w:r w:rsidRPr="004320BA">
        <w:rPr>
          <w:sz w:val="24"/>
          <w:szCs w:val="24"/>
        </w:rPr>
        <w:t>t</w:t>
      </w:r>
      <w:r w:rsidRPr="004320BA">
        <w:rPr>
          <w:spacing w:val="3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5"/>
          <w:sz w:val="24"/>
          <w:szCs w:val="24"/>
        </w:rPr>
        <w:t>h</w:t>
      </w:r>
      <w:r w:rsidRPr="004320BA">
        <w:rPr>
          <w:sz w:val="24"/>
          <w:szCs w:val="24"/>
        </w:rPr>
        <w:t>e</w:t>
      </w:r>
      <w:r w:rsidRPr="004320BA">
        <w:rPr>
          <w:spacing w:val="1"/>
          <w:sz w:val="24"/>
          <w:szCs w:val="24"/>
        </w:rPr>
        <w:t xml:space="preserve"> </w:t>
      </w:r>
      <w:r w:rsidRPr="004320BA">
        <w:rPr>
          <w:spacing w:val="4"/>
          <w:sz w:val="24"/>
          <w:szCs w:val="24"/>
        </w:rPr>
        <w:t>c</w:t>
      </w:r>
      <w:r w:rsidRPr="004320BA">
        <w:rPr>
          <w:spacing w:val="-9"/>
          <w:sz w:val="24"/>
          <w:szCs w:val="24"/>
        </w:rPr>
        <w:t>i</w:t>
      </w:r>
      <w:r w:rsidRPr="004320BA">
        <w:rPr>
          <w:spacing w:val="1"/>
          <w:sz w:val="24"/>
          <w:szCs w:val="24"/>
        </w:rPr>
        <w:t>r</w:t>
      </w:r>
      <w:r w:rsidRPr="004320BA">
        <w:rPr>
          <w:spacing w:val="-1"/>
          <w:sz w:val="24"/>
          <w:szCs w:val="24"/>
        </w:rPr>
        <w:t>c</w:t>
      </w:r>
      <w:r w:rsidRPr="004320BA">
        <w:rPr>
          <w:spacing w:val="5"/>
          <w:sz w:val="24"/>
          <w:szCs w:val="24"/>
        </w:rPr>
        <w:t>u</w:t>
      </w:r>
      <w:r w:rsidRPr="004320BA">
        <w:rPr>
          <w:spacing w:val="-9"/>
          <w:sz w:val="24"/>
          <w:szCs w:val="24"/>
        </w:rPr>
        <w:t>i</w:t>
      </w:r>
      <w:r w:rsidRPr="004320BA">
        <w:rPr>
          <w:sz w:val="24"/>
          <w:szCs w:val="24"/>
        </w:rPr>
        <w:t>t</w:t>
      </w:r>
      <w:r w:rsidRPr="004320BA">
        <w:rPr>
          <w:spacing w:val="7"/>
          <w:sz w:val="24"/>
          <w:szCs w:val="24"/>
        </w:rPr>
        <w:t xml:space="preserve"> </w:t>
      </w:r>
      <w:r w:rsidRPr="004320BA">
        <w:rPr>
          <w:spacing w:val="-1"/>
          <w:sz w:val="24"/>
          <w:szCs w:val="24"/>
        </w:rPr>
        <w:t>a</w:t>
      </w:r>
      <w:r w:rsidRPr="004320BA">
        <w:rPr>
          <w:sz w:val="24"/>
          <w:szCs w:val="24"/>
        </w:rPr>
        <w:t xml:space="preserve">s </w:t>
      </w:r>
      <w:r w:rsidRPr="004320BA">
        <w:rPr>
          <w:spacing w:val="-2"/>
          <w:sz w:val="24"/>
          <w:szCs w:val="24"/>
        </w:rPr>
        <w:t>s</w:t>
      </w:r>
      <w:r w:rsidRPr="004320BA">
        <w:rPr>
          <w:spacing w:val="-5"/>
          <w:sz w:val="24"/>
          <w:szCs w:val="24"/>
        </w:rPr>
        <w:t>h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4"/>
          <w:sz w:val="24"/>
          <w:szCs w:val="24"/>
        </w:rPr>
        <w:t>w</w:t>
      </w:r>
      <w:r w:rsidRPr="004320BA">
        <w:rPr>
          <w:sz w:val="24"/>
          <w:szCs w:val="24"/>
        </w:rPr>
        <w:t>n</w:t>
      </w:r>
      <w:r w:rsidRPr="004320BA">
        <w:rPr>
          <w:spacing w:val="2"/>
          <w:sz w:val="24"/>
          <w:szCs w:val="24"/>
        </w:rPr>
        <w:t xml:space="preserve"> </w:t>
      </w:r>
      <w:r w:rsidRPr="004320BA">
        <w:rPr>
          <w:spacing w:val="-4"/>
          <w:sz w:val="24"/>
          <w:szCs w:val="24"/>
        </w:rPr>
        <w:t>i</w:t>
      </w:r>
      <w:r w:rsidRPr="004320BA">
        <w:rPr>
          <w:sz w:val="24"/>
          <w:szCs w:val="24"/>
        </w:rPr>
        <w:t>n</w:t>
      </w:r>
      <w:r w:rsidRPr="004320BA">
        <w:rPr>
          <w:spacing w:val="-3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5"/>
          <w:sz w:val="24"/>
          <w:szCs w:val="24"/>
        </w:rPr>
        <w:t>h</w:t>
      </w:r>
      <w:r w:rsidRPr="004320BA">
        <w:rPr>
          <w:sz w:val="24"/>
          <w:szCs w:val="24"/>
        </w:rPr>
        <w:t>e</w:t>
      </w:r>
      <w:r w:rsidRPr="004320BA">
        <w:rPr>
          <w:spacing w:val="6"/>
          <w:sz w:val="24"/>
          <w:szCs w:val="24"/>
        </w:rPr>
        <w:t xml:space="preserve"> Fig. 5.5</w:t>
      </w:r>
      <w:r w:rsidRPr="004320BA">
        <w:rPr>
          <w:sz w:val="24"/>
          <w:szCs w:val="24"/>
        </w:rPr>
        <w:t>.</w:t>
      </w:r>
    </w:p>
    <w:p w14:paraId="125532BD" w14:textId="77777777" w:rsidR="004320BA" w:rsidRDefault="00C90A2C" w:rsidP="004320B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4320BA">
        <w:rPr>
          <w:spacing w:val="1"/>
          <w:sz w:val="24"/>
          <w:szCs w:val="24"/>
        </w:rPr>
        <w:t>S</w:t>
      </w:r>
      <w:r w:rsidRPr="004320BA">
        <w:rPr>
          <w:spacing w:val="-1"/>
          <w:sz w:val="24"/>
          <w:szCs w:val="24"/>
        </w:rPr>
        <w:t>e</w:t>
      </w:r>
      <w:r w:rsidRPr="004320BA">
        <w:rPr>
          <w:sz w:val="24"/>
          <w:szCs w:val="24"/>
        </w:rPr>
        <w:t>t</w:t>
      </w:r>
      <w:r w:rsidRPr="004320BA">
        <w:rPr>
          <w:spacing w:val="-2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5"/>
          <w:sz w:val="24"/>
          <w:szCs w:val="24"/>
        </w:rPr>
        <w:t>h</w:t>
      </w:r>
      <w:r w:rsidRPr="004320BA">
        <w:rPr>
          <w:sz w:val="24"/>
          <w:szCs w:val="24"/>
        </w:rPr>
        <w:t>e</w:t>
      </w:r>
      <w:r w:rsidRPr="004320BA">
        <w:rPr>
          <w:spacing w:val="6"/>
          <w:sz w:val="24"/>
          <w:szCs w:val="24"/>
        </w:rPr>
        <w:t xml:space="preserve"> </w:t>
      </w:r>
      <w:r w:rsidRPr="004320BA">
        <w:rPr>
          <w:spacing w:val="-4"/>
          <w:sz w:val="24"/>
          <w:szCs w:val="24"/>
        </w:rPr>
        <w:t>i</w:t>
      </w:r>
      <w:r w:rsidRPr="004320BA">
        <w:rPr>
          <w:spacing w:val="-5"/>
          <w:sz w:val="24"/>
          <w:szCs w:val="24"/>
        </w:rPr>
        <w:t>n</w:t>
      </w:r>
      <w:r w:rsidRPr="004320BA">
        <w:rPr>
          <w:sz w:val="24"/>
          <w:szCs w:val="24"/>
        </w:rPr>
        <w:t>put</w:t>
      </w:r>
      <w:r w:rsidRPr="004320BA">
        <w:rPr>
          <w:spacing w:val="7"/>
          <w:sz w:val="24"/>
          <w:szCs w:val="24"/>
        </w:rPr>
        <w:t xml:space="preserve"> </w:t>
      </w:r>
      <w:r w:rsidRPr="004320BA">
        <w:rPr>
          <w:spacing w:val="-5"/>
          <w:sz w:val="24"/>
          <w:szCs w:val="24"/>
        </w:rPr>
        <w:t>v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-9"/>
          <w:sz w:val="24"/>
          <w:szCs w:val="24"/>
        </w:rPr>
        <w:t>l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1"/>
          <w:sz w:val="24"/>
          <w:szCs w:val="24"/>
        </w:rPr>
        <w:t>a</w:t>
      </w:r>
      <w:r w:rsidRPr="004320BA">
        <w:rPr>
          <w:sz w:val="24"/>
          <w:szCs w:val="24"/>
        </w:rPr>
        <w:t>ge</w:t>
      </w:r>
      <w:r w:rsidRPr="004320BA">
        <w:rPr>
          <w:spacing w:val="1"/>
          <w:sz w:val="24"/>
          <w:szCs w:val="24"/>
        </w:rPr>
        <w:t xml:space="preserve"> </w:t>
      </w:r>
      <w:r w:rsidRPr="004320BA">
        <w:rPr>
          <w:sz w:val="24"/>
          <w:szCs w:val="24"/>
        </w:rPr>
        <w:t>u</w:t>
      </w:r>
      <w:r w:rsidRPr="004320BA">
        <w:rPr>
          <w:spacing w:val="2"/>
          <w:sz w:val="24"/>
          <w:szCs w:val="24"/>
        </w:rPr>
        <w:t>s</w:t>
      </w:r>
      <w:r w:rsidRPr="004320BA">
        <w:rPr>
          <w:spacing w:val="-4"/>
          <w:sz w:val="24"/>
          <w:szCs w:val="24"/>
        </w:rPr>
        <w:t>i</w:t>
      </w:r>
      <w:r w:rsidRPr="004320BA">
        <w:rPr>
          <w:spacing w:val="-5"/>
          <w:sz w:val="24"/>
          <w:szCs w:val="24"/>
        </w:rPr>
        <w:t>n</w:t>
      </w:r>
      <w:r w:rsidRPr="004320BA">
        <w:rPr>
          <w:sz w:val="24"/>
          <w:szCs w:val="24"/>
        </w:rPr>
        <w:t>g</w:t>
      </w:r>
      <w:r w:rsidRPr="004320BA">
        <w:rPr>
          <w:spacing w:val="7"/>
          <w:sz w:val="24"/>
          <w:szCs w:val="24"/>
        </w:rPr>
        <w:t xml:space="preserve"> </w:t>
      </w:r>
      <w:r w:rsidR="004320BA" w:rsidRPr="004320BA">
        <w:rPr>
          <w:spacing w:val="7"/>
          <w:sz w:val="24"/>
          <w:szCs w:val="24"/>
        </w:rPr>
        <w:t>function generator</w:t>
      </w:r>
      <w:r w:rsidRPr="004320BA">
        <w:rPr>
          <w:sz w:val="24"/>
          <w:szCs w:val="24"/>
        </w:rPr>
        <w:t>.</w:t>
      </w:r>
    </w:p>
    <w:p w14:paraId="101B40FF" w14:textId="77777777" w:rsidR="004320BA" w:rsidRDefault="00C90A2C" w:rsidP="004320B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4320BA">
        <w:rPr>
          <w:sz w:val="24"/>
          <w:szCs w:val="24"/>
        </w:rPr>
        <w:t xml:space="preserve"> Ob</w:t>
      </w:r>
      <w:r w:rsidRPr="004320BA">
        <w:rPr>
          <w:spacing w:val="-3"/>
          <w:sz w:val="24"/>
          <w:szCs w:val="24"/>
        </w:rPr>
        <w:t>s</w:t>
      </w:r>
      <w:r w:rsidRPr="004320BA">
        <w:rPr>
          <w:spacing w:val="-1"/>
          <w:sz w:val="24"/>
          <w:szCs w:val="24"/>
        </w:rPr>
        <w:t>e</w:t>
      </w:r>
      <w:r w:rsidRPr="004320BA">
        <w:rPr>
          <w:spacing w:val="1"/>
          <w:sz w:val="24"/>
          <w:szCs w:val="24"/>
        </w:rPr>
        <w:t>r</w:t>
      </w:r>
      <w:r w:rsidRPr="004320BA">
        <w:rPr>
          <w:sz w:val="24"/>
          <w:szCs w:val="24"/>
        </w:rPr>
        <w:t>ve</w:t>
      </w:r>
      <w:r w:rsidRPr="004320BA">
        <w:rPr>
          <w:spacing w:val="1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5"/>
          <w:sz w:val="24"/>
          <w:szCs w:val="24"/>
        </w:rPr>
        <w:t>h</w:t>
      </w:r>
      <w:r w:rsidRPr="004320BA">
        <w:rPr>
          <w:sz w:val="24"/>
          <w:szCs w:val="24"/>
        </w:rPr>
        <w:t>e</w:t>
      </w:r>
      <w:r w:rsidRPr="004320BA">
        <w:rPr>
          <w:spacing w:val="1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-5"/>
          <w:sz w:val="24"/>
          <w:szCs w:val="24"/>
        </w:rPr>
        <w:t>u</w:t>
      </w:r>
      <w:r w:rsidRPr="004320BA">
        <w:rPr>
          <w:spacing w:val="5"/>
          <w:sz w:val="24"/>
          <w:szCs w:val="24"/>
        </w:rPr>
        <w:t>t</w:t>
      </w:r>
      <w:r w:rsidRPr="004320BA">
        <w:rPr>
          <w:sz w:val="24"/>
          <w:szCs w:val="24"/>
        </w:rPr>
        <w:t>p</w:t>
      </w:r>
      <w:r w:rsidRPr="004320BA">
        <w:rPr>
          <w:spacing w:val="-5"/>
          <w:sz w:val="24"/>
          <w:szCs w:val="24"/>
        </w:rPr>
        <w:t>u</w:t>
      </w:r>
      <w:r w:rsidRPr="004320BA">
        <w:rPr>
          <w:sz w:val="24"/>
          <w:szCs w:val="24"/>
        </w:rPr>
        <w:t>t</w:t>
      </w:r>
      <w:r w:rsidRPr="004320BA">
        <w:rPr>
          <w:spacing w:val="3"/>
          <w:sz w:val="24"/>
          <w:szCs w:val="24"/>
        </w:rPr>
        <w:t xml:space="preserve"> </w:t>
      </w:r>
      <w:r w:rsidRPr="004320BA">
        <w:rPr>
          <w:sz w:val="24"/>
          <w:szCs w:val="24"/>
        </w:rPr>
        <w:t>w</w:t>
      </w:r>
      <w:r w:rsidRPr="004320BA">
        <w:rPr>
          <w:spacing w:val="-1"/>
          <w:sz w:val="24"/>
          <w:szCs w:val="24"/>
        </w:rPr>
        <w:t>a</w:t>
      </w:r>
      <w:r w:rsidRPr="004320BA">
        <w:rPr>
          <w:spacing w:val="-5"/>
          <w:sz w:val="24"/>
          <w:szCs w:val="24"/>
        </w:rPr>
        <w:t>v</w:t>
      </w:r>
      <w:r w:rsidRPr="004320BA">
        <w:rPr>
          <w:spacing w:val="4"/>
          <w:sz w:val="24"/>
          <w:szCs w:val="24"/>
        </w:rPr>
        <w:t>e</w:t>
      </w:r>
      <w:r w:rsidRPr="004320BA">
        <w:rPr>
          <w:spacing w:val="-8"/>
          <w:sz w:val="24"/>
          <w:szCs w:val="24"/>
        </w:rPr>
        <w:t>f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6"/>
          <w:sz w:val="24"/>
          <w:szCs w:val="24"/>
        </w:rPr>
        <w:t>r</w:t>
      </w:r>
      <w:r w:rsidRPr="004320BA">
        <w:rPr>
          <w:sz w:val="24"/>
          <w:szCs w:val="24"/>
        </w:rPr>
        <w:t>m</w:t>
      </w:r>
      <w:r w:rsidRPr="004320BA">
        <w:rPr>
          <w:spacing w:val="-2"/>
          <w:sz w:val="24"/>
          <w:szCs w:val="24"/>
        </w:rPr>
        <w:t xml:space="preserve"> </w:t>
      </w:r>
      <w:r w:rsidRPr="004320BA">
        <w:rPr>
          <w:spacing w:val="-4"/>
          <w:sz w:val="24"/>
          <w:szCs w:val="24"/>
        </w:rPr>
        <w:t>i</w:t>
      </w:r>
      <w:r w:rsidRPr="004320BA">
        <w:rPr>
          <w:sz w:val="24"/>
          <w:szCs w:val="24"/>
        </w:rPr>
        <w:t>n</w:t>
      </w:r>
      <w:r w:rsidRPr="004320BA">
        <w:rPr>
          <w:spacing w:val="-3"/>
          <w:sz w:val="24"/>
          <w:szCs w:val="24"/>
        </w:rPr>
        <w:t xml:space="preserve"> </w:t>
      </w:r>
      <w:r w:rsidRPr="004320BA">
        <w:rPr>
          <w:spacing w:val="-2"/>
          <w:sz w:val="24"/>
          <w:szCs w:val="24"/>
        </w:rPr>
        <w:t>CR</w:t>
      </w:r>
      <w:r w:rsidRPr="004320BA">
        <w:rPr>
          <w:sz w:val="24"/>
          <w:szCs w:val="24"/>
        </w:rPr>
        <w:t>O</w:t>
      </w:r>
      <w:r w:rsidRPr="004320BA">
        <w:rPr>
          <w:spacing w:val="2"/>
          <w:sz w:val="24"/>
          <w:szCs w:val="24"/>
        </w:rPr>
        <w:t xml:space="preserve"> </w:t>
      </w:r>
      <w:r w:rsidRPr="004320BA">
        <w:rPr>
          <w:spacing w:val="4"/>
          <w:sz w:val="24"/>
          <w:szCs w:val="24"/>
        </w:rPr>
        <w:t>a</w:t>
      </w:r>
      <w:r w:rsidRPr="004320BA">
        <w:rPr>
          <w:spacing w:val="-5"/>
          <w:sz w:val="24"/>
          <w:szCs w:val="24"/>
        </w:rPr>
        <w:t>n</w:t>
      </w:r>
      <w:r w:rsidRPr="004320BA">
        <w:rPr>
          <w:sz w:val="24"/>
          <w:szCs w:val="24"/>
        </w:rPr>
        <w:t>d</w:t>
      </w:r>
      <w:r w:rsidRPr="004320BA">
        <w:rPr>
          <w:spacing w:val="7"/>
          <w:sz w:val="24"/>
          <w:szCs w:val="24"/>
        </w:rPr>
        <w:t xml:space="preserve"> </w:t>
      </w:r>
      <w:r w:rsidRPr="004320BA">
        <w:rPr>
          <w:spacing w:val="-9"/>
          <w:sz w:val="24"/>
          <w:szCs w:val="24"/>
        </w:rPr>
        <w:t>m</w:t>
      </w:r>
      <w:r w:rsidRPr="004320BA">
        <w:rPr>
          <w:spacing w:val="4"/>
          <w:sz w:val="24"/>
          <w:szCs w:val="24"/>
        </w:rPr>
        <w:t>e</w:t>
      </w:r>
      <w:r w:rsidRPr="004320BA">
        <w:rPr>
          <w:spacing w:val="-1"/>
          <w:sz w:val="24"/>
          <w:szCs w:val="24"/>
        </w:rPr>
        <w:t>a</w:t>
      </w:r>
      <w:r w:rsidRPr="004320BA">
        <w:rPr>
          <w:spacing w:val="-2"/>
          <w:sz w:val="24"/>
          <w:szCs w:val="24"/>
        </w:rPr>
        <w:t>s</w:t>
      </w:r>
      <w:r w:rsidRPr="004320BA">
        <w:rPr>
          <w:sz w:val="24"/>
          <w:szCs w:val="24"/>
        </w:rPr>
        <w:t>u</w:t>
      </w:r>
      <w:r w:rsidRPr="004320BA">
        <w:rPr>
          <w:spacing w:val="6"/>
          <w:sz w:val="24"/>
          <w:szCs w:val="24"/>
        </w:rPr>
        <w:t>r</w:t>
      </w:r>
      <w:r w:rsidRPr="004320BA">
        <w:rPr>
          <w:sz w:val="24"/>
          <w:szCs w:val="24"/>
        </w:rPr>
        <w:t>e</w:t>
      </w:r>
      <w:r w:rsidRPr="004320BA">
        <w:rPr>
          <w:spacing w:val="1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5"/>
          <w:sz w:val="24"/>
          <w:szCs w:val="24"/>
        </w:rPr>
        <w:t>h</w:t>
      </w:r>
      <w:r w:rsidRPr="004320BA">
        <w:rPr>
          <w:sz w:val="24"/>
          <w:szCs w:val="24"/>
        </w:rPr>
        <w:t>e</w:t>
      </w:r>
      <w:r w:rsidRPr="004320BA">
        <w:rPr>
          <w:spacing w:val="-3"/>
          <w:sz w:val="24"/>
          <w:szCs w:val="24"/>
        </w:rPr>
        <w:t xml:space="preserve"> </w:t>
      </w:r>
      <w:r w:rsidRPr="004320BA">
        <w:rPr>
          <w:spacing w:val="5"/>
          <w:sz w:val="24"/>
          <w:szCs w:val="24"/>
        </w:rPr>
        <w:t>o</w:t>
      </w:r>
      <w:r w:rsidRPr="004320BA">
        <w:rPr>
          <w:spacing w:val="-5"/>
          <w:sz w:val="24"/>
          <w:szCs w:val="24"/>
        </w:rPr>
        <w:t>u</w:t>
      </w:r>
      <w:r w:rsidRPr="004320BA">
        <w:rPr>
          <w:spacing w:val="5"/>
          <w:sz w:val="24"/>
          <w:szCs w:val="24"/>
        </w:rPr>
        <w:t>t</w:t>
      </w:r>
      <w:r w:rsidRPr="004320BA">
        <w:rPr>
          <w:sz w:val="24"/>
          <w:szCs w:val="24"/>
        </w:rPr>
        <w:t>p</w:t>
      </w:r>
      <w:r w:rsidRPr="004320BA">
        <w:rPr>
          <w:spacing w:val="-5"/>
          <w:sz w:val="24"/>
          <w:szCs w:val="24"/>
        </w:rPr>
        <w:t>u</w:t>
      </w:r>
      <w:r w:rsidRPr="004320BA">
        <w:rPr>
          <w:sz w:val="24"/>
          <w:szCs w:val="24"/>
        </w:rPr>
        <w:t>t</w:t>
      </w:r>
      <w:r w:rsidRPr="004320BA">
        <w:rPr>
          <w:spacing w:val="7"/>
          <w:sz w:val="24"/>
          <w:szCs w:val="24"/>
        </w:rPr>
        <w:t xml:space="preserve"> </w:t>
      </w:r>
      <w:r w:rsidRPr="004320BA">
        <w:rPr>
          <w:sz w:val="24"/>
          <w:szCs w:val="24"/>
        </w:rPr>
        <w:t>p</w:t>
      </w:r>
      <w:r w:rsidRPr="004320BA">
        <w:rPr>
          <w:spacing w:val="-6"/>
          <w:sz w:val="24"/>
          <w:szCs w:val="24"/>
        </w:rPr>
        <w:t>a</w:t>
      </w:r>
      <w:r w:rsidRPr="004320BA">
        <w:rPr>
          <w:spacing w:val="1"/>
          <w:sz w:val="24"/>
          <w:szCs w:val="24"/>
        </w:rPr>
        <w:t>r</w:t>
      </w:r>
      <w:r w:rsidRPr="004320BA">
        <w:rPr>
          <w:spacing w:val="-1"/>
          <w:sz w:val="24"/>
          <w:szCs w:val="24"/>
        </w:rPr>
        <w:t>a</w:t>
      </w:r>
      <w:r w:rsidRPr="004320BA">
        <w:rPr>
          <w:spacing w:val="-4"/>
          <w:sz w:val="24"/>
          <w:szCs w:val="24"/>
        </w:rPr>
        <w:t>m</w:t>
      </w:r>
      <w:r w:rsidRPr="004320BA">
        <w:rPr>
          <w:spacing w:val="-1"/>
          <w:sz w:val="24"/>
          <w:szCs w:val="24"/>
        </w:rPr>
        <w:t>e</w:t>
      </w:r>
      <w:r w:rsidRPr="004320BA">
        <w:rPr>
          <w:spacing w:val="5"/>
          <w:sz w:val="24"/>
          <w:szCs w:val="24"/>
        </w:rPr>
        <w:t>t</w:t>
      </w:r>
      <w:r w:rsidRPr="004320BA">
        <w:rPr>
          <w:spacing w:val="-1"/>
          <w:sz w:val="24"/>
          <w:szCs w:val="24"/>
        </w:rPr>
        <w:t>e</w:t>
      </w:r>
      <w:r w:rsidRPr="004320BA">
        <w:rPr>
          <w:spacing w:val="1"/>
          <w:sz w:val="24"/>
          <w:szCs w:val="24"/>
        </w:rPr>
        <w:t>r</w:t>
      </w:r>
      <w:r w:rsidRPr="004320BA">
        <w:rPr>
          <w:spacing w:val="-2"/>
          <w:sz w:val="24"/>
          <w:szCs w:val="24"/>
        </w:rPr>
        <w:t>s</w:t>
      </w:r>
      <w:r w:rsidRPr="004320BA">
        <w:rPr>
          <w:sz w:val="24"/>
          <w:szCs w:val="24"/>
        </w:rPr>
        <w:t>.</w:t>
      </w:r>
    </w:p>
    <w:p w14:paraId="49C81A75" w14:textId="372E8E70" w:rsidR="00F84FCE" w:rsidRPr="004320BA" w:rsidRDefault="00F84FCE" w:rsidP="004320B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4320BA">
        <w:rPr>
          <w:sz w:val="24"/>
          <w:szCs w:val="24"/>
        </w:rPr>
        <w:t>Draw frequency respon</w:t>
      </w:r>
      <w:r w:rsidR="00725E33" w:rsidRPr="004320BA">
        <w:rPr>
          <w:sz w:val="24"/>
          <w:szCs w:val="24"/>
        </w:rPr>
        <w:t xml:space="preserve">se between the voltage gain and different frequencies and </w:t>
      </w:r>
      <w:r w:rsidR="00F37AC1" w:rsidRPr="004320BA">
        <w:rPr>
          <w:sz w:val="24"/>
          <w:szCs w:val="24"/>
        </w:rPr>
        <w:t xml:space="preserve">   </w:t>
      </w:r>
      <w:r w:rsidR="00725E33" w:rsidRPr="004320BA">
        <w:rPr>
          <w:sz w:val="24"/>
          <w:szCs w:val="24"/>
        </w:rPr>
        <w:t>check the cutoff frequency.</w:t>
      </w:r>
    </w:p>
    <w:p w14:paraId="2F4459A3" w14:textId="77777777" w:rsidR="004353D6" w:rsidRDefault="004353D6" w:rsidP="00D85814">
      <w:pPr>
        <w:spacing w:line="360" w:lineRule="auto"/>
        <w:jc w:val="both"/>
        <w:rPr>
          <w:b/>
          <w:bCs/>
          <w:sz w:val="24"/>
          <w:szCs w:val="24"/>
        </w:rPr>
      </w:pPr>
    </w:p>
    <w:p w14:paraId="3B4890FF" w14:textId="01DDA660" w:rsidR="00D85814" w:rsidRDefault="00D85814" w:rsidP="00D85814">
      <w:pPr>
        <w:spacing w:line="360" w:lineRule="auto"/>
        <w:jc w:val="both"/>
        <w:rPr>
          <w:b/>
          <w:bCs/>
          <w:sz w:val="24"/>
          <w:szCs w:val="24"/>
        </w:rPr>
      </w:pPr>
      <w:r w:rsidRPr="00DF1CB1">
        <w:rPr>
          <w:b/>
          <w:bCs/>
          <w:sz w:val="24"/>
          <w:szCs w:val="24"/>
        </w:rPr>
        <w:t>Observation Table:</w:t>
      </w:r>
    </w:p>
    <w:p w14:paraId="307A9372" w14:textId="1F1B097D" w:rsidR="00725E33" w:rsidRDefault="00725E33" w:rsidP="00725E33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=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763"/>
        <w:gridCol w:w="1642"/>
        <w:gridCol w:w="2410"/>
        <w:gridCol w:w="1701"/>
        <w:gridCol w:w="2693"/>
      </w:tblGrid>
      <w:tr w:rsidR="00725E33" w14:paraId="5B92EF95" w14:textId="77777777" w:rsidTr="003B0E46">
        <w:trPr>
          <w:trHeight w:val="454"/>
        </w:trPr>
        <w:tc>
          <w:tcPr>
            <w:tcW w:w="763" w:type="dxa"/>
          </w:tcPr>
          <w:p w14:paraId="4765902C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1642" w:type="dxa"/>
          </w:tcPr>
          <w:p w14:paraId="1E58CE57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Frequency (Hz)</w:t>
            </w:r>
          </w:p>
        </w:tc>
        <w:tc>
          <w:tcPr>
            <w:tcW w:w="2410" w:type="dxa"/>
          </w:tcPr>
          <w:p w14:paraId="4FF097BA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Voltage Vo (Volts)</w:t>
            </w:r>
          </w:p>
        </w:tc>
        <w:tc>
          <w:tcPr>
            <w:tcW w:w="1701" w:type="dxa"/>
          </w:tcPr>
          <w:p w14:paraId="5BF99648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Gain = Vo/Vi</w:t>
            </w:r>
          </w:p>
        </w:tc>
        <w:tc>
          <w:tcPr>
            <w:tcW w:w="2693" w:type="dxa"/>
          </w:tcPr>
          <w:p w14:paraId="11072E96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Av = 20logVo/Vi (dB)</w:t>
            </w:r>
          </w:p>
        </w:tc>
      </w:tr>
      <w:tr w:rsidR="00725E33" w14:paraId="0BCD2369" w14:textId="77777777" w:rsidTr="00725E33">
        <w:trPr>
          <w:trHeight w:hRule="exact" w:val="397"/>
        </w:trPr>
        <w:tc>
          <w:tcPr>
            <w:tcW w:w="763" w:type="dxa"/>
          </w:tcPr>
          <w:p w14:paraId="2EFDFEB9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6121BFA5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66C1FEDF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5B9A5D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43DA419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4CF34191" w14:textId="77777777" w:rsidTr="00725E33">
        <w:trPr>
          <w:trHeight w:hRule="exact" w:val="397"/>
        </w:trPr>
        <w:tc>
          <w:tcPr>
            <w:tcW w:w="763" w:type="dxa"/>
          </w:tcPr>
          <w:p w14:paraId="57D41BD4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7F3C860E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4FEFB275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399E1795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0FB8A3F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340224E6" w14:textId="77777777" w:rsidTr="00725E33">
        <w:trPr>
          <w:trHeight w:hRule="exact" w:val="397"/>
        </w:trPr>
        <w:tc>
          <w:tcPr>
            <w:tcW w:w="763" w:type="dxa"/>
          </w:tcPr>
          <w:p w14:paraId="2B2737BD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1A92075C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6F3102A6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463F9D47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1819A1E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4107D6B4" w14:textId="77777777" w:rsidTr="00725E33">
        <w:trPr>
          <w:trHeight w:hRule="exact" w:val="397"/>
        </w:trPr>
        <w:tc>
          <w:tcPr>
            <w:tcW w:w="763" w:type="dxa"/>
          </w:tcPr>
          <w:p w14:paraId="514E67A4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47EAE17C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18D922E6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1C84A8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A19F63A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4B30B177" w14:textId="77777777" w:rsidTr="00725E33">
        <w:trPr>
          <w:trHeight w:hRule="exact" w:val="397"/>
        </w:trPr>
        <w:tc>
          <w:tcPr>
            <w:tcW w:w="763" w:type="dxa"/>
          </w:tcPr>
          <w:p w14:paraId="64C483BE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61FEED62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0BE5AEE2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72C542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F062E73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0ED354C6" w14:textId="77777777" w:rsidTr="00725E33">
        <w:trPr>
          <w:trHeight w:hRule="exact" w:val="397"/>
        </w:trPr>
        <w:tc>
          <w:tcPr>
            <w:tcW w:w="763" w:type="dxa"/>
          </w:tcPr>
          <w:p w14:paraId="26150B35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105BB617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29654EEC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2E9180E9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F0B47EF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25E33" w14:paraId="76D0221D" w14:textId="77777777" w:rsidTr="00725E33">
        <w:trPr>
          <w:trHeight w:hRule="exact" w:val="397"/>
        </w:trPr>
        <w:tc>
          <w:tcPr>
            <w:tcW w:w="763" w:type="dxa"/>
          </w:tcPr>
          <w:p w14:paraId="5C67E534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42" w:type="dxa"/>
          </w:tcPr>
          <w:p w14:paraId="18D0DB5A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1F7BCEE9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6BBD717F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5DB7FF75" w14:textId="77777777" w:rsidR="00725E33" w:rsidRDefault="00725E33" w:rsidP="003B0E46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66B019E1" w14:textId="77777777" w:rsidR="00D85814" w:rsidRPr="00D85814" w:rsidRDefault="00D85814" w:rsidP="00D85814">
      <w:pPr>
        <w:spacing w:line="360" w:lineRule="auto"/>
        <w:rPr>
          <w:sz w:val="8"/>
          <w:szCs w:val="8"/>
        </w:rPr>
      </w:pPr>
    </w:p>
    <w:p w14:paraId="2FC4B0F2" w14:textId="437CD459" w:rsidR="00C90A2C" w:rsidRDefault="006503C4" w:rsidP="00C90A2C">
      <w:pPr>
        <w:spacing w:before="265"/>
        <w:rPr>
          <w:b/>
          <w:spacing w:val="-3"/>
          <w:sz w:val="24"/>
          <w:szCs w:val="24"/>
        </w:rPr>
      </w:pPr>
      <w:r w:rsidRPr="006503C4">
        <w:rPr>
          <w:b/>
          <w:sz w:val="24"/>
          <w:szCs w:val="24"/>
        </w:rPr>
        <w:t>Model</w:t>
      </w:r>
      <w:r w:rsidR="00E75AAA" w:rsidRPr="006503C4">
        <w:rPr>
          <w:b/>
          <w:spacing w:val="-3"/>
          <w:sz w:val="24"/>
          <w:szCs w:val="24"/>
        </w:rPr>
        <w:t xml:space="preserve"> </w:t>
      </w:r>
      <w:r w:rsidR="00AF553C">
        <w:rPr>
          <w:b/>
          <w:sz w:val="24"/>
          <w:szCs w:val="24"/>
        </w:rPr>
        <w:t>G</w:t>
      </w:r>
      <w:r w:rsidRPr="006503C4">
        <w:rPr>
          <w:b/>
          <w:sz w:val="24"/>
          <w:szCs w:val="24"/>
        </w:rPr>
        <w:t>raph</w:t>
      </w:r>
      <w:r w:rsidR="00E75AAA" w:rsidRPr="006503C4">
        <w:rPr>
          <w:b/>
          <w:sz w:val="24"/>
          <w:szCs w:val="24"/>
        </w:rPr>
        <w:t>:</w:t>
      </w:r>
      <w:r w:rsidR="00E75AAA" w:rsidRPr="006503C4">
        <w:rPr>
          <w:b/>
          <w:spacing w:val="-3"/>
          <w:sz w:val="24"/>
          <w:szCs w:val="24"/>
        </w:rPr>
        <w:t xml:space="preserve"> </w:t>
      </w:r>
    </w:p>
    <w:p w14:paraId="49242B08" w14:textId="631048DF" w:rsidR="00C90A2C" w:rsidRDefault="00C90A2C" w:rsidP="00C90A2C">
      <w:pPr>
        <w:spacing w:before="265"/>
        <w:jc w:val="center"/>
        <w:rPr>
          <w:b/>
          <w:spacing w:val="-3"/>
          <w:sz w:val="24"/>
          <w:szCs w:val="24"/>
        </w:rPr>
      </w:pPr>
      <w:r>
        <w:rPr>
          <w:b/>
          <w:noProof/>
          <w:spacing w:val="-3"/>
          <w:sz w:val="24"/>
          <w:szCs w:val="24"/>
        </w:rPr>
        <w:drawing>
          <wp:inline distT="0" distB="0" distL="0" distR="0" wp14:anchorId="64C0234C" wp14:editId="54F556D0">
            <wp:extent cx="2820074" cy="17272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80" cy="17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6EA7" w14:textId="24E20A62" w:rsidR="00C90A2C" w:rsidRPr="00D85814" w:rsidRDefault="00C90A2C" w:rsidP="00C90A2C">
      <w:pPr>
        <w:spacing w:before="265"/>
        <w:jc w:val="center"/>
        <w:rPr>
          <w:bCs/>
          <w:spacing w:val="-3"/>
          <w:sz w:val="24"/>
          <w:szCs w:val="24"/>
        </w:rPr>
      </w:pPr>
      <w:r w:rsidRPr="00D85814">
        <w:rPr>
          <w:bCs/>
          <w:spacing w:val="-3"/>
          <w:sz w:val="24"/>
          <w:szCs w:val="24"/>
        </w:rPr>
        <w:t xml:space="preserve">Figure 5.6 </w:t>
      </w:r>
      <w:r w:rsidR="00D85814" w:rsidRPr="00D85814">
        <w:rPr>
          <w:bCs/>
          <w:spacing w:val="-3"/>
          <w:sz w:val="24"/>
          <w:szCs w:val="24"/>
        </w:rPr>
        <w:t>Model graph for Differentiator</w:t>
      </w:r>
    </w:p>
    <w:p w14:paraId="2804F33B" w14:textId="00E1D1E2" w:rsidR="00E75AAA" w:rsidRPr="006503C4" w:rsidRDefault="00E75AAA" w:rsidP="00C90A2C">
      <w:pPr>
        <w:spacing w:before="265"/>
        <w:rPr>
          <w:b/>
          <w:sz w:val="24"/>
          <w:szCs w:val="24"/>
        </w:rPr>
      </w:pPr>
      <w:r w:rsidRPr="006503C4">
        <w:rPr>
          <w:b/>
          <w:sz w:val="24"/>
          <w:szCs w:val="24"/>
        </w:rPr>
        <w:t>Frequency</w:t>
      </w:r>
      <w:r w:rsidRPr="006503C4">
        <w:rPr>
          <w:b/>
          <w:spacing w:val="-1"/>
          <w:sz w:val="24"/>
          <w:szCs w:val="24"/>
        </w:rPr>
        <w:t xml:space="preserve"> </w:t>
      </w:r>
      <w:r w:rsidRPr="006503C4">
        <w:rPr>
          <w:b/>
          <w:sz w:val="24"/>
          <w:szCs w:val="24"/>
        </w:rPr>
        <w:t>Response</w:t>
      </w:r>
      <w:r w:rsidRPr="006503C4">
        <w:rPr>
          <w:b/>
          <w:spacing w:val="-3"/>
          <w:sz w:val="24"/>
          <w:szCs w:val="24"/>
        </w:rPr>
        <w:t xml:space="preserve"> </w:t>
      </w:r>
      <w:r w:rsidR="00AF553C">
        <w:rPr>
          <w:b/>
          <w:sz w:val="24"/>
          <w:szCs w:val="24"/>
        </w:rPr>
        <w:t>Ch</w:t>
      </w:r>
      <w:r w:rsidRPr="006503C4">
        <w:rPr>
          <w:b/>
          <w:sz w:val="24"/>
          <w:szCs w:val="24"/>
        </w:rPr>
        <w:t>aracteristics</w:t>
      </w:r>
      <w:r w:rsidR="00BC154F">
        <w:rPr>
          <w:b/>
          <w:sz w:val="24"/>
          <w:szCs w:val="24"/>
        </w:rPr>
        <w:t>:</w:t>
      </w:r>
    </w:p>
    <w:p w14:paraId="60F3D6B4" w14:textId="741B4AF2" w:rsidR="00E75AAA" w:rsidRDefault="00D85814" w:rsidP="00E75AAA">
      <w:pPr>
        <w:pStyle w:val="BodyText"/>
        <w:rPr>
          <w:b/>
          <w:sz w:val="20"/>
        </w:rPr>
      </w:pPr>
      <w:r>
        <w:rPr>
          <w:b/>
          <w:noProof/>
          <w:spacing w:val="3"/>
          <w:sz w:val="28"/>
          <w:szCs w:val="28"/>
        </w:rPr>
        <w:drawing>
          <wp:anchor distT="0" distB="0" distL="0" distR="0" simplePos="0" relativeHeight="251654656" behindDoc="1" locked="0" layoutInCell="1" allowOverlap="1" wp14:anchorId="601BB45E" wp14:editId="175124D0">
            <wp:simplePos x="0" y="0"/>
            <wp:positionH relativeFrom="page">
              <wp:posOffset>1331595</wp:posOffset>
            </wp:positionH>
            <wp:positionV relativeFrom="paragraph">
              <wp:posOffset>136525</wp:posOffset>
            </wp:positionV>
            <wp:extent cx="4050030" cy="1839595"/>
            <wp:effectExtent l="0" t="0" r="7620" b="8255"/>
            <wp:wrapTight wrapText="bothSides">
              <wp:wrapPolygon edited="0">
                <wp:start x="0" y="0"/>
                <wp:lineTo x="0" y="21473"/>
                <wp:lineTo x="21539" y="21473"/>
                <wp:lineTo x="21539" y="0"/>
                <wp:lineTo x="0" y="0"/>
              </wp:wrapPolygon>
            </wp:wrapTight>
            <wp:docPr id="142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0A10B" w14:textId="20BC2128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32AEDAD2" w14:textId="6E1942E4" w:rsidR="00E75AAA" w:rsidRDefault="00E75AAA" w:rsidP="006503C4">
      <w:pPr>
        <w:ind w:left="270"/>
        <w:rPr>
          <w:b/>
          <w:spacing w:val="3"/>
          <w:sz w:val="28"/>
          <w:szCs w:val="28"/>
        </w:rPr>
      </w:pPr>
    </w:p>
    <w:p w14:paraId="790D6A20" w14:textId="77777777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12AD448A" w14:textId="354852FF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1C2B1FCD" w14:textId="77777777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3D6FC1C2" w14:textId="77777777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0368F17E" w14:textId="77777777" w:rsidR="00E75AAA" w:rsidRDefault="00E75AAA">
      <w:pPr>
        <w:ind w:left="100"/>
        <w:rPr>
          <w:b/>
          <w:spacing w:val="3"/>
          <w:sz w:val="28"/>
          <w:szCs w:val="28"/>
        </w:rPr>
      </w:pPr>
    </w:p>
    <w:p w14:paraId="75959792" w14:textId="77777777" w:rsidR="00BC154F" w:rsidRDefault="00BC154F">
      <w:pPr>
        <w:ind w:left="100"/>
        <w:rPr>
          <w:b/>
          <w:spacing w:val="3"/>
          <w:sz w:val="24"/>
          <w:szCs w:val="24"/>
        </w:rPr>
      </w:pPr>
    </w:p>
    <w:p w14:paraId="112D3BA7" w14:textId="77777777" w:rsidR="00BC154F" w:rsidRDefault="00BC154F">
      <w:pPr>
        <w:ind w:left="100"/>
        <w:rPr>
          <w:b/>
          <w:spacing w:val="3"/>
          <w:sz w:val="24"/>
          <w:szCs w:val="24"/>
        </w:rPr>
      </w:pPr>
    </w:p>
    <w:p w14:paraId="7AB9BC7A" w14:textId="77777777" w:rsidR="00BC154F" w:rsidRDefault="00BC154F">
      <w:pPr>
        <w:ind w:left="100"/>
        <w:rPr>
          <w:b/>
          <w:spacing w:val="3"/>
          <w:sz w:val="24"/>
          <w:szCs w:val="24"/>
        </w:rPr>
      </w:pPr>
    </w:p>
    <w:p w14:paraId="67ADCB2E" w14:textId="79328E77" w:rsidR="00BC154F" w:rsidRPr="00DF1CB1" w:rsidRDefault="00BC154F" w:rsidP="00BC154F">
      <w:pPr>
        <w:jc w:val="center"/>
        <w:rPr>
          <w:sz w:val="24"/>
          <w:szCs w:val="24"/>
        </w:rPr>
      </w:pPr>
      <w:r w:rsidRPr="00DF1CB1">
        <w:rPr>
          <w:sz w:val="24"/>
          <w:szCs w:val="24"/>
        </w:rPr>
        <w:t>Fig. 5.</w:t>
      </w:r>
      <w:r w:rsidR="00725E33">
        <w:rPr>
          <w:sz w:val="24"/>
          <w:szCs w:val="24"/>
        </w:rPr>
        <w:t>7</w:t>
      </w:r>
      <w:r w:rsidRPr="00DF1CB1">
        <w:rPr>
          <w:sz w:val="24"/>
          <w:szCs w:val="24"/>
        </w:rPr>
        <w:t xml:space="preserve"> Frequency Response </w:t>
      </w:r>
      <w:r>
        <w:rPr>
          <w:sz w:val="24"/>
          <w:szCs w:val="24"/>
        </w:rPr>
        <w:t xml:space="preserve">of </w:t>
      </w:r>
      <w:r w:rsidR="000C2B75">
        <w:rPr>
          <w:sz w:val="24"/>
          <w:szCs w:val="24"/>
        </w:rPr>
        <w:t>Differentiator</w:t>
      </w:r>
    </w:p>
    <w:p w14:paraId="73D1B1F4" w14:textId="77777777" w:rsidR="00BC154F" w:rsidRDefault="00BC154F" w:rsidP="00BC154F">
      <w:pPr>
        <w:ind w:left="100"/>
        <w:jc w:val="center"/>
        <w:rPr>
          <w:b/>
          <w:spacing w:val="3"/>
          <w:sz w:val="24"/>
          <w:szCs w:val="24"/>
        </w:rPr>
      </w:pPr>
    </w:p>
    <w:p w14:paraId="2E99B39C" w14:textId="77777777" w:rsidR="005A634E" w:rsidRDefault="00496CDB">
      <w:pPr>
        <w:ind w:left="100"/>
        <w:rPr>
          <w:b/>
          <w:sz w:val="24"/>
          <w:szCs w:val="24"/>
        </w:rPr>
      </w:pPr>
      <w:r w:rsidRPr="006503C4">
        <w:rPr>
          <w:b/>
          <w:sz w:val="24"/>
          <w:szCs w:val="24"/>
        </w:rPr>
        <w:lastRenderedPageBreak/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pacing w:val="-1"/>
          <w:sz w:val="24"/>
          <w:szCs w:val="24"/>
        </w:rPr>
        <w:t>s</w:t>
      </w:r>
      <w:r w:rsidR="006503C4" w:rsidRPr="006503C4">
        <w:rPr>
          <w:b/>
          <w:sz w:val="24"/>
          <w:szCs w:val="24"/>
        </w:rPr>
        <w:t>u</w:t>
      </w:r>
      <w:r w:rsidR="006503C4" w:rsidRPr="006503C4">
        <w:rPr>
          <w:b/>
          <w:spacing w:val="2"/>
          <w:sz w:val="24"/>
          <w:szCs w:val="24"/>
        </w:rPr>
        <w:t>l</w:t>
      </w:r>
      <w:r w:rsidR="006503C4" w:rsidRPr="006503C4">
        <w:rPr>
          <w:b/>
          <w:spacing w:val="1"/>
          <w:sz w:val="24"/>
          <w:szCs w:val="24"/>
        </w:rPr>
        <w:t>t</w:t>
      </w:r>
      <w:r w:rsidRPr="006503C4">
        <w:rPr>
          <w:b/>
          <w:sz w:val="24"/>
          <w:szCs w:val="24"/>
        </w:rPr>
        <w:t>:</w:t>
      </w:r>
    </w:p>
    <w:p w14:paraId="71A393D3" w14:textId="77777777" w:rsidR="004320BA" w:rsidRDefault="004320BA">
      <w:pPr>
        <w:ind w:left="100"/>
        <w:rPr>
          <w:b/>
          <w:sz w:val="24"/>
          <w:szCs w:val="24"/>
        </w:rPr>
      </w:pPr>
    </w:p>
    <w:p w14:paraId="4117B38C" w14:textId="77777777" w:rsidR="004320BA" w:rsidRDefault="004320BA">
      <w:pPr>
        <w:ind w:left="100"/>
        <w:rPr>
          <w:b/>
          <w:sz w:val="24"/>
          <w:szCs w:val="24"/>
        </w:rPr>
      </w:pPr>
    </w:p>
    <w:p w14:paraId="250DC3CB" w14:textId="77777777" w:rsidR="004320BA" w:rsidRDefault="004320BA">
      <w:pPr>
        <w:ind w:left="100"/>
        <w:rPr>
          <w:b/>
          <w:sz w:val="24"/>
          <w:szCs w:val="24"/>
        </w:rPr>
      </w:pPr>
    </w:p>
    <w:p w14:paraId="2293E70A" w14:textId="77777777" w:rsidR="004320BA" w:rsidRDefault="004320BA">
      <w:pPr>
        <w:ind w:left="100"/>
        <w:rPr>
          <w:b/>
          <w:sz w:val="24"/>
          <w:szCs w:val="24"/>
        </w:rPr>
      </w:pPr>
    </w:p>
    <w:p w14:paraId="3D6DF336" w14:textId="77777777" w:rsidR="004320BA" w:rsidRDefault="004320BA">
      <w:pPr>
        <w:ind w:left="100"/>
        <w:rPr>
          <w:b/>
          <w:sz w:val="24"/>
          <w:szCs w:val="24"/>
        </w:rPr>
      </w:pPr>
    </w:p>
    <w:p w14:paraId="435185A2" w14:textId="77777777" w:rsidR="004320BA" w:rsidRDefault="004320BA">
      <w:pPr>
        <w:ind w:left="100"/>
        <w:rPr>
          <w:b/>
          <w:sz w:val="24"/>
          <w:szCs w:val="24"/>
        </w:rPr>
      </w:pPr>
    </w:p>
    <w:p w14:paraId="3D1B218E" w14:textId="77777777" w:rsidR="004320BA" w:rsidRDefault="004320BA">
      <w:pPr>
        <w:ind w:left="100"/>
        <w:rPr>
          <w:b/>
          <w:sz w:val="24"/>
          <w:szCs w:val="24"/>
        </w:rPr>
      </w:pPr>
    </w:p>
    <w:p w14:paraId="26837F3F" w14:textId="77777777" w:rsidR="004320BA" w:rsidRDefault="004320BA">
      <w:pPr>
        <w:ind w:left="100"/>
        <w:rPr>
          <w:b/>
          <w:sz w:val="24"/>
          <w:szCs w:val="24"/>
        </w:rPr>
      </w:pPr>
    </w:p>
    <w:p w14:paraId="53C96F8B" w14:textId="77777777" w:rsidR="004320BA" w:rsidRDefault="004320BA">
      <w:pPr>
        <w:ind w:left="100"/>
        <w:rPr>
          <w:b/>
          <w:sz w:val="24"/>
          <w:szCs w:val="24"/>
        </w:rPr>
      </w:pPr>
    </w:p>
    <w:p w14:paraId="4986D7EB" w14:textId="77777777" w:rsidR="004320BA" w:rsidRDefault="004320BA">
      <w:pPr>
        <w:ind w:left="100"/>
        <w:rPr>
          <w:b/>
          <w:sz w:val="24"/>
          <w:szCs w:val="24"/>
        </w:rPr>
      </w:pPr>
    </w:p>
    <w:p w14:paraId="50F54AE8" w14:textId="77777777" w:rsidR="004320BA" w:rsidRDefault="004320BA">
      <w:pPr>
        <w:ind w:left="100"/>
        <w:rPr>
          <w:b/>
          <w:sz w:val="24"/>
          <w:szCs w:val="24"/>
        </w:rPr>
      </w:pPr>
    </w:p>
    <w:p w14:paraId="6B783204" w14:textId="77777777" w:rsidR="004320BA" w:rsidRDefault="004320BA">
      <w:pPr>
        <w:ind w:left="100"/>
        <w:rPr>
          <w:b/>
          <w:sz w:val="24"/>
          <w:szCs w:val="24"/>
        </w:rPr>
      </w:pPr>
    </w:p>
    <w:p w14:paraId="5F8BDBFC" w14:textId="77777777" w:rsidR="004320BA" w:rsidRDefault="004320BA">
      <w:pPr>
        <w:ind w:left="100"/>
        <w:rPr>
          <w:b/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4320BA" w14:paraId="2C2D8DE9" w14:textId="77777777" w:rsidTr="003B0E46">
        <w:tc>
          <w:tcPr>
            <w:tcW w:w="5871" w:type="dxa"/>
            <w:gridSpan w:val="2"/>
          </w:tcPr>
          <w:p w14:paraId="138338FA" w14:textId="77777777" w:rsidR="004320BA" w:rsidRPr="005D65F5" w:rsidRDefault="004320BA" w:rsidP="003B0E46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4320BA" w14:paraId="34B4B684" w14:textId="77777777" w:rsidTr="003B0E46">
        <w:tc>
          <w:tcPr>
            <w:tcW w:w="4028" w:type="dxa"/>
          </w:tcPr>
          <w:p w14:paraId="6AA9FB3C" w14:textId="77777777" w:rsidR="004320BA" w:rsidRDefault="004320BA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1618139A" w14:textId="77777777" w:rsidR="004320BA" w:rsidRDefault="004320BA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4320BA" w14:paraId="3D2ED99C" w14:textId="77777777" w:rsidTr="003B0E46">
        <w:tc>
          <w:tcPr>
            <w:tcW w:w="4028" w:type="dxa"/>
          </w:tcPr>
          <w:p w14:paraId="13CAA8F1" w14:textId="77777777" w:rsidR="004320BA" w:rsidRDefault="004320BA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60BFE7DC" w14:textId="77777777" w:rsidR="004320BA" w:rsidRDefault="004320BA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4320BA" w14:paraId="3A0CE179" w14:textId="77777777" w:rsidTr="003B0E46">
        <w:tc>
          <w:tcPr>
            <w:tcW w:w="4028" w:type="dxa"/>
          </w:tcPr>
          <w:p w14:paraId="495F04B9" w14:textId="77777777" w:rsidR="004320BA" w:rsidRDefault="004320BA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5D44F8E2" w14:textId="77777777" w:rsidR="004320BA" w:rsidRDefault="004320BA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4320BA" w14:paraId="2E45E2C2" w14:textId="77777777" w:rsidTr="003B0E46">
        <w:tc>
          <w:tcPr>
            <w:tcW w:w="4028" w:type="dxa"/>
          </w:tcPr>
          <w:p w14:paraId="1B32C3F7" w14:textId="77777777" w:rsidR="004320BA" w:rsidRDefault="004320BA" w:rsidP="003B0E46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05948884" w14:textId="77777777" w:rsidR="004320BA" w:rsidRDefault="004320BA" w:rsidP="003B0E46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12C655C0" w14:textId="7D23C00E" w:rsidR="004320BA" w:rsidRPr="006503C4" w:rsidRDefault="004320BA">
      <w:pPr>
        <w:ind w:left="100"/>
        <w:rPr>
          <w:sz w:val="24"/>
          <w:szCs w:val="24"/>
        </w:rPr>
        <w:sectPr w:rsidR="004320BA" w:rsidRPr="006503C4" w:rsidSect="000D4441">
          <w:pgSz w:w="12240" w:h="15840"/>
          <w:pgMar w:top="1340" w:right="1720" w:bottom="280" w:left="1340" w:header="720" w:footer="720" w:gutter="0"/>
          <w:cols w:space="720"/>
        </w:sectPr>
      </w:pPr>
    </w:p>
    <w:p w14:paraId="5FB2C0E0" w14:textId="32279483" w:rsidR="00580F67" w:rsidRDefault="000C57F1" w:rsidP="000C57F1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</w:t>
      </w:r>
      <w:r w:rsidR="00580F67" w:rsidRPr="00A47D2B">
        <w:rPr>
          <w:b/>
          <w:bCs/>
          <w:sz w:val="28"/>
          <w:szCs w:val="28"/>
        </w:rPr>
        <w:t xml:space="preserve">Experiment – </w:t>
      </w:r>
      <w:r w:rsidR="00580F67">
        <w:rPr>
          <w:b/>
          <w:bCs/>
          <w:sz w:val="28"/>
          <w:szCs w:val="28"/>
        </w:rPr>
        <w:t>6</w:t>
      </w:r>
      <w:r w:rsidR="00580F67" w:rsidRPr="00A47D2B">
        <w:rPr>
          <w:b/>
          <w:bCs/>
          <w:spacing w:val="-1"/>
          <w:sz w:val="28"/>
          <w:szCs w:val="28"/>
        </w:rPr>
        <w:t xml:space="preserve">                     </w:t>
      </w:r>
      <w:r w:rsidR="00580F67">
        <w:rPr>
          <w:b/>
          <w:bCs/>
          <w:spacing w:val="-1"/>
          <w:sz w:val="28"/>
          <w:szCs w:val="28"/>
        </w:rPr>
        <w:t xml:space="preserve">      </w:t>
      </w:r>
      <w:r w:rsidR="00580F67" w:rsidRPr="00A47D2B">
        <w:rPr>
          <w:b/>
          <w:bCs/>
          <w:spacing w:val="-1"/>
          <w:sz w:val="28"/>
          <w:szCs w:val="28"/>
        </w:rPr>
        <w:t xml:space="preserve"> </w:t>
      </w:r>
      <w:r w:rsidR="00580F67">
        <w:rPr>
          <w:b/>
          <w:bCs/>
          <w:spacing w:val="-1"/>
          <w:sz w:val="28"/>
          <w:szCs w:val="28"/>
        </w:rPr>
        <w:t xml:space="preserve">     </w:t>
      </w:r>
      <w:r w:rsidR="00580F67"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5B179A81" w14:textId="77777777" w:rsidR="005A634E" w:rsidRPr="006503C4" w:rsidRDefault="006503C4" w:rsidP="000C57F1">
      <w:pPr>
        <w:spacing w:line="360" w:lineRule="auto"/>
        <w:ind w:left="100"/>
        <w:jc w:val="center"/>
        <w:rPr>
          <w:b/>
          <w:sz w:val="28"/>
          <w:szCs w:val="28"/>
        </w:rPr>
      </w:pPr>
      <w:r w:rsidRPr="006503C4">
        <w:rPr>
          <w:b/>
          <w:sz w:val="28"/>
          <w:szCs w:val="28"/>
        </w:rPr>
        <w:t>Study and investigate the use of Precision Rectifiers</w:t>
      </w:r>
    </w:p>
    <w:p w14:paraId="338F1FBB" w14:textId="77777777" w:rsidR="005A634E" w:rsidRPr="00806536" w:rsidRDefault="005A634E" w:rsidP="00580F67">
      <w:pPr>
        <w:spacing w:before="5" w:line="360" w:lineRule="auto"/>
        <w:rPr>
          <w:b/>
          <w:sz w:val="8"/>
          <w:szCs w:val="8"/>
        </w:rPr>
      </w:pPr>
    </w:p>
    <w:p w14:paraId="14C10CBF" w14:textId="77777777" w:rsidR="005A634E" w:rsidRPr="006503C4" w:rsidRDefault="00496CDB" w:rsidP="00580F67">
      <w:pPr>
        <w:spacing w:line="360" w:lineRule="auto"/>
        <w:rPr>
          <w:sz w:val="24"/>
          <w:szCs w:val="24"/>
        </w:rPr>
      </w:pPr>
      <w:r w:rsidRPr="006503C4">
        <w:rPr>
          <w:b/>
          <w:spacing w:val="1"/>
          <w:sz w:val="24"/>
          <w:szCs w:val="24"/>
        </w:rPr>
        <w:t>A</w:t>
      </w:r>
      <w:r w:rsidR="006503C4" w:rsidRPr="006503C4">
        <w:rPr>
          <w:b/>
          <w:spacing w:val="2"/>
          <w:sz w:val="24"/>
          <w:szCs w:val="24"/>
        </w:rPr>
        <w:t>i</w:t>
      </w:r>
      <w:r w:rsidR="006503C4" w:rsidRPr="006503C4">
        <w:rPr>
          <w:b/>
          <w:spacing w:val="6"/>
          <w:sz w:val="24"/>
          <w:szCs w:val="24"/>
        </w:rPr>
        <w:t>m</w:t>
      </w:r>
      <w:r w:rsidRPr="006503C4">
        <w:rPr>
          <w:b/>
          <w:sz w:val="24"/>
          <w:szCs w:val="24"/>
        </w:rPr>
        <w:t>:</w:t>
      </w:r>
    </w:p>
    <w:p w14:paraId="63016C7A" w14:textId="005118C2" w:rsidR="005A634E" w:rsidRDefault="00496CDB" w:rsidP="00806536">
      <w:pPr>
        <w:spacing w:line="360" w:lineRule="auto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c</w:t>
      </w:r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9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ec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ec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 w:rsidR="00A72AEE">
        <w:rPr>
          <w:sz w:val="24"/>
          <w:szCs w:val="24"/>
        </w:rPr>
        <w:t>-a</w:t>
      </w:r>
      <w:r>
        <w:rPr>
          <w:spacing w:val="-5"/>
          <w:sz w:val="24"/>
          <w:szCs w:val="24"/>
        </w:rPr>
        <w:t>m</w:t>
      </w:r>
      <w:r>
        <w:rPr>
          <w:sz w:val="24"/>
          <w:szCs w:val="24"/>
        </w:rPr>
        <w:t>p</w:t>
      </w:r>
      <w:r w:rsidR="00806536">
        <w:rPr>
          <w:sz w:val="24"/>
          <w:szCs w:val="24"/>
        </w:rPr>
        <w:t xml:space="preserve"> and </w:t>
      </w:r>
      <w:r w:rsidR="00A72AEE">
        <w:rPr>
          <w:sz w:val="24"/>
          <w:szCs w:val="24"/>
        </w:rPr>
        <w:t xml:space="preserve">observe the output signal and </w:t>
      </w:r>
      <w:r w:rsidR="00806536">
        <w:rPr>
          <w:sz w:val="24"/>
          <w:szCs w:val="24"/>
        </w:rPr>
        <w:t xml:space="preserve">draw </w:t>
      </w:r>
      <w:r w:rsidR="00A72AEE">
        <w:rPr>
          <w:sz w:val="24"/>
          <w:szCs w:val="24"/>
        </w:rPr>
        <w:t>their</w:t>
      </w:r>
      <w:r w:rsidR="00806536">
        <w:rPr>
          <w:sz w:val="24"/>
          <w:szCs w:val="24"/>
        </w:rPr>
        <w:t xml:space="preserve"> transfer characteristics.</w:t>
      </w:r>
    </w:p>
    <w:p w14:paraId="591253AD" w14:textId="77777777" w:rsidR="00580F67" w:rsidRDefault="00580F67" w:rsidP="00580F67">
      <w:pPr>
        <w:spacing w:line="360" w:lineRule="auto"/>
        <w:rPr>
          <w:sz w:val="8"/>
          <w:szCs w:val="8"/>
        </w:rPr>
      </w:pPr>
    </w:p>
    <w:p w14:paraId="760805DC" w14:textId="75F559C2" w:rsidR="005A634E" w:rsidRDefault="00580F67" w:rsidP="00580F67">
      <w:pPr>
        <w:spacing w:line="360" w:lineRule="auto"/>
        <w:rPr>
          <w:sz w:val="28"/>
          <w:szCs w:val="28"/>
        </w:rPr>
      </w:pPr>
      <w:r>
        <w:rPr>
          <w:b/>
          <w:spacing w:val="3"/>
          <w:sz w:val="24"/>
          <w:szCs w:val="24"/>
        </w:rPr>
        <w:t>A</w:t>
      </w:r>
      <w:r w:rsidR="006503C4" w:rsidRPr="006503C4">
        <w:rPr>
          <w:b/>
          <w:spacing w:val="3"/>
          <w:sz w:val="24"/>
          <w:szCs w:val="24"/>
        </w:rPr>
        <w:t>pp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1"/>
          <w:sz w:val="24"/>
          <w:szCs w:val="24"/>
        </w:rPr>
        <w:t>r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2"/>
          <w:sz w:val="24"/>
          <w:szCs w:val="24"/>
        </w:rPr>
        <w:t>t</w:t>
      </w:r>
      <w:r w:rsidR="006503C4" w:rsidRPr="006503C4">
        <w:rPr>
          <w:b/>
          <w:sz w:val="24"/>
          <w:szCs w:val="24"/>
        </w:rPr>
        <w:t>us</w:t>
      </w:r>
      <w:r w:rsidR="00496CDB" w:rsidRPr="006503C4">
        <w:rPr>
          <w:b/>
          <w:spacing w:val="-16"/>
          <w:sz w:val="24"/>
          <w:szCs w:val="24"/>
        </w:rPr>
        <w:t xml:space="preserve"> </w:t>
      </w:r>
      <w:r w:rsidR="00AF553C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qu</w:t>
      </w:r>
      <w:r w:rsidR="006503C4" w:rsidRPr="006503C4">
        <w:rPr>
          <w:b/>
          <w:spacing w:val="2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d</w:t>
      </w:r>
      <w:r w:rsidR="006503C4">
        <w:rPr>
          <w:b/>
          <w:sz w:val="28"/>
          <w:szCs w:val="28"/>
        </w:rPr>
        <w:t>:</w:t>
      </w:r>
    </w:p>
    <w:p w14:paraId="662154B4" w14:textId="77777777" w:rsidR="00580F67" w:rsidRDefault="00496CD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80F67">
        <w:rPr>
          <w:spacing w:val="-2"/>
          <w:sz w:val="24"/>
          <w:szCs w:val="24"/>
        </w:rPr>
        <w:t>R</w:t>
      </w:r>
      <w:r w:rsidRPr="00580F67">
        <w:rPr>
          <w:spacing w:val="-1"/>
          <w:sz w:val="24"/>
          <w:szCs w:val="24"/>
        </w:rPr>
        <w:t>e</w:t>
      </w:r>
      <w:r w:rsidRPr="00580F67">
        <w:rPr>
          <w:spacing w:val="2"/>
          <w:sz w:val="24"/>
          <w:szCs w:val="24"/>
        </w:rPr>
        <w:t>s</w:t>
      </w:r>
      <w:r w:rsidRPr="00580F67">
        <w:rPr>
          <w:spacing w:val="-4"/>
          <w:sz w:val="24"/>
          <w:szCs w:val="24"/>
        </w:rPr>
        <w:t>i</w:t>
      </w:r>
      <w:r w:rsidRPr="00580F67">
        <w:rPr>
          <w:spacing w:val="-2"/>
          <w:sz w:val="24"/>
          <w:szCs w:val="24"/>
        </w:rPr>
        <w:t>s</w:t>
      </w:r>
      <w:r w:rsidRPr="00580F67">
        <w:rPr>
          <w:spacing w:val="5"/>
          <w:sz w:val="24"/>
          <w:szCs w:val="24"/>
        </w:rPr>
        <w:t>t</w:t>
      </w:r>
      <w:r w:rsidRPr="00580F67">
        <w:rPr>
          <w:sz w:val="24"/>
          <w:szCs w:val="24"/>
        </w:rPr>
        <w:t>or</w:t>
      </w:r>
    </w:p>
    <w:p w14:paraId="5531D867" w14:textId="77777777" w:rsidR="00580F67" w:rsidRDefault="00580F67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Op-amp </w:t>
      </w:r>
      <w:r w:rsidR="00496CDB" w:rsidRPr="00580F67">
        <w:rPr>
          <w:spacing w:val="1"/>
          <w:sz w:val="24"/>
          <w:szCs w:val="24"/>
        </w:rPr>
        <w:t>I</w:t>
      </w:r>
      <w:r w:rsidR="00496CDB" w:rsidRPr="00580F67">
        <w:rPr>
          <w:sz w:val="24"/>
          <w:szCs w:val="24"/>
        </w:rPr>
        <w:t>C 741</w:t>
      </w:r>
    </w:p>
    <w:p w14:paraId="57BF97E1" w14:textId="5B672966" w:rsidR="00580F67" w:rsidRDefault="000F4A3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pacing w:val="-5"/>
          <w:sz w:val="24"/>
          <w:szCs w:val="24"/>
        </w:rPr>
        <w:t>Function generator</w:t>
      </w:r>
    </w:p>
    <w:p w14:paraId="4B920C4F" w14:textId="77777777" w:rsidR="00580F67" w:rsidRDefault="00496CD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80F67">
        <w:rPr>
          <w:sz w:val="24"/>
          <w:szCs w:val="24"/>
        </w:rPr>
        <w:t>D</w:t>
      </w:r>
      <w:r w:rsidRPr="00580F67">
        <w:rPr>
          <w:spacing w:val="-10"/>
          <w:sz w:val="24"/>
          <w:szCs w:val="24"/>
        </w:rPr>
        <w:t>i</w:t>
      </w:r>
      <w:r w:rsidRPr="00580F67">
        <w:rPr>
          <w:spacing w:val="5"/>
          <w:sz w:val="24"/>
          <w:szCs w:val="24"/>
        </w:rPr>
        <w:t>o</w:t>
      </w:r>
      <w:r w:rsidRPr="00580F67">
        <w:rPr>
          <w:sz w:val="24"/>
          <w:szCs w:val="24"/>
        </w:rPr>
        <w:t>de</w:t>
      </w:r>
      <w:r w:rsidRPr="00580F67">
        <w:rPr>
          <w:spacing w:val="1"/>
          <w:sz w:val="24"/>
          <w:szCs w:val="24"/>
        </w:rPr>
        <w:t xml:space="preserve"> I</w:t>
      </w:r>
      <w:r w:rsidRPr="00580F67">
        <w:rPr>
          <w:sz w:val="24"/>
          <w:szCs w:val="24"/>
        </w:rPr>
        <w:t>N</w:t>
      </w:r>
      <w:r w:rsidRPr="00580F67">
        <w:rPr>
          <w:spacing w:val="2"/>
          <w:sz w:val="24"/>
          <w:szCs w:val="24"/>
        </w:rPr>
        <w:t xml:space="preserve"> </w:t>
      </w:r>
      <w:r w:rsidRPr="00580F67">
        <w:rPr>
          <w:sz w:val="24"/>
          <w:szCs w:val="24"/>
        </w:rPr>
        <w:t>4001</w:t>
      </w:r>
    </w:p>
    <w:p w14:paraId="436792A2" w14:textId="08B1F65E" w:rsidR="00580F67" w:rsidRDefault="00496CD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80F67">
        <w:rPr>
          <w:spacing w:val="-2"/>
          <w:sz w:val="24"/>
          <w:szCs w:val="24"/>
        </w:rPr>
        <w:t>C</w:t>
      </w:r>
      <w:r w:rsidRPr="00580F67">
        <w:rPr>
          <w:spacing w:val="5"/>
          <w:sz w:val="24"/>
          <w:szCs w:val="24"/>
        </w:rPr>
        <w:t>o</w:t>
      </w:r>
      <w:r w:rsidRPr="00580F67">
        <w:rPr>
          <w:spacing w:val="-5"/>
          <w:sz w:val="24"/>
          <w:szCs w:val="24"/>
        </w:rPr>
        <w:t>nn</w:t>
      </w:r>
      <w:r w:rsidRPr="00580F67">
        <w:rPr>
          <w:spacing w:val="-1"/>
          <w:sz w:val="24"/>
          <w:szCs w:val="24"/>
        </w:rPr>
        <w:t>ec</w:t>
      </w:r>
      <w:r w:rsidRPr="00580F67">
        <w:rPr>
          <w:spacing w:val="10"/>
          <w:sz w:val="24"/>
          <w:szCs w:val="24"/>
        </w:rPr>
        <w:t>t</w:t>
      </w:r>
      <w:r w:rsidRPr="00580F67">
        <w:rPr>
          <w:spacing w:val="-4"/>
          <w:sz w:val="24"/>
          <w:szCs w:val="24"/>
        </w:rPr>
        <w:t>i</w:t>
      </w:r>
      <w:r w:rsidRPr="00580F67">
        <w:rPr>
          <w:spacing w:val="-5"/>
          <w:sz w:val="24"/>
          <w:szCs w:val="24"/>
        </w:rPr>
        <w:t>n</w:t>
      </w:r>
      <w:r w:rsidRPr="00580F67">
        <w:rPr>
          <w:sz w:val="24"/>
          <w:szCs w:val="24"/>
        </w:rPr>
        <w:t>g</w:t>
      </w:r>
      <w:r w:rsidRPr="00580F67">
        <w:rPr>
          <w:spacing w:val="2"/>
          <w:sz w:val="24"/>
          <w:szCs w:val="24"/>
        </w:rPr>
        <w:t xml:space="preserve"> </w:t>
      </w:r>
      <w:r w:rsidRPr="00580F67">
        <w:rPr>
          <w:spacing w:val="4"/>
          <w:sz w:val="24"/>
          <w:szCs w:val="24"/>
        </w:rPr>
        <w:t>w</w:t>
      </w:r>
      <w:r w:rsidRPr="00580F67">
        <w:rPr>
          <w:spacing w:val="-9"/>
          <w:sz w:val="24"/>
          <w:szCs w:val="24"/>
        </w:rPr>
        <w:t>i</w:t>
      </w:r>
      <w:r w:rsidRPr="00580F67">
        <w:rPr>
          <w:spacing w:val="1"/>
          <w:sz w:val="24"/>
          <w:szCs w:val="24"/>
        </w:rPr>
        <w:t>r</w:t>
      </w:r>
      <w:r w:rsidRPr="00580F67">
        <w:rPr>
          <w:spacing w:val="4"/>
          <w:sz w:val="24"/>
          <w:szCs w:val="24"/>
        </w:rPr>
        <w:t>e</w:t>
      </w:r>
      <w:r w:rsidRPr="00580F67">
        <w:rPr>
          <w:sz w:val="24"/>
          <w:szCs w:val="24"/>
        </w:rPr>
        <w:t>s</w:t>
      </w:r>
      <w:r w:rsidR="000F4A3B">
        <w:rPr>
          <w:sz w:val="24"/>
          <w:szCs w:val="24"/>
        </w:rPr>
        <w:t xml:space="preserve"> and probes</w:t>
      </w:r>
    </w:p>
    <w:p w14:paraId="780B2581" w14:textId="77777777" w:rsidR="00580F67" w:rsidRDefault="00496CD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80F67">
        <w:rPr>
          <w:spacing w:val="-2"/>
          <w:sz w:val="24"/>
          <w:szCs w:val="24"/>
        </w:rPr>
        <w:t>CR</w:t>
      </w:r>
      <w:r w:rsidRPr="00580F67">
        <w:rPr>
          <w:sz w:val="24"/>
          <w:szCs w:val="24"/>
        </w:rPr>
        <w:t>O</w:t>
      </w:r>
    </w:p>
    <w:p w14:paraId="7B0B8F3E" w14:textId="39B536FC" w:rsidR="005A634E" w:rsidRPr="00580F67" w:rsidRDefault="00496CDB" w:rsidP="00580F67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80F67">
        <w:rPr>
          <w:spacing w:val="-2"/>
          <w:sz w:val="24"/>
          <w:szCs w:val="24"/>
        </w:rPr>
        <w:t>B</w:t>
      </w:r>
      <w:r w:rsidRPr="00580F67">
        <w:rPr>
          <w:spacing w:val="1"/>
          <w:sz w:val="24"/>
          <w:szCs w:val="24"/>
        </w:rPr>
        <w:t>r</w:t>
      </w:r>
      <w:r w:rsidRPr="00580F67">
        <w:rPr>
          <w:spacing w:val="-1"/>
          <w:sz w:val="24"/>
          <w:szCs w:val="24"/>
        </w:rPr>
        <w:t>ea</w:t>
      </w:r>
      <w:r w:rsidRPr="00580F67">
        <w:rPr>
          <w:sz w:val="24"/>
          <w:szCs w:val="24"/>
        </w:rPr>
        <w:t>d</w:t>
      </w:r>
      <w:r w:rsidRPr="00580F67">
        <w:rPr>
          <w:spacing w:val="2"/>
          <w:sz w:val="24"/>
          <w:szCs w:val="24"/>
        </w:rPr>
        <w:t xml:space="preserve"> </w:t>
      </w:r>
      <w:r w:rsidRPr="00580F67">
        <w:rPr>
          <w:spacing w:val="-5"/>
          <w:sz w:val="24"/>
          <w:szCs w:val="24"/>
        </w:rPr>
        <w:t>b</w:t>
      </w:r>
      <w:r w:rsidRPr="00580F67">
        <w:rPr>
          <w:spacing w:val="5"/>
          <w:sz w:val="24"/>
          <w:szCs w:val="24"/>
        </w:rPr>
        <w:t>o</w:t>
      </w:r>
      <w:r w:rsidRPr="00580F67">
        <w:rPr>
          <w:sz w:val="24"/>
          <w:szCs w:val="24"/>
        </w:rPr>
        <w:t>a</w:t>
      </w:r>
      <w:r w:rsidRPr="00580F67">
        <w:rPr>
          <w:spacing w:val="2"/>
          <w:sz w:val="24"/>
          <w:szCs w:val="24"/>
        </w:rPr>
        <w:t>rd</w:t>
      </w:r>
    </w:p>
    <w:p w14:paraId="05832F45" w14:textId="77777777" w:rsidR="005A634E" w:rsidRDefault="005A634E">
      <w:pPr>
        <w:spacing w:before="4" w:line="240" w:lineRule="exact"/>
        <w:rPr>
          <w:sz w:val="24"/>
          <w:szCs w:val="24"/>
        </w:rPr>
      </w:pPr>
    </w:p>
    <w:p w14:paraId="43B2EB07" w14:textId="2AB7D2C5" w:rsidR="005A634E" w:rsidRDefault="00AF553C">
      <w:pPr>
        <w:ind w:left="1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Precision </w:t>
      </w:r>
      <w:r w:rsidR="006503C4" w:rsidRPr="006503C4">
        <w:rPr>
          <w:b/>
          <w:sz w:val="24"/>
          <w:szCs w:val="24"/>
        </w:rPr>
        <w:t>Ha</w:t>
      </w:r>
      <w:r w:rsidR="006503C4" w:rsidRPr="006503C4">
        <w:rPr>
          <w:b/>
          <w:spacing w:val="1"/>
          <w:sz w:val="24"/>
          <w:szCs w:val="24"/>
        </w:rPr>
        <w:t>l</w:t>
      </w:r>
      <w:r w:rsidR="006503C4" w:rsidRPr="006503C4">
        <w:rPr>
          <w:b/>
          <w:sz w:val="24"/>
          <w:szCs w:val="24"/>
        </w:rPr>
        <w:t>f</w:t>
      </w:r>
      <w:r w:rsidR="008243AF">
        <w:rPr>
          <w:b/>
          <w:spacing w:val="-4"/>
          <w:sz w:val="24"/>
          <w:szCs w:val="24"/>
        </w:rPr>
        <w:t>-w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1"/>
          <w:sz w:val="24"/>
          <w:szCs w:val="24"/>
        </w:rPr>
        <w:t>v</w:t>
      </w:r>
      <w:r w:rsidR="006503C4" w:rsidRPr="006503C4">
        <w:rPr>
          <w:b/>
          <w:sz w:val="24"/>
          <w:szCs w:val="24"/>
        </w:rPr>
        <w:t>e</w:t>
      </w:r>
      <w:r w:rsidR="00496CDB" w:rsidRPr="006503C4"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c</w:t>
      </w:r>
      <w:r w:rsidR="006503C4" w:rsidRPr="006503C4">
        <w:rPr>
          <w:b/>
          <w:spacing w:val="2"/>
          <w:sz w:val="24"/>
          <w:szCs w:val="24"/>
        </w:rPr>
        <w:t>ti</w:t>
      </w:r>
      <w:r w:rsidR="006503C4" w:rsidRPr="006503C4">
        <w:rPr>
          <w:b/>
          <w:spacing w:val="3"/>
          <w:sz w:val="24"/>
          <w:szCs w:val="24"/>
        </w:rPr>
        <w:t>f</w:t>
      </w:r>
      <w:r w:rsidR="006503C4" w:rsidRPr="006503C4">
        <w:rPr>
          <w:b/>
          <w:spacing w:val="2"/>
          <w:sz w:val="24"/>
          <w:szCs w:val="24"/>
        </w:rPr>
        <w:t>i</w:t>
      </w:r>
      <w:r w:rsidR="006503C4" w:rsidRPr="006503C4">
        <w:rPr>
          <w:b/>
          <w:spacing w:val="1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r:</w:t>
      </w:r>
    </w:p>
    <w:p w14:paraId="54E109E1" w14:textId="2022FFAD" w:rsidR="000C57F1" w:rsidRDefault="000C57F1" w:rsidP="000C57F1">
      <w:pPr>
        <w:spacing w:before="22" w:line="300" w:lineRule="exact"/>
        <w:ind w:left="220"/>
        <w:rPr>
          <w:b/>
          <w:position w:val="-1"/>
          <w:sz w:val="24"/>
          <w:szCs w:val="24"/>
        </w:rPr>
      </w:pPr>
      <w:r w:rsidRPr="006503C4">
        <w:rPr>
          <w:b/>
          <w:position w:val="-1"/>
          <w:sz w:val="24"/>
          <w:szCs w:val="24"/>
        </w:rPr>
        <w:t>C</w:t>
      </w:r>
      <w:r w:rsidRPr="006503C4">
        <w:rPr>
          <w:b/>
          <w:spacing w:val="3"/>
          <w:position w:val="-1"/>
          <w:sz w:val="24"/>
          <w:szCs w:val="24"/>
        </w:rPr>
        <w:t>i</w:t>
      </w:r>
      <w:r w:rsidRPr="006503C4">
        <w:rPr>
          <w:b/>
          <w:position w:val="-1"/>
          <w:sz w:val="24"/>
          <w:szCs w:val="24"/>
        </w:rPr>
        <w:t>r</w:t>
      </w:r>
      <w:r w:rsidRPr="006503C4">
        <w:rPr>
          <w:b/>
          <w:spacing w:val="1"/>
          <w:position w:val="-1"/>
          <w:sz w:val="24"/>
          <w:szCs w:val="24"/>
        </w:rPr>
        <w:t>c</w:t>
      </w:r>
      <w:r w:rsidRPr="006503C4">
        <w:rPr>
          <w:b/>
          <w:position w:val="-1"/>
          <w:sz w:val="24"/>
          <w:szCs w:val="24"/>
        </w:rPr>
        <w:t>u</w:t>
      </w:r>
      <w:r w:rsidRPr="006503C4">
        <w:rPr>
          <w:b/>
          <w:spacing w:val="3"/>
          <w:position w:val="-1"/>
          <w:sz w:val="24"/>
          <w:szCs w:val="24"/>
        </w:rPr>
        <w:t>i</w:t>
      </w:r>
      <w:r w:rsidRPr="006503C4">
        <w:rPr>
          <w:b/>
          <w:position w:val="-1"/>
          <w:sz w:val="24"/>
          <w:szCs w:val="24"/>
        </w:rPr>
        <w:t>t</w:t>
      </w:r>
      <w:r w:rsidRPr="006503C4">
        <w:rPr>
          <w:b/>
          <w:spacing w:val="-9"/>
          <w:position w:val="-1"/>
          <w:sz w:val="24"/>
          <w:szCs w:val="24"/>
        </w:rPr>
        <w:t xml:space="preserve"> </w:t>
      </w:r>
      <w:r w:rsidR="008243AF">
        <w:rPr>
          <w:b/>
          <w:position w:val="-1"/>
          <w:sz w:val="24"/>
          <w:szCs w:val="24"/>
        </w:rPr>
        <w:t>D</w:t>
      </w:r>
      <w:r w:rsidRPr="006503C4">
        <w:rPr>
          <w:b/>
          <w:spacing w:val="3"/>
          <w:position w:val="-1"/>
          <w:sz w:val="24"/>
          <w:szCs w:val="24"/>
        </w:rPr>
        <w:t>i</w:t>
      </w:r>
      <w:r w:rsidRPr="006503C4">
        <w:rPr>
          <w:b/>
          <w:position w:val="-1"/>
          <w:sz w:val="24"/>
          <w:szCs w:val="24"/>
        </w:rPr>
        <w:t>agr</w:t>
      </w:r>
      <w:r w:rsidRPr="006503C4">
        <w:rPr>
          <w:b/>
          <w:spacing w:val="1"/>
          <w:position w:val="-1"/>
          <w:sz w:val="24"/>
          <w:szCs w:val="24"/>
        </w:rPr>
        <w:t>a</w:t>
      </w:r>
      <w:r w:rsidRPr="006503C4">
        <w:rPr>
          <w:b/>
          <w:spacing w:val="6"/>
          <w:position w:val="-1"/>
          <w:sz w:val="24"/>
          <w:szCs w:val="24"/>
        </w:rPr>
        <w:t>m</w:t>
      </w:r>
      <w:r w:rsidRPr="006503C4">
        <w:rPr>
          <w:b/>
          <w:position w:val="-1"/>
          <w:sz w:val="24"/>
          <w:szCs w:val="24"/>
        </w:rPr>
        <w:t>:</w:t>
      </w:r>
    </w:p>
    <w:p w14:paraId="2F1B0441" w14:textId="2946B9C2" w:rsidR="000C57F1" w:rsidRPr="006503C4" w:rsidRDefault="00806536" w:rsidP="000C57F1">
      <w:pPr>
        <w:ind w:left="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993C" wp14:editId="623FA2B3">
            <wp:extent cx="2928470" cy="183825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29" cy="186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285A" w14:textId="231E1468" w:rsidR="000C57F1" w:rsidRDefault="000C57F1" w:rsidP="00806536">
      <w:pPr>
        <w:spacing w:before="22" w:line="300" w:lineRule="exact"/>
        <w:ind w:left="22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Fig. 6.1 </w:t>
      </w:r>
      <w:r w:rsidR="008D0762">
        <w:rPr>
          <w:noProof/>
          <w:sz w:val="24"/>
          <w:szCs w:val="24"/>
        </w:rPr>
        <w:t>Precision Half wave Rectifier</w:t>
      </w:r>
    </w:p>
    <w:p w14:paraId="3AC41960" w14:textId="77777777" w:rsidR="007A0B35" w:rsidRDefault="007A0B35">
      <w:pPr>
        <w:spacing w:before="22" w:line="300" w:lineRule="exact"/>
        <w:ind w:left="220"/>
        <w:rPr>
          <w:b/>
          <w:bCs/>
          <w:sz w:val="24"/>
          <w:szCs w:val="24"/>
        </w:rPr>
      </w:pPr>
    </w:p>
    <w:p w14:paraId="3205AEBD" w14:textId="100E5623" w:rsidR="005A634E" w:rsidRDefault="008D0762">
      <w:pPr>
        <w:spacing w:before="22" w:line="300" w:lineRule="exact"/>
        <w:ind w:left="220"/>
        <w:rPr>
          <w:b/>
          <w:bCs/>
          <w:sz w:val="24"/>
          <w:szCs w:val="24"/>
        </w:rPr>
      </w:pPr>
      <w:r w:rsidRPr="008D0762">
        <w:rPr>
          <w:b/>
          <w:bCs/>
          <w:sz w:val="24"/>
          <w:szCs w:val="24"/>
        </w:rPr>
        <w:t>Observation Table:</w:t>
      </w:r>
    </w:p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763"/>
        <w:gridCol w:w="1349"/>
        <w:gridCol w:w="1701"/>
        <w:gridCol w:w="1984"/>
        <w:gridCol w:w="2068"/>
        <w:gridCol w:w="1476"/>
      </w:tblGrid>
      <w:tr w:rsidR="007A0B35" w14:paraId="64D95D76" w14:textId="77777777" w:rsidTr="007A0B35">
        <w:tc>
          <w:tcPr>
            <w:tcW w:w="76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AEFC690" w14:textId="2420D4E4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S.No.</w:t>
            </w:r>
          </w:p>
        </w:tc>
        <w:tc>
          <w:tcPr>
            <w:tcW w:w="134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0E96F7" w14:textId="77777777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</w:p>
          <w:p w14:paraId="0BA176E8" w14:textId="6F1F6AB2" w:rsidR="007A0B35" w:rsidRP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</w:rPr>
              <w:t>V</w:t>
            </w:r>
            <w:r w:rsidRPr="00CA0B5C">
              <w:rPr>
                <w:sz w:val="24"/>
                <w:szCs w:val="24"/>
                <w:vertAlign w:val="subscript"/>
              </w:rPr>
              <w:t>in</w:t>
            </w:r>
            <w:r>
              <w:rPr>
                <w:sz w:val="24"/>
                <w:szCs w:val="24"/>
                <w:vertAlign w:val="subscript"/>
              </w:rPr>
              <w:t>p-p</w:t>
            </w:r>
          </w:p>
        </w:tc>
        <w:tc>
          <w:tcPr>
            <w:tcW w:w="7229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5B47AC" w14:textId="3C46DA04" w:rsidR="007A0B35" w:rsidRP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</w:rPr>
              <w:t>Output V</w:t>
            </w:r>
            <w:r w:rsidRPr="00CA0B5C">
              <w:rPr>
                <w:sz w:val="24"/>
                <w:szCs w:val="24"/>
                <w:vertAlign w:val="subscript"/>
              </w:rPr>
              <w:t>out</w:t>
            </w:r>
            <w:r>
              <w:rPr>
                <w:sz w:val="24"/>
                <w:szCs w:val="24"/>
                <w:vertAlign w:val="subscript"/>
              </w:rPr>
              <w:t>p-p</w:t>
            </w:r>
          </w:p>
        </w:tc>
      </w:tr>
      <w:tr w:rsidR="007A0B35" w14:paraId="01A7C631" w14:textId="77777777" w:rsidTr="007A0B35">
        <w:tc>
          <w:tcPr>
            <w:tcW w:w="763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01E358C1" w14:textId="77777777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34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09D09246" w14:textId="77777777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68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54A5BF" w14:textId="78A75198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the positive cycle of input</w:t>
            </w:r>
          </w:p>
        </w:tc>
        <w:tc>
          <w:tcPr>
            <w:tcW w:w="3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836B7" w14:textId="7B2740C2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the negative cycle of input</w:t>
            </w:r>
          </w:p>
        </w:tc>
      </w:tr>
      <w:tr w:rsidR="007A0B35" w14:paraId="765731E6" w14:textId="77777777" w:rsidTr="007A0B35">
        <w:tc>
          <w:tcPr>
            <w:tcW w:w="76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C51BB" w14:textId="77777777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34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383D69" w14:textId="77777777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90BECE" w14:textId="0F63147E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8D41E" w14:textId="582A1F22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819CDD" w14:textId="77777777" w:rsidR="00727E37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</w:t>
            </w:r>
            <w:r w:rsidR="00727E37">
              <w:rPr>
                <w:sz w:val="24"/>
                <w:szCs w:val="24"/>
              </w:rPr>
              <w:t xml:space="preserve"> </w:t>
            </w:r>
          </w:p>
          <w:p w14:paraId="3D4220CD" w14:textId="4DA1B762" w:rsidR="007A0B35" w:rsidRDefault="00727E37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(-R</w:t>
            </w:r>
            <w:r w:rsidRPr="00727E37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/R</w:t>
            </w:r>
            <w:r w:rsidRPr="00727E37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>)Vin</w:t>
            </w: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0E36C1" w14:textId="2FBC793A" w:rsidR="007A0B35" w:rsidRDefault="007A0B35" w:rsidP="007A0B35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</w:tc>
      </w:tr>
      <w:tr w:rsidR="007A0B35" w14:paraId="7232FC42" w14:textId="77777777" w:rsidTr="007A0B35">
        <w:trPr>
          <w:trHeight w:val="1477"/>
        </w:trPr>
        <w:tc>
          <w:tcPr>
            <w:tcW w:w="7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59592C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EE2EC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144DD3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FA8C8B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EE71C2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8F0154" w14:textId="77777777" w:rsidR="007A0B35" w:rsidRDefault="007A0B35" w:rsidP="007A0B35">
            <w:pPr>
              <w:spacing w:before="12" w:line="240" w:lineRule="exact"/>
              <w:rPr>
                <w:sz w:val="24"/>
                <w:szCs w:val="24"/>
              </w:rPr>
            </w:pPr>
          </w:p>
        </w:tc>
      </w:tr>
    </w:tbl>
    <w:p w14:paraId="0B5957E2" w14:textId="36FAD6C1" w:rsidR="005A634E" w:rsidRPr="006503C4" w:rsidRDefault="008243AF">
      <w:pPr>
        <w:spacing w:before="25" w:line="300" w:lineRule="exact"/>
        <w:ind w:left="22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lastRenderedPageBreak/>
        <w:t>M</w:t>
      </w:r>
      <w:r w:rsidR="006503C4" w:rsidRPr="006503C4">
        <w:rPr>
          <w:b/>
          <w:position w:val="-1"/>
          <w:sz w:val="24"/>
          <w:szCs w:val="24"/>
        </w:rPr>
        <w:t>od</w:t>
      </w:r>
      <w:r w:rsidR="006503C4" w:rsidRPr="006503C4">
        <w:rPr>
          <w:b/>
          <w:spacing w:val="1"/>
          <w:position w:val="-1"/>
          <w:sz w:val="24"/>
          <w:szCs w:val="24"/>
        </w:rPr>
        <w:t>e</w:t>
      </w:r>
      <w:r w:rsidR="006503C4" w:rsidRPr="006503C4">
        <w:rPr>
          <w:b/>
          <w:position w:val="-1"/>
          <w:sz w:val="24"/>
          <w:szCs w:val="24"/>
        </w:rPr>
        <w:t>l</w:t>
      </w:r>
      <w:r w:rsidR="00496CDB" w:rsidRPr="006503C4">
        <w:rPr>
          <w:b/>
          <w:spacing w:val="-8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G</w:t>
      </w:r>
      <w:r w:rsidR="006503C4" w:rsidRPr="006503C4">
        <w:rPr>
          <w:b/>
          <w:position w:val="-1"/>
          <w:sz w:val="24"/>
          <w:szCs w:val="24"/>
        </w:rPr>
        <w:t>ra</w:t>
      </w:r>
      <w:r w:rsidR="006503C4" w:rsidRPr="006503C4">
        <w:rPr>
          <w:b/>
          <w:spacing w:val="3"/>
          <w:position w:val="-1"/>
          <w:sz w:val="24"/>
          <w:szCs w:val="24"/>
        </w:rPr>
        <w:t>p</w:t>
      </w:r>
      <w:r w:rsidR="006503C4" w:rsidRPr="006503C4">
        <w:rPr>
          <w:b/>
          <w:position w:val="-1"/>
          <w:sz w:val="24"/>
          <w:szCs w:val="24"/>
        </w:rPr>
        <w:t>h:</w:t>
      </w:r>
    </w:p>
    <w:p w14:paraId="7D8D2887" w14:textId="77777777" w:rsidR="005A634E" w:rsidRDefault="005A634E">
      <w:pPr>
        <w:spacing w:before="7" w:line="180" w:lineRule="exact"/>
        <w:rPr>
          <w:sz w:val="18"/>
          <w:szCs w:val="18"/>
        </w:rPr>
      </w:pPr>
    </w:p>
    <w:p w14:paraId="654A5B1B" w14:textId="39FA23B9" w:rsidR="008243AF" w:rsidRDefault="0022123D">
      <w:pPr>
        <w:spacing w:before="54"/>
        <w:ind w:left="100"/>
        <w:rPr>
          <w:b/>
          <w:spacing w:val="2"/>
          <w:sz w:val="24"/>
          <w:szCs w:val="24"/>
        </w:rPr>
      </w:pPr>
      <w:r w:rsidRPr="0022123D">
        <w:rPr>
          <w:b/>
          <w:noProof/>
          <w:spacing w:val="2"/>
          <w:sz w:val="24"/>
          <w:szCs w:val="24"/>
        </w:rPr>
        <w:drawing>
          <wp:inline distT="0" distB="0" distL="0" distR="0" wp14:anchorId="4C393C2F" wp14:editId="4634043D">
            <wp:extent cx="2774950" cy="232563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1277" cy="233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25F2" w14:textId="77777777" w:rsidR="0022123D" w:rsidRDefault="0022123D">
      <w:pPr>
        <w:spacing w:before="54"/>
        <w:ind w:left="100"/>
        <w:rPr>
          <w:b/>
          <w:spacing w:val="2"/>
          <w:sz w:val="24"/>
          <w:szCs w:val="24"/>
        </w:rPr>
      </w:pPr>
    </w:p>
    <w:p w14:paraId="2E0AE8F2" w14:textId="579B3E25" w:rsidR="00255C49" w:rsidRDefault="00727E37">
      <w:pPr>
        <w:spacing w:before="54"/>
        <w:ind w:left="100"/>
        <w:rPr>
          <w:b/>
          <w:spacing w:val="2"/>
          <w:sz w:val="24"/>
          <w:szCs w:val="24"/>
        </w:rPr>
      </w:pPr>
      <w:r>
        <w:rPr>
          <w:b/>
          <w:spacing w:val="2"/>
          <w:sz w:val="24"/>
          <w:szCs w:val="24"/>
        </w:rPr>
        <w:t>Transfer Characteristics:</w:t>
      </w:r>
    </w:p>
    <w:p w14:paraId="79ABE44F" w14:textId="125FE31D" w:rsidR="00727E37" w:rsidRDefault="00727E37">
      <w:pPr>
        <w:spacing w:before="54"/>
        <w:ind w:left="100"/>
        <w:rPr>
          <w:b/>
          <w:spacing w:val="2"/>
          <w:sz w:val="24"/>
          <w:szCs w:val="24"/>
        </w:rPr>
      </w:pPr>
      <w:r w:rsidRPr="00727E37">
        <w:rPr>
          <w:b/>
          <w:noProof/>
          <w:spacing w:val="2"/>
          <w:sz w:val="24"/>
          <w:szCs w:val="24"/>
        </w:rPr>
        <w:drawing>
          <wp:inline distT="0" distB="0" distL="0" distR="0" wp14:anchorId="03989573" wp14:editId="6663F588">
            <wp:extent cx="2642942" cy="198755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9173" cy="20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4FF6" w14:textId="77777777" w:rsidR="00727E37" w:rsidRDefault="00727E37">
      <w:pPr>
        <w:spacing w:before="54"/>
        <w:ind w:left="100"/>
        <w:rPr>
          <w:b/>
          <w:spacing w:val="2"/>
          <w:sz w:val="24"/>
          <w:szCs w:val="24"/>
        </w:rPr>
      </w:pPr>
    </w:p>
    <w:p w14:paraId="5BE64935" w14:textId="23CF6083" w:rsidR="005A634E" w:rsidRPr="006503C4" w:rsidRDefault="008243AF">
      <w:pPr>
        <w:spacing w:before="54"/>
        <w:ind w:left="100"/>
        <w:rPr>
          <w:sz w:val="24"/>
          <w:szCs w:val="24"/>
        </w:rPr>
      </w:pPr>
      <w:r>
        <w:rPr>
          <w:b/>
          <w:spacing w:val="2"/>
          <w:sz w:val="24"/>
          <w:szCs w:val="24"/>
        </w:rPr>
        <w:t>Precision Full-wave 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c</w:t>
      </w:r>
      <w:r w:rsidR="006503C4" w:rsidRPr="006503C4">
        <w:rPr>
          <w:b/>
          <w:spacing w:val="2"/>
          <w:sz w:val="24"/>
          <w:szCs w:val="24"/>
        </w:rPr>
        <w:t>ti</w:t>
      </w:r>
      <w:r w:rsidR="006503C4" w:rsidRPr="006503C4">
        <w:rPr>
          <w:b/>
          <w:spacing w:val="-2"/>
          <w:sz w:val="24"/>
          <w:szCs w:val="24"/>
        </w:rPr>
        <w:t>f</w:t>
      </w:r>
      <w:r w:rsidR="006503C4" w:rsidRPr="006503C4">
        <w:rPr>
          <w:b/>
          <w:spacing w:val="2"/>
          <w:sz w:val="24"/>
          <w:szCs w:val="24"/>
        </w:rPr>
        <w:t>i</w:t>
      </w:r>
      <w:r w:rsidR="006503C4" w:rsidRPr="006503C4">
        <w:rPr>
          <w:b/>
          <w:spacing w:val="1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r:</w:t>
      </w:r>
    </w:p>
    <w:p w14:paraId="2C93599C" w14:textId="77777777" w:rsidR="005A634E" w:rsidRPr="006503C4" w:rsidRDefault="005A634E">
      <w:pPr>
        <w:spacing w:before="5" w:line="120" w:lineRule="exact"/>
        <w:rPr>
          <w:sz w:val="24"/>
          <w:szCs w:val="24"/>
        </w:rPr>
      </w:pPr>
    </w:p>
    <w:p w14:paraId="0EAD37C7" w14:textId="74FC5C66" w:rsidR="005A634E" w:rsidRPr="006503C4" w:rsidRDefault="00496CDB">
      <w:pPr>
        <w:ind w:left="100"/>
        <w:rPr>
          <w:sz w:val="24"/>
          <w:szCs w:val="24"/>
        </w:rPr>
      </w:pPr>
      <w:r w:rsidRPr="006503C4">
        <w:rPr>
          <w:b/>
          <w:sz w:val="24"/>
          <w:szCs w:val="24"/>
        </w:rPr>
        <w:t>C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1"/>
          <w:sz w:val="24"/>
          <w:szCs w:val="24"/>
        </w:rPr>
        <w:t>c</w:t>
      </w:r>
      <w:r w:rsidR="006503C4" w:rsidRPr="006503C4">
        <w:rPr>
          <w:b/>
          <w:sz w:val="24"/>
          <w:szCs w:val="24"/>
        </w:rPr>
        <w:t>u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t</w:t>
      </w:r>
      <w:r w:rsidRPr="006503C4">
        <w:rPr>
          <w:b/>
          <w:spacing w:val="-9"/>
          <w:sz w:val="24"/>
          <w:szCs w:val="24"/>
        </w:rPr>
        <w:t xml:space="preserve"> </w:t>
      </w:r>
      <w:r w:rsidR="0022123D">
        <w:rPr>
          <w:b/>
          <w:sz w:val="24"/>
          <w:szCs w:val="24"/>
        </w:rPr>
        <w:t>D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agr</w:t>
      </w:r>
      <w:r w:rsidR="006503C4" w:rsidRPr="006503C4">
        <w:rPr>
          <w:b/>
          <w:spacing w:val="1"/>
          <w:sz w:val="24"/>
          <w:szCs w:val="24"/>
        </w:rPr>
        <w:t>a</w:t>
      </w:r>
      <w:r w:rsidR="006503C4" w:rsidRPr="006503C4">
        <w:rPr>
          <w:b/>
          <w:spacing w:val="6"/>
          <w:sz w:val="24"/>
          <w:szCs w:val="24"/>
        </w:rPr>
        <w:t>m</w:t>
      </w:r>
      <w:r w:rsidRPr="006503C4">
        <w:rPr>
          <w:b/>
          <w:sz w:val="24"/>
          <w:szCs w:val="24"/>
        </w:rPr>
        <w:t>:</w:t>
      </w:r>
    </w:p>
    <w:p w14:paraId="26418CC2" w14:textId="77777777" w:rsidR="005A634E" w:rsidRDefault="005A634E">
      <w:pPr>
        <w:spacing w:before="14" w:line="260" w:lineRule="exact"/>
        <w:rPr>
          <w:sz w:val="26"/>
          <w:szCs w:val="26"/>
        </w:rPr>
      </w:pPr>
    </w:p>
    <w:p w14:paraId="3BC1C28C" w14:textId="53617677" w:rsidR="005A634E" w:rsidRDefault="0022123D" w:rsidP="004B5CBB">
      <w:pPr>
        <w:ind w:left="130"/>
        <w:jc w:val="center"/>
      </w:pPr>
      <w:r>
        <w:rPr>
          <w:noProof/>
        </w:rPr>
        <w:drawing>
          <wp:inline distT="0" distB="0" distL="0" distR="0" wp14:anchorId="5FB1FFA7" wp14:editId="57D6135C">
            <wp:extent cx="4901973" cy="2095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35" cy="209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470F" w14:textId="77777777" w:rsidR="005A634E" w:rsidRDefault="005A634E">
      <w:pPr>
        <w:spacing w:before="2" w:line="180" w:lineRule="exact"/>
        <w:rPr>
          <w:sz w:val="19"/>
          <w:szCs w:val="19"/>
        </w:rPr>
      </w:pPr>
    </w:p>
    <w:p w14:paraId="301FC7E4" w14:textId="259862C1" w:rsidR="005A634E" w:rsidRPr="004B5CBB" w:rsidRDefault="004B5CBB" w:rsidP="004B5CBB">
      <w:pPr>
        <w:spacing w:line="200" w:lineRule="exact"/>
        <w:jc w:val="center"/>
        <w:rPr>
          <w:sz w:val="24"/>
          <w:szCs w:val="24"/>
        </w:rPr>
      </w:pPr>
      <w:r w:rsidRPr="004B5CBB">
        <w:rPr>
          <w:sz w:val="24"/>
          <w:szCs w:val="24"/>
        </w:rPr>
        <w:t>Fig. 6.2 Precision Full-wave Rectifier</w:t>
      </w:r>
    </w:p>
    <w:p w14:paraId="5D311B84" w14:textId="62BEA702" w:rsidR="004353D6" w:rsidRDefault="00727E37" w:rsidP="004353D6">
      <w:pPr>
        <w:spacing w:before="22" w:line="300" w:lineRule="exact"/>
        <w:ind w:left="220"/>
        <w:rPr>
          <w:b/>
          <w:bCs/>
          <w:sz w:val="24"/>
          <w:szCs w:val="24"/>
        </w:rPr>
      </w:pPr>
      <w:r w:rsidRPr="008D0762">
        <w:rPr>
          <w:b/>
          <w:bCs/>
          <w:sz w:val="24"/>
          <w:szCs w:val="24"/>
        </w:rPr>
        <w:lastRenderedPageBreak/>
        <w:t>Observation Table:</w:t>
      </w:r>
    </w:p>
    <w:p w14:paraId="4719D4CA" w14:textId="77777777" w:rsidR="004353D6" w:rsidRPr="004353D6" w:rsidRDefault="004353D6" w:rsidP="004353D6">
      <w:pPr>
        <w:spacing w:before="22" w:line="300" w:lineRule="exact"/>
        <w:ind w:left="220"/>
        <w:rPr>
          <w:b/>
          <w:bCs/>
          <w:sz w:val="24"/>
          <w:szCs w:val="24"/>
        </w:rPr>
      </w:pPr>
    </w:p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763"/>
        <w:gridCol w:w="1349"/>
        <w:gridCol w:w="1701"/>
        <w:gridCol w:w="1984"/>
        <w:gridCol w:w="2068"/>
        <w:gridCol w:w="1476"/>
      </w:tblGrid>
      <w:tr w:rsidR="00727E37" w14:paraId="40C581CE" w14:textId="77777777" w:rsidTr="00892B3A">
        <w:tc>
          <w:tcPr>
            <w:tcW w:w="76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0886B8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S.No.</w:t>
            </w:r>
          </w:p>
        </w:tc>
        <w:tc>
          <w:tcPr>
            <w:tcW w:w="134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1253DC0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</w:p>
          <w:p w14:paraId="4CBEC0CC" w14:textId="77777777" w:rsidR="00727E37" w:rsidRPr="007A0B35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</w:rPr>
              <w:t>V</w:t>
            </w:r>
            <w:r w:rsidRPr="00CA0B5C">
              <w:rPr>
                <w:sz w:val="24"/>
                <w:szCs w:val="24"/>
                <w:vertAlign w:val="subscript"/>
              </w:rPr>
              <w:t>in</w:t>
            </w:r>
            <w:r>
              <w:rPr>
                <w:sz w:val="24"/>
                <w:szCs w:val="24"/>
                <w:vertAlign w:val="subscript"/>
              </w:rPr>
              <w:t>p-p</w:t>
            </w:r>
          </w:p>
        </w:tc>
        <w:tc>
          <w:tcPr>
            <w:tcW w:w="7229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F727FA" w14:textId="77777777" w:rsidR="00727E37" w:rsidRPr="007A0B35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</w:rPr>
              <w:t>Output V</w:t>
            </w:r>
            <w:r w:rsidRPr="00CA0B5C">
              <w:rPr>
                <w:sz w:val="24"/>
                <w:szCs w:val="24"/>
                <w:vertAlign w:val="subscript"/>
              </w:rPr>
              <w:t>out</w:t>
            </w:r>
            <w:r>
              <w:rPr>
                <w:sz w:val="24"/>
                <w:szCs w:val="24"/>
                <w:vertAlign w:val="subscript"/>
              </w:rPr>
              <w:t>p-p</w:t>
            </w:r>
          </w:p>
        </w:tc>
      </w:tr>
      <w:tr w:rsidR="00727E37" w14:paraId="6FE564AE" w14:textId="77777777" w:rsidTr="00892B3A">
        <w:tc>
          <w:tcPr>
            <w:tcW w:w="763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74118975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34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5FD35499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68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615E9A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the positive cycle of input</w:t>
            </w:r>
          </w:p>
        </w:tc>
        <w:tc>
          <w:tcPr>
            <w:tcW w:w="3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771ECD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the negative cycle of input</w:t>
            </w:r>
          </w:p>
        </w:tc>
      </w:tr>
      <w:tr w:rsidR="00727E37" w14:paraId="7F9E9F93" w14:textId="77777777" w:rsidTr="00A72AEE">
        <w:trPr>
          <w:trHeight w:val="814"/>
        </w:trPr>
        <w:tc>
          <w:tcPr>
            <w:tcW w:w="76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4489E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34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72B456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7D0009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774D56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DE9D94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Theoretical </w:t>
            </w:r>
          </w:p>
          <w:p w14:paraId="55501F97" w14:textId="1A4AF872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5AC2A" w14:textId="77777777" w:rsidR="00727E37" w:rsidRDefault="00727E37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  <w:p w14:paraId="7DD8C230" w14:textId="422F6AEC" w:rsidR="00A72AEE" w:rsidRDefault="00A72AEE" w:rsidP="00892B3A">
            <w:pPr>
              <w:spacing w:before="12" w:line="240" w:lineRule="exact"/>
              <w:jc w:val="center"/>
              <w:rPr>
                <w:sz w:val="24"/>
                <w:szCs w:val="24"/>
              </w:rPr>
            </w:pPr>
          </w:p>
        </w:tc>
      </w:tr>
      <w:tr w:rsidR="00727E37" w14:paraId="689FE074" w14:textId="77777777" w:rsidTr="00727E37">
        <w:trPr>
          <w:trHeight w:val="1969"/>
        </w:trPr>
        <w:tc>
          <w:tcPr>
            <w:tcW w:w="7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5CB93A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3A8C10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BF8CF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25037B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0336D6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5B8F94" w14:textId="77777777" w:rsidR="00727E37" w:rsidRDefault="00727E37" w:rsidP="00892B3A">
            <w:pPr>
              <w:spacing w:before="12" w:line="240" w:lineRule="exact"/>
              <w:rPr>
                <w:sz w:val="24"/>
                <w:szCs w:val="24"/>
              </w:rPr>
            </w:pPr>
          </w:p>
        </w:tc>
      </w:tr>
    </w:tbl>
    <w:p w14:paraId="121979D6" w14:textId="77777777" w:rsidR="00727E37" w:rsidRDefault="00727E37">
      <w:pPr>
        <w:ind w:left="100"/>
        <w:rPr>
          <w:b/>
          <w:spacing w:val="6"/>
          <w:sz w:val="24"/>
          <w:szCs w:val="24"/>
        </w:rPr>
      </w:pPr>
    </w:p>
    <w:p w14:paraId="7029C432" w14:textId="25F0632D" w:rsidR="005A634E" w:rsidRPr="006503C4" w:rsidRDefault="00496CDB">
      <w:pPr>
        <w:ind w:left="100"/>
        <w:rPr>
          <w:sz w:val="24"/>
          <w:szCs w:val="24"/>
        </w:rPr>
      </w:pPr>
      <w:r w:rsidRPr="006503C4">
        <w:rPr>
          <w:b/>
          <w:spacing w:val="6"/>
          <w:sz w:val="24"/>
          <w:szCs w:val="24"/>
        </w:rPr>
        <w:t>M</w:t>
      </w:r>
      <w:r w:rsidR="006503C4" w:rsidRPr="006503C4">
        <w:rPr>
          <w:b/>
          <w:sz w:val="24"/>
          <w:szCs w:val="24"/>
        </w:rPr>
        <w:t>od</w:t>
      </w:r>
      <w:r w:rsidR="006503C4" w:rsidRPr="006503C4">
        <w:rPr>
          <w:b/>
          <w:spacing w:val="1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l</w:t>
      </w:r>
      <w:r w:rsidRPr="006503C4">
        <w:rPr>
          <w:b/>
          <w:spacing w:val="-8"/>
          <w:sz w:val="24"/>
          <w:szCs w:val="24"/>
        </w:rPr>
        <w:t xml:space="preserve"> </w:t>
      </w:r>
      <w:r w:rsidR="004B5CBB">
        <w:rPr>
          <w:b/>
          <w:sz w:val="24"/>
          <w:szCs w:val="24"/>
        </w:rPr>
        <w:t>G</w:t>
      </w:r>
      <w:r w:rsidR="006503C4" w:rsidRPr="006503C4">
        <w:rPr>
          <w:b/>
          <w:sz w:val="24"/>
          <w:szCs w:val="24"/>
        </w:rPr>
        <w:t>ra</w:t>
      </w:r>
      <w:r w:rsidR="006503C4" w:rsidRPr="006503C4">
        <w:rPr>
          <w:b/>
          <w:spacing w:val="3"/>
          <w:sz w:val="24"/>
          <w:szCs w:val="24"/>
        </w:rPr>
        <w:t>p</w:t>
      </w:r>
      <w:r w:rsidR="006503C4" w:rsidRPr="006503C4">
        <w:rPr>
          <w:b/>
          <w:sz w:val="24"/>
          <w:szCs w:val="24"/>
        </w:rPr>
        <w:t>h:</w:t>
      </w:r>
    </w:p>
    <w:p w14:paraId="0D589C44" w14:textId="77777777" w:rsidR="005A634E" w:rsidRDefault="005A634E">
      <w:pPr>
        <w:spacing w:before="10" w:line="200" w:lineRule="exact"/>
      </w:pPr>
    </w:p>
    <w:p w14:paraId="1B6F97F9" w14:textId="227BD57F" w:rsidR="005A634E" w:rsidRDefault="00496CDB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put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v</w:t>
      </w:r>
      <w:r>
        <w:rPr>
          <w:spacing w:val="4"/>
          <w:sz w:val="24"/>
          <w:szCs w:val="24"/>
        </w:rPr>
        <w:t>e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 xml:space="preserve">:                                                                            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v</w:t>
      </w:r>
      <w:r>
        <w:rPr>
          <w:spacing w:val="4"/>
          <w:sz w:val="24"/>
          <w:szCs w:val="24"/>
        </w:rPr>
        <w:t>e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:</w:t>
      </w:r>
    </w:p>
    <w:p w14:paraId="2325F8EF" w14:textId="77777777" w:rsidR="005A634E" w:rsidRDefault="005A634E">
      <w:pPr>
        <w:spacing w:before="7" w:line="160" w:lineRule="exact"/>
        <w:rPr>
          <w:sz w:val="16"/>
          <w:szCs w:val="16"/>
        </w:rPr>
      </w:pPr>
    </w:p>
    <w:p w14:paraId="02CBBBA0" w14:textId="3A73AA06" w:rsidR="005A634E" w:rsidRDefault="004B5CBB">
      <w:pPr>
        <w:spacing w:line="200" w:lineRule="exact"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081A84D9" wp14:editId="7AD58CBC">
            <wp:simplePos x="0" y="0"/>
            <wp:positionH relativeFrom="page">
              <wp:posOffset>4914900</wp:posOffset>
            </wp:positionH>
            <wp:positionV relativeFrom="paragraph">
              <wp:posOffset>128905</wp:posOffset>
            </wp:positionV>
            <wp:extent cx="1680565" cy="889000"/>
            <wp:effectExtent l="0" t="0" r="0" b="635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565" cy="88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9D3F1" w14:textId="77777777" w:rsidR="005A634E" w:rsidRDefault="00EF2B74">
      <w:pPr>
        <w:ind w:left="125"/>
      </w:pPr>
      <w:r>
        <w:rPr>
          <w:noProof/>
        </w:rPr>
        <w:drawing>
          <wp:inline distT="0" distB="0" distL="0" distR="0" wp14:anchorId="7C6722A3" wp14:editId="6D4BA51B">
            <wp:extent cx="1657350" cy="882650"/>
            <wp:effectExtent l="0" t="0" r="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DDF6" w14:textId="77777777" w:rsidR="00FF61A0" w:rsidRDefault="00FF61A0">
      <w:pPr>
        <w:ind w:left="125"/>
      </w:pPr>
    </w:p>
    <w:p w14:paraId="3DD9E7CA" w14:textId="77777777" w:rsidR="00FF61A0" w:rsidRDefault="00FF61A0">
      <w:pPr>
        <w:ind w:left="125"/>
      </w:pPr>
    </w:p>
    <w:p w14:paraId="6640C106" w14:textId="61F9E0AB" w:rsidR="00727E37" w:rsidRDefault="00727E37">
      <w:pPr>
        <w:spacing w:before="68"/>
        <w:ind w:left="100"/>
        <w:rPr>
          <w:b/>
          <w:spacing w:val="3"/>
          <w:sz w:val="24"/>
          <w:szCs w:val="24"/>
        </w:rPr>
      </w:pPr>
      <w:r>
        <w:rPr>
          <w:b/>
          <w:spacing w:val="3"/>
          <w:sz w:val="24"/>
          <w:szCs w:val="24"/>
        </w:rPr>
        <w:t>Transfer Characteristics:</w:t>
      </w:r>
    </w:p>
    <w:p w14:paraId="4A2CDAB6" w14:textId="3D541B38" w:rsidR="00727E37" w:rsidRDefault="00D62FC4">
      <w:pPr>
        <w:spacing w:before="68"/>
        <w:ind w:left="100"/>
        <w:rPr>
          <w:b/>
          <w:spacing w:val="3"/>
          <w:sz w:val="24"/>
          <w:szCs w:val="24"/>
        </w:rPr>
      </w:pPr>
      <w:r w:rsidRPr="00D62FC4">
        <w:rPr>
          <w:b/>
          <w:noProof/>
          <w:spacing w:val="3"/>
          <w:sz w:val="24"/>
          <w:szCs w:val="24"/>
        </w:rPr>
        <w:drawing>
          <wp:inline distT="0" distB="0" distL="0" distR="0" wp14:anchorId="5EA4FAE6" wp14:editId="7CE135CC">
            <wp:extent cx="2589083" cy="2067859"/>
            <wp:effectExtent l="0" t="0" r="190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8026" cy="20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D18" w14:textId="77777777" w:rsidR="00D62FC4" w:rsidRDefault="00D62FC4">
      <w:pPr>
        <w:spacing w:before="68"/>
        <w:ind w:left="100"/>
        <w:rPr>
          <w:b/>
          <w:spacing w:val="3"/>
          <w:sz w:val="24"/>
          <w:szCs w:val="24"/>
        </w:rPr>
      </w:pPr>
    </w:p>
    <w:p w14:paraId="078304A2" w14:textId="0D80B6FA" w:rsidR="005A634E" w:rsidRPr="006503C4" w:rsidRDefault="00496CDB">
      <w:pPr>
        <w:spacing w:before="68"/>
        <w:ind w:left="100"/>
        <w:rPr>
          <w:sz w:val="24"/>
          <w:szCs w:val="24"/>
        </w:rPr>
      </w:pPr>
      <w:r w:rsidRPr="006503C4">
        <w:rPr>
          <w:b/>
          <w:spacing w:val="3"/>
          <w:sz w:val="24"/>
          <w:szCs w:val="24"/>
        </w:rPr>
        <w:t>P</w:t>
      </w:r>
      <w:r w:rsidR="006503C4" w:rsidRPr="006503C4">
        <w:rPr>
          <w:b/>
          <w:sz w:val="24"/>
          <w:szCs w:val="24"/>
        </w:rPr>
        <w:t>roc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d</w:t>
      </w:r>
      <w:r w:rsidR="006503C4" w:rsidRPr="006503C4">
        <w:rPr>
          <w:b/>
          <w:spacing w:val="1"/>
          <w:sz w:val="24"/>
          <w:szCs w:val="24"/>
        </w:rPr>
        <w:t>u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Pr="006503C4">
        <w:rPr>
          <w:b/>
          <w:sz w:val="24"/>
          <w:szCs w:val="24"/>
        </w:rPr>
        <w:t>:</w:t>
      </w:r>
    </w:p>
    <w:p w14:paraId="48557CDD" w14:textId="77777777" w:rsidR="005A634E" w:rsidRDefault="005A634E">
      <w:pPr>
        <w:spacing w:before="8" w:line="240" w:lineRule="exact"/>
        <w:rPr>
          <w:sz w:val="24"/>
          <w:szCs w:val="24"/>
        </w:rPr>
      </w:pPr>
    </w:p>
    <w:p w14:paraId="1C83BEF4" w14:textId="77777777" w:rsidR="00FF61A0" w:rsidRDefault="00496CDB" w:rsidP="00FF61A0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FF61A0">
        <w:rPr>
          <w:spacing w:val="-2"/>
          <w:sz w:val="24"/>
          <w:szCs w:val="24"/>
        </w:rPr>
        <w:t>C</w:t>
      </w:r>
      <w:r w:rsidRPr="00FF61A0">
        <w:rPr>
          <w:spacing w:val="5"/>
          <w:sz w:val="24"/>
          <w:szCs w:val="24"/>
        </w:rPr>
        <w:t>o</w:t>
      </w:r>
      <w:r w:rsidRPr="00FF61A0">
        <w:rPr>
          <w:spacing w:val="-5"/>
          <w:sz w:val="24"/>
          <w:szCs w:val="24"/>
        </w:rPr>
        <w:t>n</w:t>
      </w:r>
      <w:r w:rsidRPr="00FF61A0">
        <w:rPr>
          <w:sz w:val="24"/>
          <w:szCs w:val="24"/>
        </w:rPr>
        <w:t>n</w:t>
      </w:r>
      <w:r w:rsidRPr="00FF61A0">
        <w:rPr>
          <w:spacing w:val="-1"/>
          <w:sz w:val="24"/>
          <w:szCs w:val="24"/>
        </w:rPr>
        <w:t>ec</w:t>
      </w:r>
      <w:r w:rsidRPr="00FF61A0">
        <w:rPr>
          <w:sz w:val="24"/>
          <w:szCs w:val="24"/>
        </w:rPr>
        <w:t>t</w:t>
      </w:r>
      <w:r w:rsidRPr="00FF61A0">
        <w:rPr>
          <w:spacing w:val="3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5"/>
          <w:sz w:val="24"/>
          <w:szCs w:val="24"/>
        </w:rPr>
        <w:t>h</w:t>
      </w:r>
      <w:r w:rsidRPr="00FF61A0">
        <w:rPr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 xml:space="preserve"> </w:t>
      </w:r>
      <w:r w:rsidRPr="00FF61A0">
        <w:rPr>
          <w:spacing w:val="4"/>
          <w:sz w:val="24"/>
          <w:szCs w:val="24"/>
        </w:rPr>
        <w:t>c</w:t>
      </w:r>
      <w:r w:rsidRPr="00FF61A0">
        <w:rPr>
          <w:spacing w:val="-9"/>
          <w:sz w:val="24"/>
          <w:szCs w:val="24"/>
        </w:rPr>
        <w:t>i</w:t>
      </w:r>
      <w:r w:rsidRPr="00FF61A0">
        <w:rPr>
          <w:spacing w:val="1"/>
          <w:sz w:val="24"/>
          <w:szCs w:val="24"/>
        </w:rPr>
        <w:t>r</w:t>
      </w:r>
      <w:r w:rsidRPr="00FF61A0">
        <w:rPr>
          <w:spacing w:val="-1"/>
          <w:sz w:val="24"/>
          <w:szCs w:val="24"/>
        </w:rPr>
        <w:t>c</w:t>
      </w:r>
      <w:r w:rsidRPr="00FF61A0">
        <w:rPr>
          <w:spacing w:val="5"/>
          <w:sz w:val="24"/>
          <w:szCs w:val="24"/>
        </w:rPr>
        <w:t>u</w:t>
      </w:r>
      <w:r w:rsidRPr="00FF61A0">
        <w:rPr>
          <w:spacing w:val="-9"/>
          <w:sz w:val="24"/>
          <w:szCs w:val="24"/>
        </w:rPr>
        <w:t>i</w:t>
      </w:r>
      <w:r w:rsidRPr="00FF61A0">
        <w:rPr>
          <w:sz w:val="24"/>
          <w:szCs w:val="24"/>
        </w:rPr>
        <w:t>t</w:t>
      </w:r>
      <w:r w:rsidRPr="00FF61A0">
        <w:rPr>
          <w:spacing w:val="7"/>
          <w:sz w:val="24"/>
          <w:szCs w:val="24"/>
        </w:rPr>
        <w:t xml:space="preserve"> </w:t>
      </w:r>
      <w:r w:rsidRPr="00FF61A0">
        <w:rPr>
          <w:spacing w:val="-1"/>
          <w:sz w:val="24"/>
          <w:szCs w:val="24"/>
        </w:rPr>
        <w:t>a</w:t>
      </w:r>
      <w:r w:rsidRPr="00FF61A0">
        <w:rPr>
          <w:sz w:val="24"/>
          <w:szCs w:val="24"/>
        </w:rPr>
        <w:t xml:space="preserve">s </w:t>
      </w:r>
      <w:r w:rsidRPr="00FF61A0">
        <w:rPr>
          <w:spacing w:val="-2"/>
          <w:sz w:val="24"/>
          <w:szCs w:val="24"/>
        </w:rPr>
        <w:t>s</w:t>
      </w:r>
      <w:r w:rsidRPr="00FF61A0">
        <w:rPr>
          <w:spacing w:val="-5"/>
          <w:sz w:val="24"/>
          <w:szCs w:val="24"/>
        </w:rPr>
        <w:t>h</w:t>
      </w:r>
      <w:r w:rsidRPr="00FF61A0">
        <w:rPr>
          <w:spacing w:val="5"/>
          <w:sz w:val="24"/>
          <w:szCs w:val="24"/>
        </w:rPr>
        <w:t>o</w:t>
      </w:r>
      <w:r w:rsidRPr="00FF61A0">
        <w:rPr>
          <w:spacing w:val="4"/>
          <w:sz w:val="24"/>
          <w:szCs w:val="24"/>
        </w:rPr>
        <w:t>w</w:t>
      </w:r>
      <w:r w:rsidRPr="00FF61A0">
        <w:rPr>
          <w:sz w:val="24"/>
          <w:szCs w:val="24"/>
        </w:rPr>
        <w:t>n</w:t>
      </w:r>
      <w:r w:rsidRPr="00FF61A0">
        <w:rPr>
          <w:spacing w:val="2"/>
          <w:sz w:val="24"/>
          <w:szCs w:val="24"/>
        </w:rPr>
        <w:t xml:space="preserve"> </w:t>
      </w:r>
      <w:r w:rsidRPr="00FF61A0">
        <w:rPr>
          <w:spacing w:val="-4"/>
          <w:sz w:val="24"/>
          <w:szCs w:val="24"/>
        </w:rPr>
        <w:t>i</w:t>
      </w:r>
      <w:r w:rsidRPr="00FF61A0">
        <w:rPr>
          <w:sz w:val="24"/>
          <w:szCs w:val="24"/>
        </w:rPr>
        <w:t>n</w:t>
      </w:r>
      <w:r w:rsidRPr="00FF61A0">
        <w:rPr>
          <w:spacing w:val="-3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5"/>
          <w:sz w:val="24"/>
          <w:szCs w:val="24"/>
        </w:rPr>
        <w:t>h</w:t>
      </w:r>
      <w:r w:rsidRPr="00FF61A0">
        <w:rPr>
          <w:sz w:val="24"/>
          <w:szCs w:val="24"/>
        </w:rPr>
        <w:t>e</w:t>
      </w:r>
      <w:r w:rsidRPr="00FF61A0">
        <w:rPr>
          <w:spacing w:val="6"/>
          <w:sz w:val="24"/>
          <w:szCs w:val="24"/>
        </w:rPr>
        <w:t xml:space="preserve"> </w:t>
      </w:r>
      <w:r w:rsidR="00FF61A0" w:rsidRPr="00FF61A0">
        <w:rPr>
          <w:spacing w:val="6"/>
          <w:sz w:val="24"/>
          <w:szCs w:val="24"/>
        </w:rPr>
        <w:t>Fig. 6.1 and Fig. 6.2</w:t>
      </w:r>
      <w:r w:rsidRPr="00FF61A0">
        <w:rPr>
          <w:spacing w:val="5"/>
          <w:sz w:val="24"/>
          <w:szCs w:val="24"/>
        </w:rPr>
        <w:t xml:space="preserve"> </w:t>
      </w:r>
      <w:r w:rsidRPr="00FF61A0">
        <w:rPr>
          <w:spacing w:val="-8"/>
          <w:sz w:val="24"/>
          <w:szCs w:val="24"/>
        </w:rPr>
        <w:t>f</w:t>
      </w:r>
      <w:r w:rsidRPr="00FF61A0">
        <w:rPr>
          <w:spacing w:val="5"/>
          <w:sz w:val="24"/>
          <w:szCs w:val="24"/>
        </w:rPr>
        <w:t>o</w:t>
      </w:r>
      <w:r w:rsidRPr="00FF61A0">
        <w:rPr>
          <w:sz w:val="24"/>
          <w:szCs w:val="24"/>
        </w:rPr>
        <w:t>r</w:t>
      </w:r>
      <w:r w:rsidRPr="00FF61A0">
        <w:rPr>
          <w:spacing w:val="4"/>
          <w:sz w:val="24"/>
          <w:szCs w:val="24"/>
        </w:rPr>
        <w:t xml:space="preserve"> </w:t>
      </w:r>
      <w:r w:rsidRPr="00FF61A0">
        <w:rPr>
          <w:sz w:val="24"/>
          <w:szCs w:val="24"/>
        </w:rPr>
        <w:t>H</w:t>
      </w:r>
      <w:r w:rsidRPr="00FF61A0">
        <w:rPr>
          <w:spacing w:val="-1"/>
          <w:sz w:val="24"/>
          <w:szCs w:val="24"/>
        </w:rPr>
        <w:t>a</w:t>
      </w:r>
      <w:r w:rsidRPr="00FF61A0">
        <w:rPr>
          <w:spacing w:val="-4"/>
          <w:sz w:val="24"/>
          <w:szCs w:val="24"/>
        </w:rPr>
        <w:t>l</w:t>
      </w:r>
      <w:r w:rsidRPr="00FF61A0">
        <w:rPr>
          <w:sz w:val="24"/>
          <w:szCs w:val="24"/>
        </w:rPr>
        <w:t>f</w:t>
      </w:r>
      <w:r w:rsidRPr="00FF61A0">
        <w:rPr>
          <w:spacing w:val="-6"/>
          <w:sz w:val="24"/>
          <w:szCs w:val="24"/>
        </w:rPr>
        <w:t xml:space="preserve"> </w:t>
      </w:r>
      <w:r w:rsidRPr="00FF61A0">
        <w:rPr>
          <w:sz w:val="24"/>
          <w:szCs w:val="24"/>
        </w:rPr>
        <w:t>w</w:t>
      </w:r>
      <w:r w:rsidRPr="00FF61A0">
        <w:rPr>
          <w:spacing w:val="3"/>
          <w:sz w:val="24"/>
          <w:szCs w:val="24"/>
        </w:rPr>
        <w:t>a</w:t>
      </w:r>
      <w:r w:rsidRPr="00FF61A0">
        <w:rPr>
          <w:sz w:val="24"/>
          <w:szCs w:val="24"/>
        </w:rPr>
        <w:t>ve</w:t>
      </w:r>
      <w:r w:rsidRPr="00FF61A0">
        <w:rPr>
          <w:spacing w:val="1"/>
          <w:sz w:val="24"/>
          <w:szCs w:val="24"/>
        </w:rPr>
        <w:t xml:space="preserve"> </w:t>
      </w:r>
      <w:r w:rsidRPr="00FF61A0">
        <w:rPr>
          <w:spacing w:val="-1"/>
          <w:sz w:val="24"/>
          <w:szCs w:val="24"/>
        </w:rPr>
        <w:t>a</w:t>
      </w:r>
      <w:r w:rsidRPr="00FF61A0">
        <w:rPr>
          <w:spacing w:val="-5"/>
          <w:sz w:val="24"/>
          <w:szCs w:val="24"/>
        </w:rPr>
        <w:t>n</w:t>
      </w:r>
      <w:r w:rsidRPr="00FF61A0">
        <w:rPr>
          <w:sz w:val="24"/>
          <w:szCs w:val="24"/>
        </w:rPr>
        <w:t>d</w:t>
      </w:r>
      <w:r w:rsidRPr="00FF61A0">
        <w:rPr>
          <w:spacing w:val="7"/>
          <w:sz w:val="24"/>
          <w:szCs w:val="24"/>
        </w:rPr>
        <w:t xml:space="preserve"> </w:t>
      </w:r>
      <w:r w:rsidRPr="00FF61A0">
        <w:rPr>
          <w:spacing w:val="-4"/>
          <w:sz w:val="24"/>
          <w:szCs w:val="24"/>
        </w:rPr>
        <w:t>F</w:t>
      </w:r>
      <w:r w:rsidRPr="00FF61A0">
        <w:rPr>
          <w:spacing w:val="5"/>
          <w:sz w:val="24"/>
          <w:szCs w:val="24"/>
        </w:rPr>
        <w:t>u</w:t>
      </w:r>
      <w:r w:rsidRPr="00FF61A0">
        <w:rPr>
          <w:spacing w:val="-4"/>
          <w:sz w:val="24"/>
          <w:szCs w:val="24"/>
        </w:rPr>
        <w:t>l</w:t>
      </w:r>
      <w:r w:rsidRPr="00FF61A0">
        <w:rPr>
          <w:sz w:val="24"/>
          <w:szCs w:val="24"/>
        </w:rPr>
        <w:t>l</w:t>
      </w:r>
      <w:r w:rsidRPr="00FF61A0">
        <w:rPr>
          <w:spacing w:val="-2"/>
          <w:sz w:val="24"/>
          <w:szCs w:val="24"/>
        </w:rPr>
        <w:t xml:space="preserve"> </w:t>
      </w:r>
      <w:r w:rsidRPr="00FF61A0">
        <w:rPr>
          <w:sz w:val="24"/>
          <w:szCs w:val="24"/>
        </w:rPr>
        <w:t>w</w:t>
      </w:r>
      <w:r w:rsidRPr="00FF61A0">
        <w:rPr>
          <w:spacing w:val="3"/>
          <w:sz w:val="24"/>
          <w:szCs w:val="24"/>
        </w:rPr>
        <w:t>a</w:t>
      </w:r>
      <w:r w:rsidRPr="00FF61A0">
        <w:rPr>
          <w:spacing w:val="-5"/>
          <w:sz w:val="24"/>
          <w:szCs w:val="24"/>
        </w:rPr>
        <w:t>v</w:t>
      </w:r>
      <w:r w:rsidRPr="00FF61A0">
        <w:rPr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 xml:space="preserve"> </w:t>
      </w:r>
      <w:r w:rsidR="00FF61A0">
        <w:rPr>
          <w:spacing w:val="1"/>
          <w:sz w:val="24"/>
          <w:szCs w:val="24"/>
        </w:rPr>
        <w:t xml:space="preserve">precision </w:t>
      </w:r>
      <w:r w:rsidRPr="00FF61A0">
        <w:rPr>
          <w:spacing w:val="1"/>
          <w:sz w:val="24"/>
          <w:szCs w:val="24"/>
        </w:rPr>
        <w:t>r</w:t>
      </w:r>
      <w:r w:rsidRPr="00FF61A0">
        <w:rPr>
          <w:spacing w:val="-1"/>
          <w:sz w:val="24"/>
          <w:szCs w:val="24"/>
        </w:rPr>
        <w:t>ec</w:t>
      </w:r>
      <w:r w:rsidRPr="00FF61A0">
        <w:rPr>
          <w:spacing w:val="10"/>
          <w:sz w:val="24"/>
          <w:szCs w:val="24"/>
        </w:rPr>
        <w:t>t</w:t>
      </w:r>
      <w:r w:rsidRPr="00FF61A0">
        <w:rPr>
          <w:spacing w:val="-4"/>
          <w:sz w:val="24"/>
          <w:szCs w:val="24"/>
        </w:rPr>
        <w:t>i</w:t>
      </w:r>
      <w:r w:rsidRPr="00FF61A0">
        <w:rPr>
          <w:spacing w:val="-3"/>
          <w:sz w:val="24"/>
          <w:szCs w:val="24"/>
        </w:rPr>
        <w:t>f</w:t>
      </w:r>
      <w:r w:rsidRPr="00FF61A0">
        <w:rPr>
          <w:spacing w:val="-4"/>
          <w:sz w:val="24"/>
          <w:szCs w:val="24"/>
        </w:rPr>
        <w:t>i</w:t>
      </w:r>
      <w:r w:rsidRPr="00FF61A0">
        <w:rPr>
          <w:spacing w:val="-1"/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>r</w:t>
      </w:r>
      <w:r w:rsidR="00FF61A0">
        <w:rPr>
          <w:spacing w:val="1"/>
          <w:sz w:val="24"/>
          <w:szCs w:val="24"/>
        </w:rPr>
        <w:t xml:space="preserve"> respectively</w:t>
      </w:r>
      <w:r w:rsidRPr="00FF61A0">
        <w:rPr>
          <w:sz w:val="24"/>
          <w:szCs w:val="24"/>
        </w:rPr>
        <w:t>.</w:t>
      </w:r>
    </w:p>
    <w:p w14:paraId="19AACA58" w14:textId="77777777" w:rsidR="00FF61A0" w:rsidRDefault="00496CDB" w:rsidP="00FF61A0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FF61A0">
        <w:rPr>
          <w:sz w:val="24"/>
          <w:szCs w:val="24"/>
        </w:rPr>
        <w:t xml:space="preserve"> </w:t>
      </w:r>
      <w:r w:rsidRPr="00FF61A0">
        <w:rPr>
          <w:spacing w:val="1"/>
          <w:sz w:val="24"/>
          <w:szCs w:val="24"/>
        </w:rPr>
        <w:t>S</w:t>
      </w:r>
      <w:r w:rsidRPr="00FF61A0">
        <w:rPr>
          <w:spacing w:val="-1"/>
          <w:sz w:val="24"/>
          <w:szCs w:val="24"/>
        </w:rPr>
        <w:t>e</w:t>
      </w:r>
      <w:r w:rsidRPr="00FF61A0">
        <w:rPr>
          <w:sz w:val="24"/>
          <w:szCs w:val="24"/>
        </w:rPr>
        <w:t>t</w:t>
      </w:r>
      <w:r w:rsidRPr="00FF61A0">
        <w:rPr>
          <w:spacing w:val="-2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5"/>
          <w:sz w:val="24"/>
          <w:szCs w:val="24"/>
        </w:rPr>
        <w:t>h</w:t>
      </w:r>
      <w:r w:rsidRPr="00FF61A0">
        <w:rPr>
          <w:sz w:val="24"/>
          <w:szCs w:val="24"/>
        </w:rPr>
        <w:t>e</w:t>
      </w:r>
      <w:r w:rsidRPr="00FF61A0">
        <w:rPr>
          <w:spacing w:val="6"/>
          <w:sz w:val="24"/>
          <w:szCs w:val="24"/>
        </w:rPr>
        <w:t xml:space="preserve"> </w:t>
      </w:r>
      <w:r w:rsidRPr="00FF61A0">
        <w:rPr>
          <w:spacing w:val="-4"/>
          <w:sz w:val="24"/>
          <w:szCs w:val="24"/>
        </w:rPr>
        <w:t>i</w:t>
      </w:r>
      <w:r w:rsidRPr="00FF61A0">
        <w:rPr>
          <w:spacing w:val="-5"/>
          <w:sz w:val="24"/>
          <w:szCs w:val="24"/>
        </w:rPr>
        <w:t>n</w:t>
      </w:r>
      <w:r w:rsidRPr="00FF61A0">
        <w:rPr>
          <w:sz w:val="24"/>
          <w:szCs w:val="24"/>
        </w:rPr>
        <w:t>put</w:t>
      </w:r>
      <w:r w:rsidRPr="00FF61A0">
        <w:rPr>
          <w:spacing w:val="7"/>
          <w:sz w:val="24"/>
          <w:szCs w:val="24"/>
        </w:rPr>
        <w:t xml:space="preserve"> </w:t>
      </w:r>
      <w:r w:rsidRPr="00FF61A0">
        <w:rPr>
          <w:spacing w:val="2"/>
          <w:sz w:val="24"/>
          <w:szCs w:val="24"/>
        </w:rPr>
        <w:t>s</w:t>
      </w:r>
      <w:r w:rsidRPr="00FF61A0">
        <w:rPr>
          <w:spacing w:val="-9"/>
          <w:sz w:val="24"/>
          <w:szCs w:val="24"/>
        </w:rPr>
        <w:t>i</w:t>
      </w:r>
      <w:r w:rsidRPr="00FF61A0">
        <w:rPr>
          <w:spacing w:val="5"/>
          <w:sz w:val="24"/>
          <w:szCs w:val="24"/>
        </w:rPr>
        <w:t>g</w:t>
      </w:r>
      <w:r w:rsidRPr="00FF61A0">
        <w:rPr>
          <w:spacing w:val="-5"/>
          <w:sz w:val="24"/>
          <w:szCs w:val="24"/>
        </w:rPr>
        <w:t>n</w:t>
      </w:r>
      <w:r w:rsidRPr="00FF61A0">
        <w:rPr>
          <w:spacing w:val="4"/>
          <w:sz w:val="24"/>
          <w:szCs w:val="24"/>
        </w:rPr>
        <w:t>a</w:t>
      </w:r>
      <w:r w:rsidRPr="00FF61A0">
        <w:rPr>
          <w:sz w:val="24"/>
          <w:szCs w:val="24"/>
        </w:rPr>
        <w:t>l</w:t>
      </w:r>
      <w:r w:rsidRPr="00FF61A0">
        <w:rPr>
          <w:spacing w:val="-2"/>
          <w:sz w:val="24"/>
          <w:szCs w:val="24"/>
        </w:rPr>
        <w:t xml:space="preserve"> </w:t>
      </w:r>
      <w:r w:rsidR="00FF61A0">
        <w:rPr>
          <w:spacing w:val="-2"/>
          <w:sz w:val="24"/>
          <w:szCs w:val="24"/>
        </w:rPr>
        <w:t>using function generator</w:t>
      </w:r>
      <w:r w:rsidRPr="00FF61A0">
        <w:rPr>
          <w:sz w:val="24"/>
          <w:szCs w:val="24"/>
        </w:rPr>
        <w:t>.</w:t>
      </w:r>
    </w:p>
    <w:p w14:paraId="400F7C9F" w14:textId="3A278875" w:rsidR="005A634E" w:rsidRPr="00FF61A0" w:rsidRDefault="00496CDB" w:rsidP="00FF61A0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FF61A0">
        <w:rPr>
          <w:sz w:val="24"/>
          <w:szCs w:val="24"/>
        </w:rPr>
        <w:t>Ob</w:t>
      </w:r>
      <w:r w:rsidRPr="00FF61A0">
        <w:rPr>
          <w:spacing w:val="-3"/>
          <w:sz w:val="24"/>
          <w:szCs w:val="24"/>
        </w:rPr>
        <w:t>s</w:t>
      </w:r>
      <w:r w:rsidRPr="00FF61A0">
        <w:rPr>
          <w:spacing w:val="-1"/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>r</w:t>
      </w:r>
      <w:r w:rsidRPr="00FF61A0">
        <w:rPr>
          <w:sz w:val="24"/>
          <w:szCs w:val="24"/>
        </w:rPr>
        <w:t>ve</w:t>
      </w:r>
      <w:r w:rsidRPr="00FF61A0">
        <w:rPr>
          <w:spacing w:val="1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5"/>
          <w:sz w:val="24"/>
          <w:szCs w:val="24"/>
        </w:rPr>
        <w:t>h</w:t>
      </w:r>
      <w:r w:rsidRPr="00FF61A0">
        <w:rPr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o</w:t>
      </w:r>
      <w:r w:rsidRPr="00FF61A0">
        <w:rPr>
          <w:spacing w:val="-5"/>
          <w:sz w:val="24"/>
          <w:szCs w:val="24"/>
        </w:rPr>
        <w:t>u</w:t>
      </w:r>
      <w:r w:rsidRPr="00FF61A0">
        <w:rPr>
          <w:spacing w:val="5"/>
          <w:sz w:val="24"/>
          <w:szCs w:val="24"/>
        </w:rPr>
        <w:t>t</w:t>
      </w:r>
      <w:r w:rsidRPr="00FF61A0">
        <w:rPr>
          <w:sz w:val="24"/>
          <w:szCs w:val="24"/>
        </w:rPr>
        <w:t>p</w:t>
      </w:r>
      <w:r w:rsidRPr="00FF61A0">
        <w:rPr>
          <w:spacing w:val="-5"/>
          <w:sz w:val="24"/>
          <w:szCs w:val="24"/>
        </w:rPr>
        <w:t>u</w:t>
      </w:r>
      <w:r w:rsidRPr="00FF61A0">
        <w:rPr>
          <w:sz w:val="24"/>
          <w:szCs w:val="24"/>
        </w:rPr>
        <w:t>t</w:t>
      </w:r>
      <w:r w:rsidRPr="00FF61A0">
        <w:rPr>
          <w:spacing w:val="3"/>
          <w:sz w:val="24"/>
          <w:szCs w:val="24"/>
        </w:rPr>
        <w:t xml:space="preserve"> </w:t>
      </w:r>
      <w:r w:rsidRPr="00FF61A0">
        <w:rPr>
          <w:sz w:val="24"/>
          <w:szCs w:val="24"/>
        </w:rPr>
        <w:t>w</w:t>
      </w:r>
      <w:r w:rsidRPr="00FF61A0">
        <w:rPr>
          <w:spacing w:val="-1"/>
          <w:sz w:val="24"/>
          <w:szCs w:val="24"/>
        </w:rPr>
        <w:t>a</w:t>
      </w:r>
      <w:r w:rsidRPr="00FF61A0">
        <w:rPr>
          <w:spacing w:val="-5"/>
          <w:sz w:val="24"/>
          <w:szCs w:val="24"/>
        </w:rPr>
        <w:t>v</w:t>
      </w:r>
      <w:r w:rsidRPr="00FF61A0">
        <w:rPr>
          <w:spacing w:val="4"/>
          <w:sz w:val="24"/>
          <w:szCs w:val="24"/>
        </w:rPr>
        <w:t>e</w:t>
      </w:r>
      <w:r w:rsidRPr="00FF61A0">
        <w:rPr>
          <w:spacing w:val="-8"/>
          <w:sz w:val="24"/>
          <w:szCs w:val="24"/>
        </w:rPr>
        <w:t>f</w:t>
      </w:r>
      <w:r w:rsidRPr="00FF61A0">
        <w:rPr>
          <w:spacing w:val="5"/>
          <w:sz w:val="24"/>
          <w:szCs w:val="24"/>
        </w:rPr>
        <w:t>o</w:t>
      </w:r>
      <w:r w:rsidRPr="00FF61A0">
        <w:rPr>
          <w:spacing w:val="6"/>
          <w:sz w:val="24"/>
          <w:szCs w:val="24"/>
        </w:rPr>
        <w:t>r</w:t>
      </w:r>
      <w:r w:rsidRPr="00FF61A0">
        <w:rPr>
          <w:sz w:val="24"/>
          <w:szCs w:val="24"/>
        </w:rPr>
        <w:t>m</w:t>
      </w:r>
      <w:r w:rsidRPr="00FF61A0">
        <w:rPr>
          <w:spacing w:val="-2"/>
          <w:sz w:val="24"/>
          <w:szCs w:val="24"/>
        </w:rPr>
        <w:t xml:space="preserve"> </w:t>
      </w:r>
      <w:r w:rsidRPr="00FF61A0">
        <w:rPr>
          <w:spacing w:val="-4"/>
          <w:sz w:val="24"/>
          <w:szCs w:val="24"/>
        </w:rPr>
        <w:t>i</w:t>
      </w:r>
      <w:r w:rsidRPr="00FF61A0">
        <w:rPr>
          <w:sz w:val="24"/>
          <w:szCs w:val="24"/>
        </w:rPr>
        <w:t>n</w:t>
      </w:r>
      <w:r w:rsidRPr="00FF61A0">
        <w:rPr>
          <w:spacing w:val="-3"/>
          <w:sz w:val="24"/>
          <w:szCs w:val="24"/>
        </w:rPr>
        <w:t xml:space="preserve"> </w:t>
      </w:r>
      <w:r w:rsidRPr="00FF61A0">
        <w:rPr>
          <w:spacing w:val="-2"/>
          <w:sz w:val="24"/>
          <w:szCs w:val="24"/>
        </w:rPr>
        <w:t>CR</w:t>
      </w:r>
      <w:r w:rsidRPr="00FF61A0">
        <w:rPr>
          <w:sz w:val="24"/>
          <w:szCs w:val="24"/>
        </w:rPr>
        <w:t>O</w:t>
      </w:r>
      <w:r w:rsidRPr="00FF61A0">
        <w:rPr>
          <w:spacing w:val="2"/>
          <w:sz w:val="24"/>
          <w:szCs w:val="24"/>
        </w:rPr>
        <w:t xml:space="preserve"> </w:t>
      </w:r>
      <w:r w:rsidRPr="00FF61A0">
        <w:rPr>
          <w:spacing w:val="4"/>
          <w:sz w:val="24"/>
          <w:szCs w:val="24"/>
        </w:rPr>
        <w:t>a</w:t>
      </w:r>
      <w:r w:rsidRPr="00FF61A0">
        <w:rPr>
          <w:spacing w:val="-5"/>
          <w:sz w:val="24"/>
          <w:szCs w:val="24"/>
        </w:rPr>
        <w:t>n</w:t>
      </w:r>
      <w:r w:rsidRPr="00FF61A0">
        <w:rPr>
          <w:sz w:val="24"/>
          <w:szCs w:val="24"/>
        </w:rPr>
        <w:t>d</w:t>
      </w:r>
      <w:r w:rsidRPr="00FF61A0">
        <w:rPr>
          <w:spacing w:val="7"/>
          <w:sz w:val="24"/>
          <w:szCs w:val="24"/>
        </w:rPr>
        <w:t xml:space="preserve"> </w:t>
      </w:r>
      <w:r w:rsidRPr="00FF61A0">
        <w:rPr>
          <w:spacing w:val="-9"/>
          <w:sz w:val="24"/>
          <w:szCs w:val="24"/>
        </w:rPr>
        <w:t>m</w:t>
      </w:r>
      <w:r w:rsidRPr="00FF61A0">
        <w:rPr>
          <w:spacing w:val="4"/>
          <w:sz w:val="24"/>
          <w:szCs w:val="24"/>
        </w:rPr>
        <w:t>e</w:t>
      </w:r>
      <w:r w:rsidRPr="00FF61A0">
        <w:rPr>
          <w:spacing w:val="-1"/>
          <w:sz w:val="24"/>
          <w:szCs w:val="24"/>
        </w:rPr>
        <w:t>a</w:t>
      </w:r>
      <w:r w:rsidRPr="00FF61A0">
        <w:rPr>
          <w:spacing w:val="-2"/>
          <w:sz w:val="24"/>
          <w:szCs w:val="24"/>
        </w:rPr>
        <w:t>s</w:t>
      </w:r>
      <w:r w:rsidRPr="00FF61A0">
        <w:rPr>
          <w:sz w:val="24"/>
          <w:szCs w:val="24"/>
        </w:rPr>
        <w:t>u</w:t>
      </w:r>
      <w:r w:rsidRPr="00FF61A0">
        <w:rPr>
          <w:spacing w:val="6"/>
          <w:sz w:val="24"/>
          <w:szCs w:val="24"/>
        </w:rPr>
        <w:t>r</w:t>
      </w:r>
      <w:r w:rsidRPr="00FF61A0">
        <w:rPr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5"/>
          <w:sz w:val="24"/>
          <w:szCs w:val="24"/>
        </w:rPr>
        <w:t>h</w:t>
      </w:r>
      <w:r w:rsidRPr="00FF61A0">
        <w:rPr>
          <w:sz w:val="24"/>
          <w:szCs w:val="24"/>
        </w:rPr>
        <w:t>e</w:t>
      </w:r>
      <w:r w:rsidRPr="00FF61A0">
        <w:rPr>
          <w:spacing w:val="-3"/>
          <w:sz w:val="24"/>
          <w:szCs w:val="24"/>
        </w:rPr>
        <w:t xml:space="preserve"> </w:t>
      </w:r>
      <w:r w:rsidRPr="00FF61A0">
        <w:rPr>
          <w:spacing w:val="5"/>
          <w:sz w:val="24"/>
          <w:szCs w:val="24"/>
        </w:rPr>
        <w:t>o</w:t>
      </w:r>
      <w:r w:rsidRPr="00FF61A0">
        <w:rPr>
          <w:spacing w:val="-5"/>
          <w:sz w:val="24"/>
          <w:szCs w:val="24"/>
        </w:rPr>
        <w:t>u</w:t>
      </w:r>
      <w:r w:rsidRPr="00FF61A0">
        <w:rPr>
          <w:spacing w:val="5"/>
          <w:sz w:val="24"/>
          <w:szCs w:val="24"/>
        </w:rPr>
        <w:t>t</w:t>
      </w:r>
      <w:r w:rsidRPr="00FF61A0">
        <w:rPr>
          <w:sz w:val="24"/>
          <w:szCs w:val="24"/>
        </w:rPr>
        <w:t>p</w:t>
      </w:r>
      <w:r w:rsidRPr="00FF61A0">
        <w:rPr>
          <w:spacing w:val="-5"/>
          <w:sz w:val="24"/>
          <w:szCs w:val="24"/>
        </w:rPr>
        <w:t>u</w:t>
      </w:r>
      <w:r w:rsidRPr="00FF61A0">
        <w:rPr>
          <w:sz w:val="24"/>
          <w:szCs w:val="24"/>
        </w:rPr>
        <w:t>t</w:t>
      </w:r>
      <w:r w:rsidRPr="00FF61A0">
        <w:rPr>
          <w:spacing w:val="7"/>
          <w:sz w:val="24"/>
          <w:szCs w:val="24"/>
        </w:rPr>
        <w:t xml:space="preserve"> </w:t>
      </w:r>
      <w:r w:rsidRPr="00FF61A0">
        <w:rPr>
          <w:sz w:val="24"/>
          <w:szCs w:val="24"/>
        </w:rPr>
        <w:t>p</w:t>
      </w:r>
      <w:r w:rsidRPr="00FF61A0">
        <w:rPr>
          <w:spacing w:val="-6"/>
          <w:sz w:val="24"/>
          <w:szCs w:val="24"/>
        </w:rPr>
        <w:t>a</w:t>
      </w:r>
      <w:r w:rsidRPr="00FF61A0">
        <w:rPr>
          <w:spacing w:val="1"/>
          <w:sz w:val="24"/>
          <w:szCs w:val="24"/>
        </w:rPr>
        <w:t>r</w:t>
      </w:r>
      <w:r w:rsidRPr="00FF61A0">
        <w:rPr>
          <w:spacing w:val="-1"/>
          <w:sz w:val="24"/>
          <w:szCs w:val="24"/>
        </w:rPr>
        <w:t>a</w:t>
      </w:r>
      <w:r w:rsidRPr="00FF61A0">
        <w:rPr>
          <w:spacing w:val="-4"/>
          <w:sz w:val="24"/>
          <w:szCs w:val="24"/>
        </w:rPr>
        <w:t>m</w:t>
      </w:r>
      <w:r w:rsidRPr="00FF61A0">
        <w:rPr>
          <w:spacing w:val="-1"/>
          <w:sz w:val="24"/>
          <w:szCs w:val="24"/>
        </w:rPr>
        <w:t>e</w:t>
      </w:r>
      <w:r w:rsidRPr="00FF61A0">
        <w:rPr>
          <w:spacing w:val="5"/>
          <w:sz w:val="24"/>
          <w:szCs w:val="24"/>
        </w:rPr>
        <w:t>t</w:t>
      </w:r>
      <w:r w:rsidRPr="00FF61A0">
        <w:rPr>
          <w:spacing w:val="-1"/>
          <w:sz w:val="24"/>
          <w:szCs w:val="24"/>
        </w:rPr>
        <w:t>e</w:t>
      </w:r>
      <w:r w:rsidRPr="00FF61A0">
        <w:rPr>
          <w:spacing w:val="1"/>
          <w:sz w:val="24"/>
          <w:szCs w:val="24"/>
        </w:rPr>
        <w:t>r</w:t>
      </w:r>
      <w:r w:rsidRPr="00FF61A0">
        <w:rPr>
          <w:spacing w:val="-2"/>
          <w:sz w:val="24"/>
          <w:szCs w:val="24"/>
        </w:rPr>
        <w:t>s</w:t>
      </w:r>
      <w:r w:rsidRPr="00FF61A0">
        <w:rPr>
          <w:sz w:val="24"/>
          <w:szCs w:val="24"/>
        </w:rPr>
        <w:t>.</w:t>
      </w:r>
    </w:p>
    <w:p w14:paraId="75F11E1A" w14:textId="5E3A120F" w:rsidR="005A634E" w:rsidRDefault="00496CDB">
      <w:pPr>
        <w:ind w:left="10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</w:t>
      </w:r>
      <w:r w:rsidR="006503C4">
        <w:rPr>
          <w:b/>
          <w:spacing w:val="-2"/>
          <w:sz w:val="24"/>
          <w:szCs w:val="24"/>
        </w:rPr>
        <w:t>e</w:t>
      </w:r>
      <w:r w:rsidR="006503C4">
        <w:rPr>
          <w:b/>
          <w:spacing w:val="1"/>
          <w:sz w:val="24"/>
          <w:szCs w:val="24"/>
        </w:rPr>
        <w:t>s</w:t>
      </w:r>
      <w:r w:rsidR="006503C4">
        <w:rPr>
          <w:b/>
          <w:sz w:val="24"/>
          <w:szCs w:val="24"/>
        </w:rPr>
        <w:t>u</w:t>
      </w:r>
      <w:r w:rsidR="00FF61A0">
        <w:rPr>
          <w:b/>
          <w:sz w:val="24"/>
          <w:szCs w:val="24"/>
        </w:rPr>
        <w:t>lt</w:t>
      </w:r>
      <w:r>
        <w:rPr>
          <w:b/>
          <w:sz w:val="24"/>
          <w:szCs w:val="24"/>
        </w:rPr>
        <w:t>:</w:t>
      </w:r>
    </w:p>
    <w:p w14:paraId="4B65BFDA" w14:textId="77777777" w:rsidR="00FF61A0" w:rsidRDefault="00FF61A0">
      <w:pPr>
        <w:ind w:left="100"/>
        <w:rPr>
          <w:b/>
          <w:sz w:val="24"/>
          <w:szCs w:val="24"/>
        </w:rPr>
      </w:pPr>
    </w:p>
    <w:p w14:paraId="6DD23E42" w14:textId="77777777" w:rsidR="00FF61A0" w:rsidRDefault="00FF61A0">
      <w:pPr>
        <w:ind w:left="100"/>
        <w:rPr>
          <w:b/>
          <w:sz w:val="24"/>
          <w:szCs w:val="24"/>
        </w:rPr>
      </w:pPr>
    </w:p>
    <w:p w14:paraId="0B2C6303" w14:textId="77777777" w:rsidR="00FF61A0" w:rsidRDefault="00FF61A0">
      <w:pPr>
        <w:ind w:left="100"/>
        <w:rPr>
          <w:b/>
          <w:sz w:val="24"/>
          <w:szCs w:val="24"/>
        </w:rPr>
      </w:pPr>
    </w:p>
    <w:p w14:paraId="4ACBB1DB" w14:textId="77777777" w:rsidR="00FF61A0" w:rsidRDefault="00FF61A0">
      <w:pPr>
        <w:ind w:left="100"/>
        <w:rPr>
          <w:b/>
          <w:sz w:val="24"/>
          <w:szCs w:val="24"/>
        </w:rPr>
      </w:pPr>
    </w:p>
    <w:p w14:paraId="6D318CE8" w14:textId="77777777" w:rsidR="00FF61A0" w:rsidRDefault="00FF61A0">
      <w:pPr>
        <w:ind w:left="100"/>
        <w:rPr>
          <w:b/>
          <w:sz w:val="24"/>
          <w:szCs w:val="24"/>
        </w:rPr>
      </w:pPr>
    </w:p>
    <w:p w14:paraId="51F7DEDE" w14:textId="77777777" w:rsidR="00FF61A0" w:rsidRDefault="00FF61A0">
      <w:pPr>
        <w:ind w:left="100"/>
        <w:rPr>
          <w:b/>
          <w:sz w:val="24"/>
          <w:szCs w:val="24"/>
        </w:rPr>
      </w:pPr>
    </w:p>
    <w:p w14:paraId="4F116A01" w14:textId="77777777" w:rsidR="00FF61A0" w:rsidRDefault="00FF61A0">
      <w:pPr>
        <w:ind w:left="100"/>
        <w:rPr>
          <w:b/>
          <w:sz w:val="24"/>
          <w:szCs w:val="24"/>
        </w:rPr>
      </w:pPr>
    </w:p>
    <w:p w14:paraId="65091C0C" w14:textId="77777777" w:rsidR="00FF61A0" w:rsidRDefault="00FF61A0">
      <w:pPr>
        <w:ind w:left="100"/>
        <w:rPr>
          <w:b/>
          <w:sz w:val="24"/>
          <w:szCs w:val="24"/>
        </w:rPr>
      </w:pPr>
    </w:p>
    <w:p w14:paraId="136CA030" w14:textId="77777777" w:rsidR="00FF61A0" w:rsidRDefault="00FF61A0">
      <w:pPr>
        <w:ind w:left="100"/>
        <w:rPr>
          <w:b/>
          <w:sz w:val="24"/>
          <w:szCs w:val="24"/>
        </w:rPr>
      </w:pPr>
    </w:p>
    <w:p w14:paraId="369A42F7" w14:textId="77777777" w:rsidR="00FF61A0" w:rsidRDefault="00FF61A0">
      <w:pPr>
        <w:ind w:left="100"/>
        <w:rPr>
          <w:b/>
          <w:sz w:val="24"/>
          <w:szCs w:val="24"/>
        </w:rPr>
      </w:pPr>
    </w:p>
    <w:p w14:paraId="640260E8" w14:textId="77777777" w:rsidR="00FF61A0" w:rsidRDefault="00FF61A0">
      <w:pPr>
        <w:ind w:left="100"/>
        <w:rPr>
          <w:b/>
          <w:sz w:val="24"/>
          <w:szCs w:val="24"/>
        </w:rPr>
      </w:pPr>
    </w:p>
    <w:p w14:paraId="75978586" w14:textId="77777777" w:rsidR="00FF61A0" w:rsidRDefault="00FF61A0">
      <w:pPr>
        <w:ind w:left="100"/>
        <w:rPr>
          <w:b/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FF61A0" w14:paraId="48B59F0E" w14:textId="77777777" w:rsidTr="00701D70">
        <w:tc>
          <w:tcPr>
            <w:tcW w:w="5871" w:type="dxa"/>
            <w:gridSpan w:val="2"/>
          </w:tcPr>
          <w:p w14:paraId="50EA546C" w14:textId="77777777" w:rsidR="00FF61A0" w:rsidRPr="005D65F5" w:rsidRDefault="00FF61A0" w:rsidP="00701D70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FF61A0" w14:paraId="5A2405B5" w14:textId="77777777" w:rsidTr="00701D70">
        <w:tc>
          <w:tcPr>
            <w:tcW w:w="4028" w:type="dxa"/>
          </w:tcPr>
          <w:p w14:paraId="7AA3C488" w14:textId="77777777" w:rsidR="00FF61A0" w:rsidRDefault="00FF61A0" w:rsidP="00701D7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77B79D8C" w14:textId="77777777" w:rsidR="00FF61A0" w:rsidRDefault="00FF61A0" w:rsidP="00701D7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FF61A0" w14:paraId="0C131E45" w14:textId="77777777" w:rsidTr="00701D70">
        <w:tc>
          <w:tcPr>
            <w:tcW w:w="4028" w:type="dxa"/>
          </w:tcPr>
          <w:p w14:paraId="32FBE8B7" w14:textId="77777777" w:rsidR="00FF61A0" w:rsidRDefault="00FF61A0" w:rsidP="00701D7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051B86E8" w14:textId="77777777" w:rsidR="00FF61A0" w:rsidRDefault="00FF61A0" w:rsidP="00701D7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FF61A0" w14:paraId="7523341C" w14:textId="77777777" w:rsidTr="00701D70">
        <w:tc>
          <w:tcPr>
            <w:tcW w:w="4028" w:type="dxa"/>
          </w:tcPr>
          <w:p w14:paraId="547CE214" w14:textId="77777777" w:rsidR="00FF61A0" w:rsidRDefault="00FF61A0" w:rsidP="00701D7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55FA0F20" w14:textId="77777777" w:rsidR="00FF61A0" w:rsidRDefault="00FF61A0" w:rsidP="00701D7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FF61A0" w14:paraId="0A11289F" w14:textId="77777777" w:rsidTr="00701D70">
        <w:tc>
          <w:tcPr>
            <w:tcW w:w="4028" w:type="dxa"/>
          </w:tcPr>
          <w:p w14:paraId="62930F2E" w14:textId="77777777" w:rsidR="00FF61A0" w:rsidRDefault="00FF61A0" w:rsidP="00701D7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3EBA3F0A" w14:textId="77777777" w:rsidR="00FF61A0" w:rsidRDefault="00FF61A0" w:rsidP="00701D7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25DF3161" w14:textId="4A4C8BAF" w:rsidR="00FF61A0" w:rsidRDefault="00FF61A0">
      <w:pPr>
        <w:ind w:left="100"/>
        <w:rPr>
          <w:sz w:val="24"/>
          <w:szCs w:val="24"/>
        </w:rPr>
        <w:sectPr w:rsidR="00FF61A0" w:rsidSect="000D4441">
          <w:pgSz w:w="12240" w:h="15840"/>
          <w:pgMar w:top="1418" w:right="1720" w:bottom="280" w:left="1340" w:header="720" w:footer="720" w:gutter="0"/>
          <w:cols w:space="720"/>
        </w:sectPr>
      </w:pPr>
    </w:p>
    <w:p w14:paraId="20E13DB6" w14:textId="0583D2C4" w:rsidR="000E4107" w:rsidRDefault="000E4107" w:rsidP="000E410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</w:t>
      </w:r>
      <w:r w:rsidRPr="00A47D2B">
        <w:rPr>
          <w:b/>
          <w:bCs/>
          <w:sz w:val="28"/>
          <w:szCs w:val="28"/>
        </w:rPr>
        <w:t xml:space="preserve">Experiment – </w:t>
      </w:r>
      <w:r>
        <w:rPr>
          <w:b/>
          <w:bCs/>
          <w:sz w:val="28"/>
          <w:szCs w:val="28"/>
        </w:rPr>
        <w:t>7</w:t>
      </w:r>
      <w:r w:rsidRPr="00A47D2B">
        <w:rPr>
          <w:b/>
          <w:bCs/>
          <w:spacing w:val="-1"/>
          <w:sz w:val="28"/>
          <w:szCs w:val="28"/>
        </w:rPr>
        <w:t xml:space="preserve">                     </w:t>
      </w:r>
      <w:r>
        <w:rPr>
          <w:b/>
          <w:bCs/>
          <w:spacing w:val="-1"/>
          <w:sz w:val="28"/>
          <w:szCs w:val="28"/>
        </w:rPr>
        <w:t xml:space="preserve">      </w:t>
      </w:r>
      <w:r w:rsidRPr="00A47D2B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pacing w:val="-1"/>
          <w:sz w:val="28"/>
          <w:szCs w:val="28"/>
        </w:rPr>
        <w:t xml:space="preserve">     </w:t>
      </w:r>
      <w:r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6230BA7B" w14:textId="77777777" w:rsidR="006503C4" w:rsidRPr="006503C4" w:rsidRDefault="006503C4" w:rsidP="006503C4">
      <w:pPr>
        <w:ind w:left="100"/>
        <w:jc w:val="center"/>
        <w:rPr>
          <w:b/>
          <w:sz w:val="28"/>
          <w:szCs w:val="28"/>
        </w:rPr>
      </w:pPr>
      <w:r w:rsidRPr="006503C4">
        <w:rPr>
          <w:b/>
          <w:sz w:val="28"/>
          <w:szCs w:val="28"/>
        </w:rPr>
        <w:t>Design op-amp based comparator and Schmitt Trigger circuits and understand the significance of Hysteresis curve.</w:t>
      </w:r>
    </w:p>
    <w:p w14:paraId="0BF8D8A5" w14:textId="77777777" w:rsidR="000E4107" w:rsidRDefault="006503C4">
      <w:pPr>
        <w:ind w:left="100"/>
        <w:rPr>
          <w:b/>
          <w:sz w:val="24"/>
          <w:szCs w:val="24"/>
        </w:rPr>
      </w:pPr>
      <w:r w:rsidRPr="006503C4">
        <w:rPr>
          <w:b/>
          <w:sz w:val="24"/>
          <w:szCs w:val="24"/>
        </w:rPr>
        <w:t xml:space="preserve"> </w:t>
      </w:r>
    </w:p>
    <w:p w14:paraId="026EE10C" w14:textId="2D39582F" w:rsidR="005A634E" w:rsidRPr="006503C4" w:rsidRDefault="00496CDB" w:rsidP="000E4107">
      <w:pPr>
        <w:spacing w:line="360" w:lineRule="auto"/>
        <w:ind w:left="100"/>
        <w:rPr>
          <w:sz w:val="24"/>
          <w:szCs w:val="24"/>
        </w:rPr>
      </w:pPr>
      <w:r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pacing w:val="6"/>
          <w:sz w:val="24"/>
          <w:szCs w:val="24"/>
        </w:rPr>
        <w:t>m</w:t>
      </w:r>
      <w:r w:rsidRPr="006503C4">
        <w:rPr>
          <w:b/>
          <w:sz w:val="24"/>
          <w:szCs w:val="24"/>
        </w:rPr>
        <w:t>:</w:t>
      </w:r>
    </w:p>
    <w:p w14:paraId="381B0A93" w14:textId="6A5D32AD" w:rsidR="005A634E" w:rsidRDefault="00496CDB" w:rsidP="006D39C9">
      <w:pPr>
        <w:spacing w:line="360" w:lineRule="auto"/>
        <w:ind w:left="14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 w:rsidR="000E4107">
        <w:rPr>
          <w:spacing w:val="2"/>
          <w:sz w:val="24"/>
          <w:szCs w:val="24"/>
        </w:rPr>
        <w:t xml:space="preserve">design and </w:t>
      </w:r>
      <w:r>
        <w:rPr>
          <w:spacing w:val="-5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 w:rsidR="000E4107"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n</w:t>
      </w:r>
      <w:r w:rsidR="000E4107">
        <w:rPr>
          <w:sz w:val="24"/>
          <w:szCs w:val="24"/>
        </w:rPr>
        <w:t>-</w:t>
      </w:r>
      <w:r>
        <w:rPr>
          <w:spacing w:val="-4"/>
          <w:sz w:val="24"/>
          <w:szCs w:val="24"/>
        </w:rPr>
        <w:t>li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p</w:t>
      </w:r>
      <w:r w:rsidR="000E4107"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c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 w:rsidR="00A662B7"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 w:rsidR="000E4107">
        <w:rPr>
          <w:spacing w:val="7"/>
          <w:sz w:val="24"/>
          <w:szCs w:val="24"/>
        </w:rPr>
        <w:t>like c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or</w:t>
      </w:r>
      <w:r w:rsidR="00A662B7">
        <w:rPr>
          <w:spacing w:val="4"/>
          <w:sz w:val="24"/>
          <w:szCs w:val="24"/>
        </w:rPr>
        <w:t xml:space="preserve">, </w:t>
      </w:r>
      <w:r w:rsidR="006D39C9">
        <w:rPr>
          <w:spacing w:val="4"/>
          <w:sz w:val="24"/>
          <w:szCs w:val="24"/>
        </w:rPr>
        <w:t xml:space="preserve">zero crossing detector and </w:t>
      </w:r>
      <w:r w:rsidR="00B6021E">
        <w:rPr>
          <w:sz w:val="24"/>
          <w:szCs w:val="24"/>
        </w:rPr>
        <w:t>Schmitt</w:t>
      </w:r>
      <w:r w:rsidR="00A662B7">
        <w:rPr>
          <w:sz w:val="24"/>
          <w:szCs w:val="24"/>
        </w:rPr>
        <w:t xml:space="preserve"> trigger</w:t>
      </w:r>
      <w:r w:rsidR="0047771F">
        <w:rPr>
          <w:sz w:val="24"/>
          <w:szCs w:val="24"/>
        </w:rPr>
        <w:t>.</w:t>
      </w:r>
    </w:p>
    <w:p w14:paraId="007188F1" w14:textId="77777777" w:rsidR="005A634E" w:rsidRDefault="005A634E">
      <w:pPr>
        <w:spacing w:before="3" w:line="240" w:lineRule="exact"/>
        <w:rPr>
          <w:sz w:val="24"/>
          <w:szCs w:val="24"/>
        </w:rPr>
      </w:pPr>
    </w:p>
    <w:p w14:paraId="1E9F295E" w14:textId="77777777" w:rsidR="005A634E" w:rsidRPr="006503C4" w:rsidRDefault="00496CDB">
      <w:pPr>
        <w:ind w:left="100"/>
        <w:rPr>
          <w:sz w:val="24"/>
          <w:szCs w:val="24"/>
        </w:rPr>
      </w:pPr>
      <w:r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3"/>
          <w:sz w:val="24"/>
          <w:szCs w:val="24"/>
        </w:rPr>
        <w:t>pp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1"/>
          <w:sz w:val="24"/>
          <w:szCs w:val="24"/>
        </w:rPr>
        <w:t>r</w:t>
      </w:r>
      <w:r w:rsidR="006503C4" w:rsidRPr="006503C4">
        <w:rPr>
          <w:b/>
          <w:sz w:val="24"/>
          <w:szCs w:val="24"/>
        </w:rPr>
        <w:t>a</w:t>
      </w:r>
      <w:r w:rsidR="006503C4" w:rsidRPr="006503C4">
        <w:rPr>
          <w:b/>
          <w:spacing w:val="2"/>
          <w:sz w:val="24"/>
          <w:szCs w:val="24"/>
        </w:rPr>
        <w:t>t</w:t>
      </w:r>
      <w:r w:rsidR="006503C4" w:rsidRPr="006503C4">
        <w:rPr>
          <w:b/>
          <w:sz w:val="24"/>
          <w:szCs w:val="24"/>
        </w:rPr>
        <w:t>us</w:t>
      </w:r>
      <w:r w:rsidRPr="006503C4">
        <w:rPr>
          <w:b/>
          <w:spacing w:val="-14"/>
          <w:sz w:val="24"/>
          <w:szCs w:val="24"/>
        </w:rPr>
        <w:t xml:space="preserve"> 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qu</w:t>
      </w:r>
      <w:r w:rsidR="006503C4" w:rsidRPr="006503C4">
        <w:rPr>
          <w:b/>
          <w:spacing w:val="2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2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d:</w:t>
      </w:r>
    </w:p>
    <w:p w14:paraId="5B02CE3E" w14:textId="77777777" w:rsidR="005A634E" w:rsidRPr="006503C4" w:rsidRDefault="005A634E">
      <w:pPr>
        <w:spacing w:before="9" w:line="240" w:lineRule="exact"/>
        <w:rPr>
          <w:sz w:val="24"/>
          <w:szCs w:val="24"/>
        </w:rPr>
      </w:pPr>
    </w:p>
    <w:p w14:paraId="55CE69A3" w14:textId="77777777" w:rsidR="00B6021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pacing w:val="-2"/>
          <w:sz w:val="24"/>
          <w:szCs w:val="24"/>
        </w:rPr>
        <w:t>R</w:t>
      </w:r>
      <w:r w:rsidRPr="00B6021E">
        <w:rPr>
          <w:spacing w:val="-1"/>
          <w:sz w:val="24"/>
          <w:szCs w:val="24"/>
        </w:rPr>
        <w:t>e</w:t>
      </w:r>
      <w:r w:rsidRPr="00B6021E">
        <w:rPr>
          <w:spacing w:val="2"/>
          <w:sz w:val="24"/>
          <w:szCs w:val="24"/>
        </w:rPr>
        <w:t>s</w:t>
      </w:r>
      <w:r w:rsidRPr="00B6021E">
        <w:rPr>
          <w:spacing w:val="-4"/>
          <w:sz w:val="24"/>
          <w:szCs w:val="24"/>
        </w:rPr>
        <w:t>i</w:t>
      </w:r>
      <w:r w:rsidRPr="00B6021E">
        <w:rPr>
          <w:spacing w:val="-2"/>
          <w:sz w:val="24"/>
          <w:szCs w:val="24"/>
        </w:rPr>
        <w:t>s</w:t>
      </w:r>
      <w:r w:rsidRPr="00B6021E">
        <w:rPr>
          <w:spacing w:val="5"/>
          <w:sz w:val="24"/>
          <w:szCs w:val="24"/>
        </w:rPr>
        <w:t>t</w:t>
      </w:r>
      <w:r w:rsidRPr="00B6021E">
        <w:rPr>
          <w:sz w:val="24"/>
          <w:szCs w:val="24"/>
        </w:rPr>
        <w:t>or</w:t>
      </w:r>
    </w:p>
    <w:p w14:paraId="48EED040" w14:textId="77777777" w:rsidR="00B6021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pacing w:val="-2"/>
          <w:sz w:val="24"/>
          <w:szCs w:val="24"/>
        </w:rPr>
        <w:t>C</w:t>
      </w:r>
      <w:r w:rsidRPr="00B6021E">
        <w:rPr>
          <w:spacing w:val="-1"/>
          <w:sz w:val="24"/>
          <w:szCs w:val="24"/>
        </w:rPr>
        <w:t>a</w:t>
      </w:r>
      <w:r w:rsidRPr="00B6021E">
        <w:rPr>
          <w:sz w:val="24"/>
          <w:szCs w:val="24"/>
        </w:rPr>
        <w:t>p</w:t>
      </w:r>
      <w:r w:rsidRPr="00B6021E">
        <w:rPr>
          <w:spacing w:val="-1"/>
          <w:sz w:val="24"/>
          <w:szCs w:val="24"/>
        </w:rPr>
        <w:t>a</w:t>
      </w:r>
      <w:r w:rsidRPr="00B6021E">
        <w:rPr>
          <w:spacing w:val="4"/>
          <w:sz w:val="24"/>
          <w:szCs w:val="24"/>
        </w:rPr>
        <w:t>c</w:t>
      </w:r>
      <w:r w:rsidRPr="00B6021E">
        <w:rPr>
          <w:spacing w:val="-9"/>
          <w:sz w:val="24"/>
          <w:szCs w:val="24"/>
        </w:rPr>
        <w:t>i</w:t>
      </w:r>
      <w:r w:rsidRPr="00B6021E">
        <w:rPr>
          <w:spacing w:val="5"/>
          <w:sz w:val="24"/>
          <w:szCs w:val="24"/>
        </w:rPr>
        <w:t>to</w:t>
      </w:r>
      <w:r w:rsidRPr="00B6021E">
        <w:rPr>
          <w:sz w:val="24"/>
          <w:szCs w:val="24"/>
        </w:rPr>
        <w:t>r</w:t>
      </w:r>
    </w:p>
    <w:p w14:paraId="0D41A754" w14:textId="77777777" w:rsidR="00B6021E" w:rsidRDefault="00B6021E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z w:val="24"/>
          <w:szCs w:val="24"/>
        </w:rPr>
        <w:t>Function Generator</w:t>
      </w:r>
    </w:p>
    <w:p w14:paraId="6FBD4E57" w14:textId="77777777" w:rsidR="00B6021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z w:val="24"/>
          <w:szCs w:val="24"/>
        </w:rPr>
        <w:t>O</w:t>
      </w:r>
      <w:r w:rsidR="00B6021E">
        <w:rPr>
          <w:sz w:val="24"/>
          <w:szCs w:val="24"/>
        </w:rPr>
        <w:t>p-a</w:t>
      </w:r>
      <w:r w:rsidRPr="00B6021E">
        <w:rPr>
          <w:spacing w:val="-10"/>
          <w:sz w:val="24"/>
          <w:szCs w:val="24"/>
        </w:rPr>
        <w:t>m</w:t>
      </w:r>
      <w:r w:rsidRPr="00B6021E">
        <w:rPr>
          <w:sz w:val="24"/>
          <w:szCs w:val="24"/>
        </w:rPr>
        <w:t>p</w:t>
      </w:r>
      <w:r w:rsidR="00B6021E">
        <w:rPr>
          <w:sz w:val="24"/>
          <w:szCs w:val="24"/>
        </w:rPr>
        <w:t xml:space="preserve"> IC741</w:t>
      </w:r>
    </w:p>
    <w:p w14:paraId="11262C5E" w14:textId="77777777" w:rsidR="00B6021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z w:val="24"/>
          <w:szCs w:val="24"/>
        </w:rPr>
        <w:t>Du</w:t>
      </w:r>
      <w:r w:rsidRPr="00B6021E">
        <w:rPr>
          <w:spacing w:val="3"/>
          <w:sz w:val="24"/>
          <w:szCs w:val="24"/>
        </w:rPr>
        <w:t>a</w:t>
      </w:r>
      <w:r w:rsidRPr="00B6021E">
        <w:rPr>
          <w:sz w:val="24"/>
          <w:szCs w:val="24"/>
        </w:rPr>
        <w:t>l</w:t>
      </w:r>
      <w:r w:rsidRPr="00B6021E">
        <w:rPr>
          <w:spacing w:val="-7"/>
          <w:sz w:val="24"/>
          <w:szCs w:val="24"/>
        </w:rPr>
        <w:t xml:space="preserve"> </w:t>
      </w:r>
      <w:r w:rsidR="00B6021E">
        <w:rPr>
          <w:spacing w:val="-7"/>
          <w:sz w:val="24"/>
          <w:szCs w:val="24"/>
        </w:rPr>
        <w:t xml:space="preserve">power </w:t>
      </w:r>
      <w:r w:rsidRPr="00B6021E">
        <w:rPr>
          <w:spacing w:val="-2"/>
          <w:sz w:val="24"/>
          <w:szCs w:val="24"/>
        </w:rPr>
        <w:t>s</w:t>
      </w:r>
      <w:r w:rsidRPr="00B6021E">
        <w:rPr>
          <w:sz w:val="24"/>
          <w:szCs w:val="24"/>
        </w:rPr>
        <w:t>up</w:t>
      </w:r>
      <w:r w:rsidRPr="00B6021E">
        <w:rPr>
          <w:spacing w:val="5"/>
          <w:sz w:val="24"/>
          <w:szCs w:val="24"/>
        </w:rPr>
        <w:t>p</w:t>
      </w:r>
      <w:r w:rsidRPr="00B6021E">
        <w:rPr>
          <w:spacing w:val="-4"/>
          <w:sz w:val="24"/>
          <w:szCs w:val="24"/>
        </w:rPr>
        <w:t>l</w:t>
      </w:r>
      <w:r w:rsidRPr="00B6021E">
        <w:rPr>
          <w:sz w:val="24"/>
          <w:szCs w:val="24"/>
        </w:rPr>
        <w:t>y</w:t>
      </w:r>
    </w:p>
    <w:p w14:paraId="32088D42" w14:textId="77777777" w:rsidR="00B6021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pacing w:val="-2"/>
          <w:sz w:val="24"/>
          <w:szCs w:val="24"/>
        </w:rPr>
        <w:t>CR</w:t>
      </w:r>
      <w:r w:rsidRPr="00B6021E">
        <w:rPr>
          <w:sz w:val="24"/>
          <w:szCs w:val="24"/>
        </w:rPr>
        <w:t>O</w:t>
      </w:r>
    </w:p>
    <w:p w14:paraId="4741F27B" w14:textId="0D1FE91C" w:rsidR="005A634E" w:rsidRDefault="00496CDB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B6021E">
        <w:rPr>
          <w:spacing w:val="-2"/>
          <w:sz w:val="24"/>
          <w:szCs w:val="24"/>
        </w:rPr>
        <w:t>B</w:t>
      </w:r>
      <w:r w:rsidRPr="00B6021E">
        <w:rPr>
          <w:spacing w:val="1"/>
          <w:sz w:val="24"/>
          <w:szCs w:val="24"/>
        </w:rPr>
        <w:t>r</w:t>
      </w:r>
      <w:r w:rsidRPr="00B6021E">
        <w:rPr>
          <w:spacing w:val="-1"/>
          <w:sz w:val="24"/>
          <w:szCs w:val="24"/>
        </w:rPr>
        <w:t>ea</w:t>
      </w:r>
      <w:r w:rsidRPr="00B6021E">
        <w:rPr>
          <w:sz w:val="24"/>
          <w:szCs w:val="24"/>
        </w:rPr>
        <w:t>d</w:t>
      </w:r>
      <w:r w:rsidRPr="00B6021E">
        <w:rPr>
          <w:spacing w:val="2"/>
          <w:sz w:val="24"/>
          <w:szCs w:val="24"/>
        </w:rPr>
        <w:t xml:space="preserve"> </w:t>
      </w:r>
      <w:r w:rsidRPr="00B6021E">
        <w:rPr>
          <w:spacing w:val="-5"/>
          <w:sz w:val="24"/>
          <w:szCs w:val="24"/>
        </w:rPr>
        <w:t>b</w:t>
      </w:r>
      <w:r w:rsidRPr="00B6021E">
        <w:rPr>
          <w:spacing w:val="5"/>
          <w:sz w:val="24"/>
          <w:szCs w:val="24"/>
        </w:rPr>
        <w:t>o</w:t>
      </w:r>
      <w:r w:rsidRPr="00B6021E">
        <w:rPr>
          <w:spacing w:val="-1"/>
          <w:sz w:val="24"/>
          <w:szCs w:val="24"/>
        </w:rPr>
        <w:t>a</w:t>
      </w:r>
      <w:r w:rsidRPr="00B6021E">
        <w:rPr>
          <w:spacing w:val="1"/>
          <w:sz w:val="24"/>
          <w:szCs w:val="24"/>
        </w:rPr>
        <w:t>r</w:t>
      </w:r>
      <w:r w:rsidRPr="00B6021E">
        <w:rPr>
          <w:sz w:val="24"/>
          <w:szCs w:val="24"/>
        </w:rPr>
        <w:t>d</w:t>
      </w:r>
    </w:p>
    <w:p w14:paraId="1C3E84C5" w14:textId="07B08201" w:rsidR="00B6021E" w:rsidRPr="00B6021E" w:rsidRDefault="00B6021E" w:rsidP="00B6021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Connecting wires and probes</w:t>
      </w:r>
    </w:p>
    <w:p w14:paraId="480037D8" w14:textId="77777777" w:rsidR="000F48B3" w:rsidRDefault="000F48B3">
      <w:pPr>
        <w:ind w:left="821"/>
        <w:rPr>
          <w:sz w:val="24"/>
          <w:szCs w:val="24"/>
        </w:rPr>
      </w:pPr>
    </w:p>
    <w:p w14:paraId="2DD4B9D5" w14:textId="77777777" w:rsidR="00B6021E" w:rsidRDefault="00B6021E">
      <w:pPr>
        <w:spacing w:before="4" w:line="240" w:lineRule="exact"/>
        <w:rPr>
          <w:b/>
          <w:sz w:val="24"/>
          <w:szCs w:val="24"/>
        </w:rPr>
      </w:pPr>
    </w:p>
    <w:p w14:paraId="4B6B272B" w14:textId="2C5CA89B" w:rsidR="005A634E" w:rsidRDefault="006503C4" w:rsidP="00864F3B">
      <w:pPr>
        <w:spacing w:line="360" w:lineRule="auto"/>
        <w:rPr>
          <w:b/>
          <w:sz w:val="24"/>
          <w:szCs w:val="24"/>
        </w:rPr>
      </w:pPr>
      <w:r w:rsidRPr="000F48B3">
        <w:rPr>
          <w:b/>
          <w:sz w:val="24"/>
          <w:szCs w:val="24"/>
        </w:rPr>
        <w:t>Comparator</w:t>
      </w:r>
      <w:r w:rsidR="000F48B3">
        <w:rPr>
          <w:b/>
          <w:sz w:val="24"/>
          <w:szCs w:val="24"/>
        </w:rPr>
        <w:t>:</w:t>
      </w:r>
    </w:p>
    <w:p w14:paraId="79BD1E64" w14:textId="079DF987" w:rsidR="00B6021E" w:rsidRDefault="00864F3B" w:rsidP="00864F3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Inverting Comparator:</w:t>
      </w:r>
    </w:p>
    <w:p w14:paraId="527A76C6" w14:textId="18815E9D" w:rsidR="00864F3B" w:rsidRDefault="006B4D07" w:rsidP="00864F3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Circuit Diagram:</w:t>
      </w:r>
    </w:p>
    <w:p w14:paraId="36176A07" w14:textId="37716E59" w:rsidR="006B4D07" w:rsidRDefault="006B4D07" w:rsidP="006B4D0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C27E6E3" wp14:editId="463697FC">
            <wp:extent cx="3038875" cy="2419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330" cy="24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10F8" w14:textId="2A3A32B9" w:rsidR="006B4D07" w:rsidRDefault="006B4D07" w:rsidP="006B4D07">
      <w:pPr>
        <w:spacing w:line="360" w:lineRule="auto"/>
        <w:jc w:val="center"/>
        <w:rPr>
          <w:bCs/>
          <w:sz w:val="24"/>
          <w:szCs w:val="24"/>
        </w:rPr>
      </w:pPr>
      <w:r w:rsidRPr="006B4D07">
        <w:rPr>
          <w:bCs/>
          <w:sz w:val="24"/>
          <w:szCs w:val="24"/>
        </w:rPr>
        <w:t xml:space="preserve">Fig. 7.1 </w:t>
      </w:r>
      <w:r>
        <w:rPr>
          <w:bCs/>
          <w:sz w:val="24"/>
          <w:szCs w:val="24"/>
        </w:rPr>
        <w:t>Inverting Comparator</w:t>
      </w:r>
    </w:p>
    <w:p w14:paraId="58FC2344" w14:textId="77777777" w:rsidR="00DC09B6" w:rsidRDefault="00DC09B6" w:rsidP="00DC09B6">
      <w:pPr>
        <w:spacing w:line="360" w:lineRule="auto"/>
        <w:jc w:val="both"/>
        <w:rPr>
          <w:bCs/>
          <w:sz w:val="24"/>
          <w:szCs w:val="24"/>
        </w:rPr>
      </w:pPr>
    </w:p>
    <w:p w14:paraId="15B8B63B" w14:textId="6A246CF8" w:rsidR="00DC09B6" w:rsidRDefault="00DC09B6" w:rsidP="00DC09B6">
      <w:pPr>
        <w:spacing w:line="360" w:lineRule="auto"/>
        <w:jc w:val="both"/>
        <w:rPr>
          <w:b/>
          <w:sz w:val="24"/>
          <w:szCs w:val="24"/>
        </w:rPr>
      </w:pPr>
      <w:r w:rsidRPr="00DC09B6">
        <w:rPr>
          <w:b/>
          <w:sz w:val="24"/>
          <w:szCs w:val="24"/>
        </w:rPr>
        <w:lastRenderedPageBreak/>
        <w:t>Model Graph:</w:t>
      </w:r>
    </w:p>
    <w:p w14:paraId="12755D63" w14:textId="2173DF6D" w:rsidR="00DC09B6" w:rsidRPr="00DC09B6" w:rsidRDefault="00DC09B6" w:rsidP="00DC09B6">
      <w:pPr>
        <w:spacing w:line="360" w:lineRule="auto"/>
        <w:jc w:val="both"/>
        <w:rPr>
          <w:b/>
          <w:sz w:val="24"/>
          <w:szCs w:val="24"/>
        </w:rPr>
      </w:pPr>
      <w:r w:rsidRPr="00DC09B6">
        <w:rPr>
          <w:b/>
          <w:noProof/>
          <w:sz w:val="24"/>
          <w:szCs w:val="24"/>
        </w:rPr>
        <w:drawing>
          <wp:inline distT="0" distB="0" distL="0" distR="0" wp14:anchorId="754F10F1" wp14:editId="392A5CF3">
            <wp:extent cx="2876690" cy="3649417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4409" cy="36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CA8" w14:textId="77777777" w:rsidR="00DC09B6" w:rsidRPr="006B4D07" w:rsidRDefault="00DC09B6" w:rsidP="00DC09B6">
      <w:pPr>
        <w:spacing w:line="360" w:lineRule="auto"/>
        <w:jc w:val="both"/>
        <w:rPr>
          <w:bCs/>
          <w:sz w:val="24"/>
          <w:szCs w:val="24"/>
        </w:rPr>
      </w:pPr>
    </w:p>
    <w:p w14:paraId="14C8DFA7" w14:textId="3BCF26AC" w:rsidR="00DC09B6" w:rsidRDefault="00DC09B6" w:rsidP="00DC09B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Non-inverting Comparator:</w:t>
      </w:r>
    </w:p>
    <w:p w14:paraId="7938D7E4" w14:textId="2BEB545C" w:rsidR="00DC09B6" w:rsidRDefault="00DC09B6" w:rsidP="00DC09B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Circuit Diagram:</w:t>
      </w:r>
    </w:p>
    <w:p w14:paraId="7E102828" w14:textId="5B3EBD6B" w:rsidR="00E95E78" w:rsidRDefault="00E95E78" w:rsidP="00E95E7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5EA9517" wp14:editId="6F84E52B">
            <wp:extent cx="3457500" cy="289003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62" cy="29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9B99" w14:textId="38E84C26" w:rsidR="00E95E78" w:rsidRPr="00E95E78" w:rsidRDefault="00E95E78" w:rsidP="00E95E78">
      <w:pPr>
        <w:spacing w:line="360" w:lineRule="auto"/>
        <w:jc w:val="center"/>
        <w:rPr>
          <w:bCs/>
          <w:sz w:val="24"/>
          <w:szCs w:val="24"/>
        </w:rPr>
      </w:pPr>
      <w:r w:rsidRPr="00E95E78">
        <w:rPr>
          <w:bCs/>
          <w:sz w:val="24"/>
          <w:szCs w:val="24"/>
        </w:rPr>
        <w:t xml:space="preserve">Fig. 7.2 Non-inverting </w:t>
      </w:r>
      <w:r>
        <w:rPr>
          <w:bCs/>
          <w:sz w:val="24"/>
          <w:szCs w:val="24"/>
        </w:rPr>
        <w:t>Comparator</w:t>
      </w:r>
    </w:p>
    <w:p w14:paraId="42A83151" w14:textId="77777777" w:rsidR="00513CC4" w:rsidRDefault="00513CC4" w:rsidP="00E95E78">
      <w:pPr>
        <w:spacing w:line="360" w:lineRule="auto"/>
        <w:jc w:val="both"/>
        <w:rPr>
          <w:b/>
          <w:sz w:val="24"/>
          <w:szCs w:val="24"/>
        </w:rPr>
      </w:pPr>
    </w:p>
    <w:p w14:paraId="5F95B071" w14:textId="64203543" w:rsidR="00E95E78" w:rsidRDefault="00E95E78" w:rsidP="00E95E78">
      <w:pPr>
        <w:spacing w:line="360" w:lineRule="auto"/>
        <w:jc w:val="both"/>
        <w:rPr>
          <w:b/>
          <w:sz w:val="24"/>
          <w:szCs w:val="24"/>
        </w:rPr>
      </w:pPr>
      <w:r w:rsidRPr="00DC09B6">
        <w:rPr>
          <w:b/>
          <w:sz w:val="24"/>
          <w:szCs w:val="24"/>
        </w:rPr>
        <w:lastRenderedPageBreak/>
        <w:t>Model Graph:</w:t>
      </w:r>
    </w:p>
    <w:p w14:paraId="607FB7D7" w14:textId="364991AD" w:rsidR="00E95E78" w:rsidRDefault="00E95E78" w:rsidP="00E95E78">
      <w:pPr>
        <w:spacing w:line="360" w:lineRule="auto"/>
        <w:jc w:val="both"/>
        <w:rPr>
          <w:b/>
          <w:sz w:val="24"/>
          <w:szCs w:val="24"/>
        </w:rPr>
      </w:pPr>
      <w:r w:rsidRPr="00E95E78">
        <w:rPr>
          <w:b/>
          <w:noProof/>
          <w:sz w:val="24"/>
          <w:szCs w:val="24"/>
        </w:rPr>
        <w:drawing>
          <wp:inline distT="0" distB="0" distL="0" distR="0" wp14:anchorId="3F667170" wp14:editId="75D099C0">
            <wp:extent cx="2314684" cy="3003503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27486" cy="30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BC9A" w14:textId="77777777" w:rsidR="005A634E" w:rsidRDefault="005A634E">
      <w:pPr>
        <w:spacing w:before="1" w:line="280" w:lineRule="exact"/>
        <w:rPr>
          <w:sz w:val="28"/>
          <w:szCs w:val="28"/>
        </w:rPr>
      </w:pPr>
    </w:p>
    <w:p w14:paraId="771F4326" w14:textId="1A1EAB59" w:rsidR="005A634E" w:rsidRDefault="006503C4" w:rsidP="00AA051B">
      <w:pPr>
        <w:spacing w:line="360" w:lineRule="auto"/>
        <w:ind w:left="100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Ze</w:t>
      </w:r>
      <w:r>
        <w:rPr>
          <w:b/>
          <w:sz w:val="24"/>
          <w:szCs w:val="24"/>
        </w:rPr>
        <w:t>ro</w:t>
      </w:r>
      <w:r w:rsidR="00496CDB">
        <w:rPr>
          <w:b/>
          <w:spacing w:val="2"/>
          <w:sz w:val="24"/>
          <w:szCs w:val="24"/>
        </w:rPr>
        <w:t xml:space="preserve"> </w:t>
      </w:r>
      <w:r w:rsidR="00E95E78"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ss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ng</w:t>
      </w:r>
      <w:r w:rsidR="00496CDB">
        <w:rPr>
          <w:b/>
          <w:spacing w:val="2"/>
          <w:sz w:val="24"/>
          <w:szCs w:val="24"/>
        </w:rPr>
        <w:t xml:space="preserve"> </w:t>
      </w:r>
      <w:r w:rsidR="00E95E78"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ete</w:t>
      </w:r>
      <w:r>
        <w:rPr>
          <w:b/>
          <w:sz w:val="24"/>
          <w:szCs w:val="24"/>
        </w:rPr>
        <w:t>c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or</w:t>
      </w:r>
      <w:r w:rsidR="00496CDB">
        <w:rPr>
          <w:b/>
          <w:sz w:val="24"/>
          <w:szCs w:val="24"/>
        </w:rPr>
        <w:t>:</w:t>
      </w:r>
    </w:p>
    <w:p w14:paraId="3F36DC78" w14:textId="17BD10BE" w:rsidR="005A634E" w:rsidRPr="006503C4" w:rsidRDefault="00496CDB" w:rsidP="00AA051B">
      <w:pPr>
        <w:spacing w:line="360" w:lineRule="auto"/>
        <w:ind w:left="100" w:right="6359"/>
        <w:jc w:val="both"/>
        <w:rPr>
          <w:sz w:val="24"/>
          <w:szCs w:val="24"/>
        </w:rPr>
      </w:pPr>
      <w:r w:rsidRPr="006503C4">
        <w:rPr>
          <w:b/>
          <w:sz w:val="24"/>
          <w:szCs w:val="24"/>
        </w:rPr>
        <w:t>C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r</w:t>
      </w:r>
      <w:r w:rsidR="006503C4" w:rsidRPr="006503C4">
        <w:rPr>
          <w:b/>
          <w:spacing w:val="1"/>
          <w:sz w:val="24"/>
          <w:szCs w:val="24"/>
        </w:rPr>
        <w:t>c</w:t>
      </w:r>
      <w:r w:rsidR="006503C4" w:rsidRPr="006503C4">
        <w:rPr>
          <w:b/>
          <w:sz w:val="24"/>
          <w:szCs w:val="24"/>
        </w:rPr>
        <w:t>u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t</w:t>
      </w:r>
      <w:r w:rsidRPr="006503C4">
        <w:rPr>
          <w:b/>
          <w:spacing w:val="-9"/>
          <w:sz w:val="24"/>
          <w:szCs w:val="24"/>
        </w:rPr>
        <w:t xml:space="preserve"> </w:t>
      </w:r>
      <w:r w:rsidR="00E95E78">
        <w:rPr>
          <w:b/>
          <w:sz w:val="24"/>
          <w:szCs w:val="24"/>
        </w:rPr>
        <w:t>D</w:t>
      </w:r>
      <w:r w:rsidR="006503C4" w:rsidRPr="006503C4">
        <w:rPr>
          <w:b/>
          <w:spacing w:val="3"/>
          <w:sz w:val="24"/>
          <w:szCs w:val="24"/>
        </w:rPr>
        <w:t>i</w:t>
      </w:r>
      <w:r w:rsidR="006503C4" w:rsidRPr="006503C4">
        <w:rPr>
          <w:b/>
          <w:sz w:val="24"/>
          <w:szCs w:val="24"/>
        </w:rPr>
        <w:t>agr</w:t>
      </w:r>
      <w:r w:rsidR="006503C4" w:rsidRPr="006503C4">
        <w:rPr>
          <w:b/>
          <w:spacing w:val="1"/>
          <w:sz w:val="24"/>
          <w:szCs w:val="24"/>
        </w:rPr>
        <w:t>a</w:t>
      </w:r>
      <w:r w:rsidR="006503C4" w:rsidRPr="006503C4">
        <w:rPr>
          <w:b/>
          <w:spacing w:val="6"/>
          <w:sz w:val="24"/>
          <w:szCs w:val="24"/>
        </w:rPr>
        <w:t>m</w:t>
      </w:r>
      <w:r w:rsidRPr="006503C4">
        <w:rPr>
          <w:b/>
          <w:sz w:val="24"/>
          <w:szCs w:val="24"/>
        </w:rPr>
        <w:t>:</w:t>
      </w:r>
    </w:p>
    <w:p w14:paraId="36B4C39B" w14:textId="1357A3EA" w:rsidR="005A634E" w:rsidRDefault="001C6AE5" w:rsidP="001C6AE5">
      <w:pPr>
        <w:spacing w:before="93"/>
        <w:ind w:left="100"/>
        <w:jc w:val="center"/>
      </w:pPr>
      <w:r w:rsidRPr="001C6AE5">
        <w:rPr>
          <w:noProof/>
        </w:rPr>
        <w:drawing>
          <wp:inline distT="0" distB="0" distL="0" distR="0" wp14:anchorId="157B1C0D" wp14:editId="1EE7BE25">
            <wp:extent cx="2930084" cy="164770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7599" cy="16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784" w14:textId="261EA689" w:rsidR="001C6AE5" w:rsidRPr="001C6AE5" w:rsidRDefault="001C6AE5" w:rsidP="001C6AE5">
      <w:pPr>
        <w:spacing w:before="93"/>
        <w:ind w:left="100"/>
        <w:jc w:val="center"/>
        <w:rPr>
          <w:sz w:val="24"/>
          <w:szCs w:val="24"/>
        </w:rPr>
      </w:pPr>
      <w:r w:rsidRPr="001C6AE5">
        <w:rPr>
          <w:sz w:val="24"/>
          <w:szCs w:val="24"/>
        </w:rPr>
        <w:t>Fig.</w:t>
      </w:r>
      <w:r>
        <w:rPr>
          <w:sz w:val="24"/>
          <w:szCs w:val="24"/>
        </w:rPr>
        <w:t xml:space="preserve"> 7.3 Inverting Zero Crossing Detector</w:t>
      </w:r>
    </w:p>
    <w:p w14:paraId="4FC0ED3F" w14:textId="77777777" w:rsidR="005A634E" w:rsidRDefault="005A634E">
      <w:pPr>
        <w:spacing w:before="2" w:line="100" w:lineRule="exact"/>
        <w:rPr>
          <w:sz w:val="10"/>
          <w:szCs w:val="10"/>
        </w:rPr>
      </w:pPr>
    </w:p>
    <w:p w14:paraId="375A5EDB" w14:textId="77777777" w:rsidR="005A634E" w:rsidRDefault="005A634E">
      <w:pPr>
        <w:spacing w:line="200" w:lineRule="exact"/>
      </w:pPr>
    </w:p>
    <w:p w14:paraId="20F5D0A7" w14:textId="56086C6C" w:rsidR="005A634E" w:rsidRPr="006503C4" w:rsidRDefault="00496CDB">
      <w:pPr>
        <w:ind w:left="100" w:right="6905"/>
        <w:jc w:val="both"/>
        <w:rPr>
          <w:sz w:val="24"/>
          <w:szCs w:val="24"/>
        </w:rPr>
      </w:pPr>
      <w:r w:rsidRPr="006503C4">
        <w:rPr>
          <w:b/>
          <w:spacing w:val="6"/>
          <w:sz w:val="24"/>
          <w:szCs w:val="24"/>
        </w:rPr>
        <w:t>M</w:t>
      </w:r>
      <w:r w:rsidR="006503C4" w:rsidRPr="006503C4">
        <w:rPr>
          <w:b/>
          <w:sz w:val="24"/>
          <w:szCs w:val="24"/>
        </w:rPr>
        <w:t>od</w:t>
      </w:r>
      <w:r w:rsidR="006503C4" w:rsidRPr="006503C4">
        <w:rPr>
          <w:b/>
          <w:spacing w:val="1"/>
          <w:sz w:val="24"/>
          <w:szCs w:val="24"/>
        </w:rPr>
        <w:t>e</w:t>
      </w:r>
      <w:r w:rsidR="006503C4" w:rsidRPr="006503C4">
        <w:rPr>
          <w:b/>
          <w:sz w:val="24"/>
          <w:szCs w:val="24"/>
        </w:rPr>
        <w:t>l</w:t>
      </w:r>
      <w:r w:rsidRPr="006503C4">
        <w:rPr>
          <w:b/>
          <w:spacing w:val="-8"/>
          <w:sz w:val="24"/>
          <w:szCs w:val="24"/>
        </w:rPr>
        <w:t xml:space="preserve"> </w:t>
      </w:r>
      <w:r w:rsidR="001C6AE5">
        <w:rPr>
          <w:b/>
          <w:sz w:val="24"/>
          <w:szCs w:val="24"/>
        </w:rPr>
        <w:t>G</w:t>
      </w:r>
      <w:r w:rsidR="006503C4" w:rsidRPr="006503C4">
        <w:rPr>
          <w:b/>
          <w:sz w:val="24"/>
          <w:szCs w:val="24"/>
        </w:rPr>
        <w:t>ra</w:t>
      </w:r>
      <w:r w:rsidR="006503C4" w:rsidRPr="006503C4">
        <w:rPr>
          <w:b/>
          <w:spacing w:val="3"/>
          <w:sz w:val="24"/>
          <w:szCs w:val="24"/>
        </w:rPr>
        <w:t>p</w:t>
      </w:r>
      <w:r w:rsidR="006503C4" w:rsidRPr="006503C4">
        <w:rPr>
          <w:b/>
          <w:sz w:val="24"/>
          <w:szCs w:val="24"/>
        </w:rPr>
        <w:t>h:</w:t>
      </w:r>
    </w:p>
    <w:p w14:paraId="11524906" w14:textId="77777777" w:rsidR="005A634E" w:rsidRDefault="005A634E">
      <w:pPr>
        <w:spacing w:before="5" w:line="120" w:lineRule="exact"/>
        <w:rPr>
          <w:sz w:val="13"/>
          <w:szCs w:val="13"/>
        </w:rPr>
      </w:pPr>
    </w:p>
    <w:p w14:paraId="44A8E091" w14:textId="2C668623" w:rsidR="005A634E" w:rsidRDefault="00EF2B74">
      <w:pPr>
        <w:ind w:left="1108"/>
        <w:sectPr w:rsidR="005A634E" w:rsidSect="000D4441">
          <w:pgSz w:w="12240" w:h="15840"/>
          <w:pgMar w:top="1321" w:right="1622" w:bottom="278" w:left="1338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7024E15" wp14:editId="234C2955">
            <wp:extent cx="2476222" cy="1915463"/>
            <wp:effectExtent l="0" t="0" r="635" b="889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09" cy="19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D9A9" w14:textId="77777777" w:rsidR="005A634E" w:rsidRDefault="00496CDB" w:rsidP="007346EB">
      <w:pPr>
        <w:spacing w:line="360" w:lineRule="auto"/>
        <w:ind w:left="100"/>
        <w:rPr>
          <w:sz w:val="28"/>
          <w:szCs w:val="28"/>
        </w:rPr>
      </w:pPr>
      <w:r>
        <w:rPr>
          <w:b/>
          <w:spacing w:val="3"/>
          <w:sz w:val="28"/>
          <w:szCs w:val="28"/>
        </w:rPr>
        <w:lastRenderedPageBreak/>
        <w:t>P</w:t>
      </w:r>
      <w:r w:rsidR="006503C4">
        <w:rPr>
          <w:b/>
          <w:sz w:val="28"/>
          <w:szCs w:val="28"/>
        </w:rPr>
        <w:t>roc</w:t>
      </w:r>
      <w:r w:rsidR="006503C4">
        <w:rPr>
          <w:b/>
          <w:spacing w:val="2"/>
          <w:sz w:val="28"/>
          <w:szCs w:val="28"/>
        </w:rPr>
        <w:t>e</w:t>
      </w:r>
      <w:r w:rsidR="006503C4">
        <w:rPr>
          <w:b/>
          <w:sz w:val="28"/>
          <w:szCs w:val="28"/>
        </w:rPr>
        <w:t>d</w:t>
      </w:r>
      <w:r w:rsidR="006503C4">
        <w:rPr>
          <w:b/>
          <w:spacing w:val="1"/>
          <w:sz w:val="28"/>
          <w:szCs w:val="28"/>
        </w:rPr>
        <w:t>u</w:t>
      </w:r>
      <w:r w:rsidR="006503C4">
        <w:rPr>
          <w:b/>
          <w:sz w:val="28"/>
          <w:szCs w:val="28"/>
        </w:rPr>
        <w:t>r</w:t>
      </w:r>
      <w:r w:rsidR="006503C4">
        <w:rPr>
          <w:b/>
          <w:spacing w:val="2"/>
          <w:sz w:val="28"/>
          <w:szCs w:val="28"/>
        </w:rPr>
        <w:t>e</w:t>
      </w:r>
      <w:r>
        <w:rPr>
          <w:b/>
          <w:sz w:val="28"/>
          <w:szCs w:val="28"/>
        </w:rPr>
        <w:t>:</w:t>
      </w:r>
    </w:p>
    <w:p w14:paraId="24AB2BBB" w14:textId="65C3BF3D" w:rsidR="00E27D8F" w:rsidRPr="00E27D8F" w:rsidRDefault="00496CDB" w:rsidP="007346EB">
      <w:pPr>
        <w:pStyle w:val="ListParagraph"/>
        <w:numPr>
          <w:ilvl w:val="0"/>
          <w:numId w:val="25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E27D8F">
        <w:rPr>
          <w:spacing w:val="-2"/>
          <w:sz w:val="24"/>
          <w:szCs w:val="24"/>
        </w:rPr>
        <w:t>C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-5"/>
          <w:sz w:val="24"/>
          <w:szCs w:val="24"/>
        </w:rPr>
        <w:t>n</w:t>
      </w:r>
      <w:r w:rsidRPr="00E27D8F">
        <w:rPr>
          <w:sz w:val="24"/>
          <w:szCs w:val="24"/>
        </w:rPr>
        <w:t>n</w:t>
      </w:r>
      <w:r w:rsidRPr="00E27D8F">
        <w:rPr>
          <w:spacing w:val="-1"/>
          <w:sz w:val="24"/>
          <w:szCs w:val="24"/>
        </w:rPr>
        <w:t>ec</w:t>
      </w:r>
      <w:r w:rsidRPr="00E27D8F">
        <w:rPr>
          <w:sz w:val="24"/>
          <w:szCs w:val="24"/>
        </w:rPr>
        <w:t>t</w:t>
      </w:r>
      <w:r w:rsidRPr="00E27D8F">
        <w:rPr>
          <w:spacing w:val="3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5"/>
          <w:sz w:val="24"/>
          <w:szCs w:val="24"/>
        </w:rPr>
        <w:t>h</w:t>
      </w:r>
      <w:r w:rsidRPr="00E27D8F">
        <w:rPr>
          <w:sz w:val="24"/>
          <w:szCs w:val="24"/>
        </w:rPr>
        <w:t>e</w:t>
      </w:r>
      <w:r w:rsidRPr="00E27D8F">
        <w:rPr>
          <w:spacing w:val="1"/>
          <w:sz w:val="24"/>
          <w:szCs w:val="24"/>
        </w:rPr>
        <w:t xml:space="preserve"> </w:t>
      </w:r>
      <w:r w:rsidRPr="00E27D8F">
        <w:rPr>
          <w:spacing w:val="4"/>
          <w:sz w:val="24"/>
          <w:szCs w:val="24"/>
        </w:rPr>
        <w:t>c</w:t>
      </w:r>
      <w:r w:rsidRPr="00E27D8F">
        <w:rPr>
          <w:spacing w:val="-9"/>
          <w:sz w:val="24"/>
          <w:szCs w:val="24"/>
        </w:rPr>
        <w:t>i</w:t>
      </w:r>
      <w:r w:rsidRPr="00E27D8F">
        <w:rPr>
          <w:spacing w:val="1"/>
          <w:sz w:val="24"/>
          <w:szCs w:val="24"/>
        </w:rPr>
        <w:t>r</w:t>
      </w:r>
      <w:r w:rsidRPr="00E27D8F">
        <w:rPr>
          <w:spacing w:val="-1"/>
          <w:sz w:val="24"/>
          <w:szCs w:val="24"/>
        </w:rPr>
        <w:t>c</w:t>
      </w:r>
      <w:r w:rsidRPr="00E27D8F">
        <w:rPr>
          <w:spacing w:val="5"/>
          <w:sz w:val="24"/>
          <w:szCs w:val="24"/>
        </w:rPr>
        <w:t>u</w:t>
      </w:r>
      <w:r w:rsidRPr="00E27D8F">
        <w:rPr>
          <w:spacing w:val="-9"/>
          <w:sz w:val="24"/>
          <w:szCs w:val="24"/>
        </w:rPr>
        <w:t>i</w:t>
      </w:r>
      <w:r w:rsidRPr="00E27D8F">
        <w:rPr>
          <w:sz w:val="24"/>
          <w:szCs w:val="24"/>
        </w:rPr>
        <w:t>t</w:t>
      </w:r>
      <w:r w:rsidRPr="00E27D8F">
        <w:rPr>
          <w:spacing w:val="7"/>
          <w:sz w:val="24"/>
          <w:szCs w:val="24"/>
        </w:rPr>
        <w:t xml:space="preserve"> </w:t>
      </w:r>
      <w:r w:rsidR="00E27D8F" w:rsidRPr="00E27D8F">
        <w:rPr>
          <w:spacing w:val="7"/>
          <w:sz w:val="24"/>
          <w:szCs w:val="24"/>
        </w:rPr>
        <w:t xml:space="preserve">for inverting comparator, non-inverting comparator and zero crossing detector as </w:t>
      </w:r>
      <w:r w:rsidRPr="00E27D8F">
        <w:rPr>
          <w:spacing w:val="-2"/>
          <w:sz w:val="24"/>
          <w:szCs w:val="24"/>
        </w:rPr>
        <w:t>s</w:t>
      </w:r>
      <w:r w:rsidRPr="00E27D8F">
        <w:rPr>
          <w:spacing w:val="-5"/>
          <w:sz w:val="24"/>
          <w:szCs w:val="24"/>
        </w:rPr>
        <w:t>h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4"/>
          <w:sz w:val="24"/>
          <w:szCs w:val="24"/>
        </w:rPr>
        <w:t>w</w:t>
      </w:r>
      <w:r w:rsidRPr="00E27D8F">
        <w:rPr>
          <w:sz w:val="24"/>
          <w:szCs w:val="24"/>
        </w:rPr>
        <w:t>n</w:t>
      </w:r>
      <w:r w:rsidRPr="00E27D8F">
        <w:rPr>
          <w:spacing w:val="2"/>
          <w:sz w:val="24"/>
          <w:szCs w:val="24"/>
        </w:rPr>
        <w:t xml:space="preserve"> </w:t>
      </w:r>
      <w:r w:rsidRPr="00E27D8F">
        <w:rPr>
          <w:spacing w:val="-4"/>
          <w:sz w:val="24"/>
          <w:szCs w:val="24"/>
        </w:rPr>
        <w:t>i</w:t>
      </w:r>
      <w:r w:rsidRPr="00E27D8F">
        <w:rPr>
          <w:sz w:val="24"/>
          <w:szCs w:val="24"/>
        </w:rPr>
        <w:t>n</w:t>
      </w:r>
      <w:r w:rsidRPr="00E27D8F">
        <w:rPr>
          <w:spacing w:val="-3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5"/>
          <w:sz w:val="24"/>
          <w:szCs w:val="24"/>
        </w:rPr>
        <w:t>h</w:t>
      </w:r>
      <w:r w:rsidRPr="00E27D8F">
        <w:rPr>
          <w:sz w:val="24"/>
          <w:szCs w:val="24"/>
        </w:rPr>
        <w:t>e</w:t>
      </w:r>
      <w:r w:rsidRPr="00E27D8F">
        <w:rPr>
          <w:spacing w:val="6"/>
          <w:sz w:val="24"/>
          <w:szCs w:val="24"/>
        </w:rPr>
        <w:t xml:space="preserve"> </w:t>
      </w:r>
      <w:r w:rsidR="00E27D8F">
        <w:rPr>
          <w:spacing w:val="-3"/>
          <w:sz w:val="24"/>
          <w:szCs w:val="24"/>
        </w:rPr>
        <w:t>Fig. 7.1, Fig. 7.2, and Fig 7.3 respectively.</w:t>
      </w:r>
    </w:p>
    <w:p w14:paraId="748ADAE0" w14:textId="77777777" w:rsidR="00E27D8F" w:rsidRDefault="00496CDB" w:rsidP="007346EB">
      <w:pPr>
        <w:pStyle w:val="ListParagraph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E27D8F">
        <w:rPr>
          <w:spacing w:val="1"/>
          <w:sz w:val="24"/>
          <w:szCs w:val="24"/>
        </w:rPr>
        <w:t>S</w:t>
      </w:r>
      <w:r w:rsidRPr="00E27D8F">
        <w:rPr>
          <w:spacing w:val="-1"/>
          <w:sz w:val="24"/>
          <w:szCs w:val="24"/>
        </w:rPr>
        <w:t>e</w:t>
      </w:r>
      <w:r w:rsidRPr="00E27D8F">
        <w:rPr>
          <w:sz w:val="24"/>
          <w:szCs w:val="24"/>
        </w:rPr>
        <w:t>t</w:t>
      </w:r>
      <w:r w:rsidRPr="00E27D8F">
        <w:rPr>
          <w:spacing w:val="-2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5"/>
          <w:sz w:val="24"/>
          <w:szCs w:val="24"/>
        </w:rPr>
        <w:t>h</w:t>
      </w:r>
      <w:r w:rsidRPr="00E27D8F">
        <w:rPr>
          <w:sz w:val="24"/>
          <w:szCs w:val="24"/>
        </w:rPr>
        <w:t>e</w:t>
      </w:r>
      <w:r w:rsidRPr="00E27D8F">
        <w:rPr>
          <w:spacing w:val="6"/>
          <w:sz w:val="24"/>
          <w:szCs w:val="24"/>
        </w:rPr>
        <w:t xml:space="preserve"> </w:t>
      </w:r>
      <w:r w:rsidRPr="00E27D8F">
        <w:rPr>
          <w:spacing w:val="-4"/>
          <w:sz w:val="24"/>
          <w:szCs w:val="24"/>
        </w:rPr>
        <w:t>i</w:t>
      </w:r>
      <w:r w:rsidRPr="00E27D8F">
        <w:rPr>
          <w:spacing w:val="-5"/>
          <w:sz w:val="24"/>
          <w:szCs w:val="24"/>
        </w:rPr>
        <w:t>n</w:t>
      </w:r>
      <w:r w:rsidRPr="00E27D8F">
        <w:rPr>
          <w:sz w:val="24"/>
          <w:szCs w:val="24"/>
        </w:rPr>
        <w:t>put</w:t>
      </w:r>
      <w:r w:rsidRPr="00E27D8F">
        <w:rPr>
          <w:spacing w:val="7"/>
          <w:sz w:val="24"/>
          <w:szCs w:val="24"/>
        </w:rPr>
        <w:t xml:space="preserve"> </w:t>
      </w:r>
      <w:r w:rsidRPr="00E27D8F">
        <w:rPr>
          <w:spacing w:val="-5"/>
          <w:sz w:val="24"/>
          <w:szCs w:val="24"/>
        </w:rPr>
        <w:t>v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-9"/>
          <w:sz w:val="24"/>
          <w:szCs w:val="24"/>
        </w:rPr>
        <w:t>l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1"/>
          <w:sz w:val="24"/>
          <w:szCs w:val="24"/>
        </w:rPr>
        <w:t>a</w:t>
      </w:r>
      <w:r w:rsidRPr="00E27D8F">
        <w:rPr>
          <w:sz w:val="24"/>
          <w:szCs w:val="24"/>
        </w:rPr>
        <w:t>ge</w:t>
      </w:r>
      <w:r w:rsidRPr="00E27D8F">
        <w:rPr>
          <w:spacing w:val="1"/>
          <w:sz w:val="24"/>
          <w:szCs w:val="24"/>
        </w:rPr>
        <w:t xml:space="preserve"> </w:t>
      </w:r>
      <w:r w:rsidRPr="00E27D8F">
        <w:rPr>
          <w:sz w:val="24"/>
          <w:szCs w:val="24"/>
        </w:rPr>
        <w:t>u</w:t>
      </w:r>
      <w:r w:rsidRPr="00E27D8F">
        <w:rPr>
          <w:spacing w:val="2"/>
          <w:sz w:val="24"/>
          <w:szCs w:val="24"/>
        </w:rPr>
        <w:t>s</w:t>
      </w:r>
      <w:r w:rsidRPr="00E27D8F">
        <w:rPr>
          <w:spacing w:val="-4"/>
          <w:sz w:val="24"/>
          <w:szCs w:val="24"/>
        </w:rPr>
        <w:t>i</w:t>
      </w:r>
      <w:r w:rsidRPr="00E27D8F">
        <w:rPr>
          <w:spacing w:val="-5"/>
          <w:sz w:val="24"/>
          <w:szCs w:val="24"/>
        </w:rPr>
        <w:t>n</w:t>
      </w:r>
      <w:r w:rsidRPr="00E27D8F">
        <w:rPr>
          <w:sz w:val="24"/>
          <w:szCs w:val="24"/>
        </w:rPr>
        <w:t>g</w:t>
      </w:r>
      <w:r w:rsidRPr="00E27D8F">
        <w:rPr>
          <w:spacing w:val="7"/>
          <w:sz w:val="24"/>
          <w:szCs w:val="24"/>
        </w:rPr>
        <w:t xml:space="preserve"> </w:t>
      </w:r>
      <w:r w:rsidR="00E27D8F">
        <w:rPr>
          <w:spacing w:val="7"/>
          <w:sz w:val="24"/>
          <w:szCs w:val="24"/>
        </w:rPr>
        <w:t xml:space="preserve">function generator </w:t>
      </w:r>
      <w:r w:rsidRPr="00E27D8F">
        <w:rPr>
          <w:sz w:val="24"/>
          <w:szCs w:val="24"/>
        </w:rPr>
        <w:t>to</w:t>
      </w:r>
      <w:r w:rsidRPr="00E27D8F">
        <w:rPr>
          <w:spacing w:val="7"/>
          <w:sz w:val="24"/>
          <w:szCs w:val="24"/>
        </w:rPr>
        <w:t xml:space="preserve"> </w:t>
      </w:r>
      <w:r w:rsidRPr="00E27D8F">
        <w:rPr>
          <w:sz w:val="24"/>
          <w:szCs w:val="24"/>
        </w:rPr>
        <w:t>100</w:t>
      </w:r>
      <w:r w:rsidRPr="00E27D8F">
        <w:rPr>
          <w:spacing w:val="-9"/>
          <w:sz w:val="24"/>
          <w:szCs w:val="24"/>
        </w:rPr>
        <w:t>m</w:t>
      </w:r>
      <w:r w:rsidR="00E27D8F">
        <w:rPr>
          <w:sz w:val="24"/>
          <w:szCs w:val="24"/>
        </w:rPr>
        <w:t>V.</w:t>
      </w:r>
    </w:p>
    <w:p w14:paraId="6DC8859C" w14:textId="40F8E60F" w:rsidR="005A634E" w:rsidRDefault="00496CDB" w:rsidP="007346EB">
      <w:pPr>
        <w:pStyle w:val="ListParagraph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E27D8F">
        <w:rPr>
          <w:sz w:val="24"/>
          <w:szCs w:val="24"/>
        </w:rPr>
        <w:t>Ob</w:t>
      </w:r>
      <w:r w:rsidRPr="00E27D8F">
        <w:rPr>
          <w:spacing w:val="-3"/>
          <w:sz w:val="24"/>
          <w:szCs w:val="24"/>
        </w:rPr>
        <w:t>s</w:t>
      </w:r>
      <w:r w:rsidRPr="00E27D8F">
        <w:rPr>
          <w:spacing w:val="-1"/>
          <w:sz w:val="24"/>
          <w:szCs w:val="24"/>
        </w:rPr>
        <w:t>e</w:t>
      </w:r>
      <w:r w:rsidRPr="00E27D8F">
        <w:rPr>
          <w:spacing w:val="1"/>
          <w:sz w:val="24"/>
          <w:szCs w:val="24"/>
        </w:rPr>
        <w:t>r</w:t>
      </w:r>
      <w:r w:rsidRPr="00E27D8F">
        <w:rPr>
          <w:sz w:val="24"/>
          <w:szCs w:val="24"/>
        </w:rPr>
        <w:t>ve</w:t>
      </w:r>
      <w:r w:rsidRPr="00E27D8F">
        <w:rPr>
          <w:spacing w:val="1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5"/>
          <w:sz w:val="24"/>
          <w:szCs w:val="24"/>
        </w:rPr>
        <w:t>h</w:t>
      </w:r>
      <w:r w:rsidRPr="00E27D8F">
        <w:rPr>
          <w:sz w:val="24"/>
          <w:szCs w:val="24"/>
        </w:rPr>
        <w:t>e</w:t>
      </w:r>
      <w:r w:rsidRPr="00E27D8F">
        <w:rPr>
          <w:spacing w:val="1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-5"/>
          <w:sz w:val="24"/>
          <w:szCs w:val="24"/>
        </w:rPr>
        <w:t>u</w:t>
      </w:r>
      <w:r w:rsidRPr="00E27D8F">
        <w:rPr>
          <w:spacing w:val="5"/>
          <w:sz w:val="24"/>
          <w:szCs w:val="24"/>
        </w:rPr>
        <w:t>t</w:t>
      </w:r>
      <w:r w:rsidRPr="00E27D8F">
        <w:rPr>
          <w:sz w:val="24"/>
          <w:szCs w:val="24"/>
        </w:rPr>
        <w:t>p</w:t>
      </w:r>
      <w:r w:rsidRPr="00E27D8F">
        <w:rPr>
          <w:spacing w:val="-5"/>
          <w:sz w:val="24"/>
          <w:szCs w:val="24"/>
        </w:rPr>
        <w:t>u</w:t>
      </w:r>
      <w:r w:rsidRPr="00E27D8F">
        <w:rPr>
          <w:sz w:val="24"/>
          <w:szCs w:val="24"/>
        </w:rPr>
        <w:t>t</w:t>
      </w:r>
      <w:r w:rsidRPr="00E27D8F">
        <w:rPr>
          <w:spacing w:val="3"/>
          <w:sz w:val="24"/>
          <w:szCs w:val="24"/>
        </w:rPr>
        <w:t xml:space="preserve"> </w:t>
      </w:r>
      <w:r w:rsidRPr="00E27D8F">
        <w:rPr>
          <w:sz w:val="24"/>
          <w:szCs w:val="24"/>
        </w:rPr>
        <w:t>w</w:t>
      </w:r>
      <w:r w:rsidRPr="00E27D8F">
        <w:rPr>
          <w:spacing w:val="-1"/>
          <w:sz w:val="24"/>
          <w:szCs w:val="24"/>
        </w:rPr>
        <w:t>a</w:t>
      </w:r>
      <w:r w:rsidRPr="00E27D8F">
        <w:rPr>
          <w:spacing w:val="-5"/>
          <w:sz w:val="24"/>
          <w:szCs w:val="24"/>
        </w:rPr>
        <w:t>v</w:t>
      </w:r>
      <w:r w:rsidRPr="00E27D8F">
        <w:rPr>
          <w:spacing w:val="4"/>
          <w:sz w:val="24"/>
          <w:szCs w:val="24"/>
        </w:rPr>
        <w:t>e</w:t>
      </w:r>
      <w:r w:rsidRPr="00E27D8F">
        <w:rPr>
          <w:spacing w:val="-8"/>
          <w:sz w:val="24"/>
          <w:szCs w:val="24"/>
        </w:rPr>
        <w:t>f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6"/>
          <w:sz w:val="24"/>
          <w:szCs w:val="24"/>
        </w:rPr>
        <w:t>r</w:t>
      </w:r>
      <w:r w:rsidRPr="00E27D8F">
        <w:rPr>
          <w:sz w:val="24"/>
          <w:szCs w:val="24"/>
        </w:rPr>
        <w:t>m</w:t>
      </w:r>
      <w:r w:rsidRPr="00E27D8F">
        <w:rPr>
          <w:spacing w:val="-2"/>
          <w:sz w:val="24"/>
          <w:szCs w:val="24"/>
        </w:rPr>
        <w:t xml:space="preserve"> </w:t>
      </w:r>
      <w:r w:rsidRPr="00E27D8F">
        <w:rPr>
          <w:spacing w:val="-4"/>
          <w:sz w:val="24"/>
          <w:szCs w:val="24"/>
        </w:rPr>
        <w:t>i</w:t>
      </w:r>
      <w:r w:rsidRPr="00E27D8F">
        <w:rPr>
          <w:sz w:val="24"/>
          <w:szCs w:val="24"/>
        </w:rPr>
        <w:t>n</w:t>
      </w:r>
      <w:r w:rsidRPr="00E27D8F">
        <w:rPr>
          <w:spacing w:val="-3"/>
          <w:sz w:val="24"/>
          <w:szCs w:val="24"/>
        </w:rPr>
        <w:t xml:space="preserve"> </w:t>
      </w:r>
      <w:r w:rsidRPr="00E27D8F">
        <w:rPr>
          <w:spacing w:val="-2"/>
          <w:sz w:val="24"/>
          <w:szCs w:val="24"/>
        </w:rPr>
        <w:t>CR</w:t>
      </w:r>
      <w:r w:rsidRPr="00E27D8F">
        <w:rPr>
          <w:sz w:val="24"/>
          <w:szCs w:val="24"/>
        </w:rPr>
        <w:t>O</w:t>
      </w:r>
      <w:r w:rsidRPr="00E27D8F">
        <w:rPr>
          <w:spacing w:val="2"/>
          <w:sz w:val="24"/>
          <w:szCs w:val="24"/>
        </w:rPr>
        <w:t xml:space="preserve"> </w:t>
      </w:r>
      <w:r w:rsidRPr="00E27D8F">
        <w:rPr>
          <w:spacing w:val="4"/>
          <w:sz w:val="24"/>
          <w:szCs w:val="24"/>
        </w:rPr>
        <w:t>a</w:t>
      </w:r>
      <w:r w:rsidRPr="00E27D8F">
        <w:rPr>
          <w:spacing w:val="-5"/>
          <w:sz w:val="24"/>
          <w:szCs w:val="24"/>
        </w:rPr>
        <w:t>n</w:t>
      </w:r>
      <w:r w:rsidRPr="00E27D8F">
        <w:rPr>
          <w:sz w:val="24"/>
          <w:szCs w:val="24"/>
        </w:rPr>
        <w:t>d</w:t>
      </w:r>
      <w:r w:rsidRPr="00E27D8F">
        <w:rPr>
          <w:spacing w:val="7"/>
          <w:sz w:val="24"/>
          <w:szCs w:val="24"/>
        </w:rPr>
        <w:t xml:space="preserve"> </w:t>
      </w:r>
      <w:r w:rsidRPr="00E27D8F">
        <w:rPr>
          <w:spacing w:val="-9"/>
          <w:sz w:val="24"/>
          <w:szCs w:val="24"/>
        </w:rPr>
        <w:t>m</w:t>
      </w:r>
      <w:r w:rsidRPr="00E27D8F">
        <w:rPr>
          <w:spacing w:val="4"/>
          <w:sz w:val="24"/>
          <w:szCs w:val="24"/>
        </w:rPr>
        <w:t>e</w:t>
      </w:r>
      <w:r w:rsidRPr="00E27D8F">
        <w:rPr>
          <w:spacing w:val="-1"/>
          <w:sz w:val="24"/>
          <w:szCs w:val="24"/>
        </w:rPr>
        <w:t>a</w:t>
      </w:r>
      <w:r w:rsidRPr="00E27D8F">
        <w:rPr>
          <w:spacing w:val="-2"/>
          <w:sz w:val="24"/>
          <w:szCs w:val="24"/>
        </w:rPr>
        <w:t>s</w:t>
      </w:r>
      <w:r w:rsidRPr="00E27D8F">
        <w:rPr>
          <w:sz w:val="24"/>
          <w:szCs w:val="24"/>
        </w:rPr>
        <w:t>u</w:t>
      </w:r>
      <w:r w:rsidRPr="00E27D8F">
        <w:rPr>
          <w:spacing w:val="6"/>
          <w:sz w:val="24"/>
          <w:szCs w:val="24"/>
        </w:rPr>
        <w:t>r</w:t>
      </w:r>
      <w:r w:rsidRPr="00E27D8F">
        <w:rPr>
          <w:sz w:val="24"/>
          <w:szCs w:val="24"/>
        </w:rPr>
        <w:t>e</w:t>
      </w:r>
      <w:r w:rsidRPr="00E27D8F">
        <w:rPr>
          <w:spacing w:val="1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5"/>
          <w:sz w:val="24"/>
          <w:szCs w:val="24"/>
        </w:rPr>
        <w:t>h</w:t>
      </w:r>
      <w:r w:rsidRPr="00E27D8F">
        <w:rPr>
          <w:sz w:val="24"/>
          <w:szCs w:val="24"/>
        </w:rPr>
        <w:t>e</w:t>
      </w:r>
      <w:r w:rsidRPr="00E27D8F">
        <w:rPr>
          <w:spacing w:val="-3"/>
          <w:sz w:val="24"/>
          <w:szCs w:val="24"/>
        </w:rPr>
        <w:t xml:space="preserve"> </w:t>
      </w:r>
      <w:r w:rsidRPr="00E27D8F">
        <w:rPr>
          <w:spacing w:val="5"/>
          <w:sz w:val="24"/>
          <w:szCs w:val="24"/>
        </w:rPr>
        <w:t>o</w:t>
      </w:r>
      <w:r w:rsidRPr="00E27D8F">
        <w:rPr>
          <w:spacing w:val="-5"/>
          <w:sz w:val="24"/>
          <w:szCs w:val="24"/>
        </w:rPr>
        <w:t>u</w:t>
      </w:r>
      <w:r w:rsidRPr="00E27D8F">
        <w:rPr>
          <w:spacing w:val="5"/>
          <w:sz w:val="24"/>
          <w:szCs w:val="24"/>
        </w:rPr>
        <w:t>t</w:t>
      </w:r>
      <w:r w:rsidRPr="00E27D8F">
        <w:rPr>
          <w:sz w:val="24"/>
          <w:szCs w:val="24"/>
        </w:rPr>
        <w:t>p</w:t>
      </w:r>
      <w:r w:rsidRPr="00E27D8F">
        <w:rPr>
          <w:spacing w:val="-5"/>
          <w:sz w:val="24"/>
          <w:szCs w:val="24"/>
        </w:rPr>
        <w:t>u</w:t>
      </w:r>
      <w:r w:rsidRPr="00E27D8F">
        <w:rPr>
          <w:sz w:val="24"/>
          <w:szCs w:val="24"/>
        </w:rPr>
        <w:t>t</w:t>
      </w:r>
      <w:r w:rsidRPr="00E27D8F">
        <w:rPr>
          <w:spacing w:val="7"/>
          <w:sz w:val="24"/>
          <w:szCs w:val="24"/>
        </w:rPr>
        <w:t xml:space="preserve"> </w:t>
      </w:r>
      <w:r w:rsidRPr="00E27D8F">
        <w:rPr>
          <w:sz w:val="24"/>
          <w:szCs w:val="24"/>
        </w:rPr>
        <w:t>p</w:t>
      </w:r>
      <w:r w:rsidRPr="00E27D8F">
        <w:rPr>
          <w:spacing w:val="-6"/>
          <w:sz w:val="24"/>
          <w:szCs w:val="24"/>
        </w:rPr>
        <w:t>a</w:t>
      </w:r>
      <w:r w:rsidRPr="00E27D8F">
        <w:rPr>
          <w:spacing w:val="1"/>
          <w:sz w:val="24"/>
          <w:szCs w:val="24"/>
        </w:rPr>
        <w:t>r</w:t>
      </w:r>
      <w:r w:rsidRPr="00E27D8F">
        <w:rPr>
          <w:spacing w:val="-1"/>
          <w:sz w:val="24"/>
          <w:szCs w:val="24"/>
        </w:rPr>
        <w:t>a</w:t>
      </w:r>
      <w:r w:rsidRPr="00E27D8F">
        <w:rPr>
          <w:spacing w:val="-4"/>
          <w:sz w:val="24"/>
          <w:szCs w:val="24"/>
        </w:rPr>
        <w:t>m</w:t>
      </w:r>
      <w:r w:rsidRPr="00E27D8F">
        <w:rPr>
          <w:spacing w:val="-1"/>
          <w:sz w:val="24"/>
          <w:szCs w:val="24"/>
        </w:rPr>
        <w:t>e</w:t>
      </w:r>
      <w:r w:rsidRPr="00E27D8F">
        <w:rPr>
          <w:spacing w:val="5"/>
          <w:sz w:val="24"/>
          <w:szCs w:val="24"/>
        </w:rPr>
        <w:t>t</w:t>
      </w:r>
      <w:r w:rsidRPr="00E27D8F">
        <w:rPr>
          <w:spacing w:val="-1"/>
          <w:sz w:val="24"/>
          <w:szCs w:val="24"/>
        </w:rPr>
        <w:t>e</w:t>
      </w:r>
      <w:r w:rsidRPr="00E27D8F">
        <w:rPr>
          <w:sz w:val="24"/>
          <w:szCs w:val="24"/>
        </w:rPr>
        <w:t>r</w:t>
      </w:r>
      <w:r w:rsidR="00E27D8F">
        <w:rPr>
          <w:sz w:val="24"/>
          <w:szCs w:val="24"/>
        </w:rPr>
        <w:t>.</w:t>
      </w:r>
    </w:p>
    <w:p w14:paraId="279EA62B" w14:textId="77777777" w:rsidR="00E27D8F" w:rsidRPr="00E27D8F" w:rsidRDefault="00E27D8F" w:rsidP="00E27D8F">
      <w:pPr>
        <w:pStyle w:val="ListParagraph"/>
        <w:spacing w:line="360" w:lineRule="auto"/>
        <w:rPr>
          <w:sz w:val="8"/>
          <w:szCs w:val="8"/>
        </w:rPr>
      </w:pPr>
    </w:p>
    <w:p w14:paraId="5B4A3C87" w14:textId="77777777" w:rsidR="005A634E" w:rsidRDefault="005A634E">
      <w:pPr>
        <w:spacing w:before="2" w:line="140" w:lineRule="exact"/>
        <w:rPr>
          <w:sz w:val="14"/>
          <w:szCs w:val="14"/>
        </w:rPr>
      </w:pPr>
    </w:p>
    <w:p w14:paraId="4A00FFAD" w14:textId="15B8FDFA" w:rsidR="00603B8D" w:rsidRPr="00603B8D" w:rsidRDefault="00496CDB" w:rsidP="00E27D8F">
      <w:pPr>
        <w:spacing w:line="360" w:lineRule="auto"/>
        <w:rPr>
          <w:b/>
          <w:color w:val="1D1B11" w:themeColor="background2" w:themeShade="1A"/>
          <w:sz w:val="24"/>
          <w:szCs w:val="24"/>
        </w:rPr>
      </w:pPr>
      <w:r w:rsidRPr="00603B8D">
        <w:rPr>
          <w:b/>
          <w:color w:val="1D1B11" w:themeColor="background2" w:themeShade="1A"/>
          <w:spacing w:val="1"/>
          <w:sz w:val="24"/>
          <w:szCs w:val="24"/>
        </w:rPr>
        <w:t>S</w:t>
      </w:r>
      <w:r w:rsidR="006503C4" w:rsidRPr="00603B8D">
        <w:rPr>
          <w:b/>
          <w:color w:val="1D1B11" w:themeColor="background2" w:themeShade="1A"/>
          <w:spacing w:val="-2"/>
          <w:sz w:val="24"/>
          <w:szCs w:val="24"/>
        </w:rPr>
        <w:t>c</w:t>
      </w:r>
      <w:r w:rsidR="006503C4" w:rsidRPr="00603B8D">
        <w:rPr>
          <w:b/>
          <w:color w:val="1D1B11" w:themeColor="background2" w:themeShade="1A"/>
          <w:sz w:val="24"/>
          <w:szCs w:val="24"/>
        </w:rPr>
        <w:t>h</w:t>
      </w:r>
      <w:r w:rsidR="006503C4" w:rsidRPr="00603B8D">
        <w:rPr>
          <w:b/>
          <w:color w:val="1D1B11" w:themeColor="background2" w:themeShade="1A"/>
          <w:spacing w:val="-3"/>
          <w:sz w:val="24"/>
          <w:szCs w:val="24"/>
        </w:rPr>
        <w:t>m</w:t>
      </w:r>
      <w:r w:rsidR="006503C4" w:rsidRPr="00603B8D">
        <w:rPr>
          <w:b/>
          <w:color w:val="1D1B11" w:themeColor="background2" w:themeShade="1A"/>
          <w:spacing w:val="1"/>
          <w:sz w:val="24"/>
          <w:szCs w:val="24"/>
        </w:rPr>
        <w:t>i</w:t>
      </w:r>
      <w:r w:rsidR="006503C4" w:rsidRPr="00603B8D">
        <w:rPr>
          <w:b/>
          <w:color w:val="1D1B11" w:themeColor="background2" w:themeShade="1A"/>
          <w:spacing w:val="2"/>
          <w:sz w:val="24"/>
          <w:szCs w:val="24"/>
        </w:rPr>
        <w:t>t</w:t>
      </w:r>
      <w:r w:rsidR="006503C4" w:rsidRPr="00603B8D">
        <w:rPr>
          <w:b/>
          <w:color w:val="1D1B11" w:themeColor="background2" w:themeShade="1A"/>
          <w:sz w:val="24"/>
          <w:szCs w:val="24"/>
        </w:rPr>
        <w:t xml:space="preserve">t </w:t>
      </w:r>
      <w:r w:rsidR="00E27D8F">
        <w:rPr>
          <w:b/>
          <w:color w:val="1D1B11" w:themeColor="background2" w:themeShade="1A"/>
          <w:spacing w:val="2"/>
          <w:sz w:val="24"/>
          <w:szCs w:val="24"/>
        </w:rPr>
        <w:t>T</w:t>
      </w:r>
      <w:r w:rsidR="006503C4" w:rsidRPr="00603B8D">
        <w:rPr>
          <w:b/>
          <w:color w:val="1D1B11" w:themeColor="background2" w:themeShade="1A"/>
          <w:spacing w:val="-2"/>
          <w:sz w:val="24"/>
          <w:szCs w:val="24"/>
        </w:rPr>
        <w:t>r</w:t>
      </w:r>
      <w:r w:rsidR="006503C4" w:rsidRPr="00603B8D">
        <w:rPr>
          <w:b/>
          <w:color w:val="1D1B11" w:themeColor="background2" w:themeShade="1A"/>
          <w:spacing w:val="1"/>
          <w:sz w:val="24"/>
          <w:szCs w:val="24"/>
        </w:rPr>
        <w:t>i</w:t>
      </w:r>
      <w:r w:rsidR="006503C4" w:rsidRPr="00603B8D">
        <w:rPr>
          <w:b/>
          <w:color w:val="1D1B11" w:themeColor="background2" w:themeShade="1A"/>
          <w:sz w:val="24"/>
          <w:szCs w:val="24"/>
        </w:rPr>
        <w:t>g</w:t>
      </w:r>
      <w:r w:rsidR="006503C4" w:rsidRPr="00603B8D">
        <w:rPr>
          <w:b/>
          <w:color w:val="1D1B11" w:themeColor="background2" w:themeShade="1A"/>
          <w:spacing w:val="-1"/>
          <w:sz w:val="24"/>
          <w:szCs w:val="24"/>
        </w:rPr>
        <w:t>g</w:t>
      </w:r>
      <w:r w:rsidR="006503C4" w:rsidRPr="00603B8D">
        <w:rPr>
          <w:b/>
          <w:color w:val="1D1B11" w:themeColor="background2" w:themeShade="1A"/>
          <w:spacing w:val="2"/>
          <w:sz w:val="24"/>
          <w:szCs w:val="24"/>
        </w:rPr>
        <w:t>e</w:t>
      </w:r>
      <w:r w:rsidR="000C0BD2">
        <w:rPr>
          <w:b/>
          <w:color w:val="1D1B11" w:themeColor="background2" w:themeShade="1A"/>
          <w:sz w:val="24"/>
          <w:szCs w:val="24"/>
        </w:rPr>
        <w:t>r</w:t>
      </w:r>
      <w:r w:rsidR="00603B8D" w:rsidRPr="00603B8D">
        <w:rPr>
          <w:b/>
          <w:color w:val="1D1B11" w:themeColor="background2" w:themeShade="1A"/>
          <w:sz w:val="24"/>
          <w:szCs w:val="24"/>
        </w:rPr>
        <w:t>:</w:t>
      </w:r>
    </w:p>
    <w:p w14:paraId="7F7CA701" w14:textId="77777777" w:rsidR="00603B8D" w:rsidRDefault="00603B8D" w:rsidP="00E27D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0977E" wp14:editId="20206F47">
            <wp:extent cx="5829300" cy="425661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53680" w14:textId="77777777" w:rsidR="00E27D8F" w:rsidRDefault="00E27D8F">
      <w:pPr>
        <w:ind w:left="100"/>
        <w:rPr>
          <w:sz w:val="24"/>
          <w:szCs w:val="24"/>
        </w:rPr>
      </w:pPr>
    </w:p>
    <w:p w14:paraId="6C1FBE15" w14:textId="3A761736" w:rsidR="00603B8D" w:rsidRPr="00E27D8F" w:rsidRDefault="00E27D8F">
      <w:pPr>
        <w:ind w:left="100"/>
        <w:rPr>
          <w:b/>
          <w:bCs/>
          <w:sz w:val="24"/>
          <w:szCs w:val="24"/>
        </w:rPr>
      </w:pPr>
      <w:r w:rsidRPr="00E27D8F">
        <w:rPr>
          <w:b/>
          <w:bCs/>
          <w:sz w:val="24"/>
          <w:szCs w:val="24"/>
        </w:rPr>
        <w:t>Circuit Diagram:</w:t>
      </w:r>
    </w:p>
    <w:p w14:paraId="18CC1B0D" w14:textId="62E1931E" w:rsidR="00603B8D" w:rsidRDefault="007346EB" w:rsidP="007346EB">
      <w:pPr>
        <w:ind w:left="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9C630B" wp14:editId="2FDD4259">
            <wp:extent cx="2496245" cy="1955601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63" cy="19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CC7B" w14:textId="5E3EFDA8" w:rsidR="007346EB" w:rsidRDefault="007346EB" w:rsidP="007346EB">
      <w:pPr>
        <w:ind w:left="100"/>
        <w:jc w:val="center"/>
        <w:rPr>
          <w:sz w:val="24"/>
          <w:szCs w:val="24"/>
        </w:rPr>
      </w:pPr>
      <w:r>
        <w:rPr>
          <w:sz w:val="24"/>
          <w:szCs w:val="24"/>
        </w:rPr>
        <w:t>Fig. 7.4 Schmitt Trigger</w:t>
      </w:r>
    </w:p>
    <w:p w14:paraId="6AC72EFC" w14:textId="46904218" w:rsidR="003831FF" w:rsidRPr="007346EB" w:rsidRDefault="007346EB">
      <w:pPr>
        <w:ind w:left="100"/>
        <w:rPr>
          <w:b/>
          <w:bCs/>
          <w:sz w:val="24"/>
          <w:szCs w:val="24"/>
        </w:rPr>
      </w:pPr>
      <w:r w:rsidRPr="007346EB">
        <w:rPr>
          <w:b/>
          <w:bCs/>
          <w:sz w:val="24"/>
          <w:szCs w:val="24"/>
        </w:rPr>
        <w:lastRenderedPageBreak/>
        <w:t>Model Graph:</w:t>
      </w:r>
    </w:p>
    <w:p w14:paraId="2744648B" w14:textId="392034E6" w:rsidR="007346EB" w:rsidRDefault="007346EB">
      <w:pPr>
        <w:ind w:left="100"/>
        <w:rPr>
          <w:sz w:val="24"/>
          <w:szCs w:val="24"/>
        </w:rPr>
      </w:pPr>
      <w:r w:rsidRPr="007346EB">
        <w:rPr>
          <w:noProof/>
          <w:sz w:val="24"/>
          <w:szCs w:val="24"/>
        </w:rPr>
        <w:drawing>
          <wp:inline distT="0" distB="0" distL="0" distR="0" wp14:anchorId="39A6B300" wp14:editId="060B92BD">
            <wp:extent cx="3021006" cy="230936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28272" cy="23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3E16" w14:textId="6F4CA65C" w:rsidR="007346EB" w:rsidRDefault="007346EB">
      <w:pPr>
        <w:ind w:left="100"/>
        <w:rPr>
          <w:sz w:val="24"/>
          <w:szCs w:val="24"/>
        </w:rPr>
      </w:pPr>
    </w:p>
    <w:p w14:paraId="61BE7D63" w14:textId="77777777" w:rsidR="007346EB" w:rsidRDefault="007346EB">
      <w:pPr>
        <w:ind w:left="100"/>
        <w:rPr>
          <w:sz w:val="24"/>
          <w:szCs w:val="24"/>
        </w:rPr>
      </w:pPr>
    </w:p>
    <w:p w14:paraId="3723E4F2" w14:textId="1C874971" w:rsidR="007346EB" w:rsidRDefault="007346EB">
      <w:pPr>
        <w:ind w:left="1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 Table:</w:t>
      </w:r>
    </w:p>
    <w:p w14:paraId="0D19323F" w14:textId="72077213" w:rsidR="007346EB" w:rsidRDefault="007346EB">
      <w:pPr>
        <w:ind w:left="100"/>
        <w:rPr>
          <w:b/>
          <w:bCs/>
          <w:sz w:val="24"/>
          <w:szCs w:val="24"/>
        </w:rPr>
      </w:pPr>
      <w:r w:rsidRPr="007346EB">
        <w:rPr>
          <w:b/>
          <w:bCs/>
          <w:noProof/>
          <w:sz w:val="24"/>
          <w:szCs w:val="24"/>
        </w:rPr>
        <w:drawing>
          <wp:inline distT="0" distB="0" distL="0" distR="0" wp14:anchorId="22B04923" wp14:editId="70C7BC81">
            <wp:extent cx="5586517" cy="1249714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7134" cy="1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4B37" w14:textId="77777777" w:rsidR="000D1256" w:rsidRDefault="000D1256">
      <w:pPr>
        <w:ind w:left="100"/>
        <w:rPr>
          <w:b/>
          <w:bCs/>
          <w:sz w:val="24"/>
          <w:szCs w:val="24"/>
        </w:rPr>
      </w:pPr>
    </w:p>
    <w:p w14:paraId="6A97057D" w14:textId="1AFE3497" w:rsidR="007346EB" w:rsidRPr="007346EB" w:rsidRDefault="007346EB">
      <w:pPr>
        <w:ind w:left="100"/>
        <w:rPr>
          <w:b/>
          <w:bCs/>
          <w:sz w:val="24"/>
          <w:szCs w:val="24"/>
        </w:rPr>
      </w:pPr>
      <w:r w:rsidRPr="007346EB">
        <w:rPr>
          <w:b/>
          <w:bCs/>
          <w:sz w:val="24"/>
          <w:szCs w:val="24"/>
        </w:rPr>
        <w:t>Hysteresis Graph:</w:t>
      </w:r>
    </w:p>
    <w:p w14:paraId="76625F4C" w14:textId="033C6AA9" w:rsidR="003831FF" w:rsidRDefault="008A42FA">
      <w:pPr>
        <w:ind w:left="100"/>
        <w:rPr>
          <w:sz w:val="24"/>
          <w:szCs w:val="24"/>
        </w:rPr>
      </w:pPr>
      <w:r w:rsidRPr="008A42FA">
        <w:rPr>
          <w:noProof/>
          <w:sz w:val="24"/>
          <w:szCs w:val="24"/>
        </w:rPr>
        <w:drawing>
          <wp:inline distT="0" distB="0" distL="0" distR="0" wp14:anchorId="3FD4843A" wp14:editId="5E5D8869">
            <wp:extent cx="2676455" cy="236819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266" cy="23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DA3A" w14:textId="050903B4" w:rsidR="003831FF" w:rsidRDefault="003831FF">
      <w:pPr>
        <w:ind w:left="100"/>
        <w:rPr>
          <w:sz w:val="24"/>
          <w:szCs w:val="24"/>
        </w:rPr>
      </w:pPr>
    </w:p>
    <w:p w14:paraId="0436A10A" w14:textId="45470CAB" w:rsidR="00603B8D" w:rsidRDefault="000C0BD2" w:rsidP="008A42FA">
      <w:pPr>
        <w:spacing w:line="360" w:lineRule="auto"/>
        <w:ind w:left="102"/>
        <w:rPr>
          <w:b/>
          <w:bCs/>
          <w:sz w:val="24"/>
          <w:szCs w:val="24"/>
        </w:rPr>
      </w:pPr>
      <w:r w:rsidRPr="008A42FA">
        <w:rPr>
          <w:b/>
          <w:bCs/>
          <w:sz w:val="24"/>
          <w:szCs w:val="24"/>
        </w:rPr>
        <w:t>Procedure:</w:t>
      </w:r>
    </w:p>
    <w:p w14:paraId="51BDE4DF" w14:textId="7D411325" w:rsidR="008A42FA" w:rsidRDefault="008A42FA" w:rsidP="008A42FA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Connect the circuit as shown in Fig. 7.4.</w:t>
      </w:r>
    </w:p>
    <w:p w14:paraId="44887A96" w14:textId="1F7F8A7D" w:rsidR="008A42FA" w:rsidRDefault="008A42FA" w:rsidP="008A42FA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Observe the input sine wave and output wave from in a dual channel CRO.</w:t>
      </w:r>
    </w:p>
    <w:p w14:paraId="7AF08EC9" w14:textId="1AB821C3" w:rsidR="008A42FA" w:rsidRDefault="008A42FA" w:rsidP="008A42FA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Plot the input and output waveform in a linear graph.</w:t>
      </w:r>
    </w:p>
    <w:p w14:paraId="24F402CB" w14:textId="6CF99391" w:rsidR="008A42FA" w:rsidRDefault="008A42FA" w:rsidP="008A42FA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Calculate the lower threshold voltage and upper threshold voltage from the plotted graph.</w:t>
      </w:r>
    </w:p>
    <w:p w14:paraId="3D9F1B23" w14:textId="64E3DC39" w:rsidR="008A42FA" w:rsidRDefault="008A42FA" w:rsidP="008A42FA">
      <w:pPr>
        <w:spacing w:line="360" w:lineRule="auto"/>
        <w:jc w:val="both"/>
        <w:rPr>
          <w:sz w:val="24"/>
          <w:szCs w:val="24"/>
        </w:rPr>
      </w:pPr>
    </w:p>
    <w:p w14:paraId="148458F1" w14:textId="5AC4572E" w:rsidR="008A42FA" w:rsidRPr="008A42FA" w:rsidRDefault="008A42FA" w:rsidP="008A42FA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Calculate the lower threshold voltage and upper threshold voltage theoretically using the formula.</w:t>
      </w:r>
    </w:p>
    <w:p w14:paraId="00C4A41E" w14:textId="19DB54D2" w:rsidR="00603B8D" w:rsidRDefault="00603B8D">
      <w:pPr>
        <w:ind w:left="100"/>
        <w:rPr>
          <w:noProof/>
          <w:sz w:val="24"/>
          <w:szCs w:val="24"/>
        </w:rPr>
      </w:pPr>
    </w:p>
    <w:p w14:paraId="0E51C31A" w14:textId="0176AE56" w:rsidR="008A42FA" w:rsidRDefault="008A42FA">
      <w:pPr>
        <w:ind w:left="100"/>
        <w:rPr>
          <w:b/>
          <w:bCs/>
          <w:noProof/>
          <w:sz w:val="24"/>
          <w:szCs w:val="24"/>
        </w:rPr>
      </w:pPr>
      <w:r w:rsidRPr="008A42FA">
        <w:rPr>
          <w:b/>
          <w:bCs/>
          <w:noProof/>
          <w:sz w:val="24"/>
          <w:szCs w:val="24"/>
        </w:rPr>
        <w:t>Result:</w:t>
      </w:r>
    </w:p>
    <w:p w14:paraId="410AC97F" w14:textId="55E0E614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2FE76382" w14:textId="5AE14EB0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10949553" w14:textId="2F314D65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1172F708" w14:textId="027BB17F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5E550278" w14:textId="7E4C8B50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5989651C" w14:textId="06F8D67E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134941CB" w14:textId="7C6DCE0D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1B86C99A" w14:textId="1CF0DC9C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5F4C00F8" w14:textId="01CE220F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5BFD4581" w14:textId="1E605E94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72190FC8" w14:textId="467F5874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1E712A17" w14:textId="766886EC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230D1262" w14:textId="4786FCD0" w:rsid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209D8EC8" w14:textId="577B529D" w:rsidR="008A42FA" w:rsidRDefault="008A42FA">
      <w:pPr>
        <w:ind w:left="100"/>
        <w:rPr>
          <w:b/>
          <w:bCs/>
          <w:noProof/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8A42FA" w14:paraId="46DB02DF" w14:textId="77777777" w:rsidTr="00E002C9">
        <w:tc>
          <w:tcPr>
            <w:tcW w:w="5871" w:type="dxa"/>
            <w:gridSpan w:val="2"/>
          </w:tcPr>
          <w:p w14:paraId="4B4F9384" w14:textId="77777777" w:rsidR="008A42FA" w:rsidRPr="005D65F5" w:rsidRDefault="008A42FA" w:rsidP="00E002C9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8A42FA" w14:paraId="16173F8D" w14:textId="77777777" w:rsidTr="00E002C9">
        <w:tc>
          <w:tcPr>
            <w:tcW w:w="4028" w:type="dxa"/>
          </w:tcPr>
          <w:p w14:paraId="5B0A0FA2" w14:textId="77777777" w:rsidR="008A42FA" w:rsidRDefault="008A42FA" w:rsidP="00E002C9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2C06A5E6" w14:textId="77777777" w:rsidR="008A42FA" w:rsidRDefault="008A42FA" w:rsidP="00E002C9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A42FA" w14:paraId="686B87DE" w14:textId="77777777" w:rsidTr="00E002C9">
        <w:tc>
          <w:tcPr>
            <w:tcW w:w="4028" w:type="dxa"/>
          </w:tcPr>
          <w:p w14:paraId="14EDB348" w14:textId="77777777" w:rsidR="008A42FA" w:rsidRDefault="008A42FA" w:rsidP="00E002C9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7E038753" w14:textId="77777777" w:rsidR="008A42FA" w:rsidRDefault="008A42FA" w:rsidP="00E002C9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A42FA" w14:paraId="4BFBE206" w14:textId="77777777" w:rsidTr="00E002C9">
        <w:tc>
          <w:tcPr>
            <w:tcW w:w="4028" w:type="dxa"/>
          </w:tcPr>
          <w:p w14:paraId="00482E49" w14:textId="77777777" w:rsidR="008A42FA" w:rsidRDefault="008A42FA" w:rsidP="00E002C9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6C2469CE" w14:textId="77777777" w:rsidR="008A42FA" w:rsidRDefault="008A42FA" w:rsidP="00E002C9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8A42FA" w14:paraId="4B3EB8A3" w14:textId="77777777" w:rsidTr="00E002C9">
        <w:tc>
          <w:tcPr>
            <w:tcW w:w="4028" w:type="dxa"/>
          </w:tcPr>
          <w:p w14:paraId="191ACE7C" w14:textId="77777777" w:rsidR="008A42FA" w:rsidRDefault="008A42FA" w:rsidP="00E002C9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34701768" w14:textId="77777777" w:rsidR="008A42FA" w:rsidRDefault="008A42FA" w:rsidP="00E002C9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311D4793" w14:textId="77777777" w:rsidR="008A42FA" w:rsidRPr="008A42FA" w:rsidRDefault="008A42FA">
      <w:pPr>
        <w:ind w:left="100"/>
        <w:rPr>
          <w:b/>
          <w:bCs/>
          <w:noProof/>
          <w:sz w:val="24"/>
          <w:szCs w:val="24"/>
        </w:rPr>
      </w:pPr>
    </w:p>
    <w:p w14:paraId="289FE9DC" w14:textId="77777777" w:rsidR="008A42FA" w:rsidRDefault="008A42FA">
      <w:pPr>
        <w:ind w:left="100"/>
        <w:rPr>
          <w:noProof/>
          <w:sz w:val="24"/>
          <w:szCs w:val="24"/>
        </w:rPr>
      </w:pPr>
    </w:p>
    <w:p w14:paraId="3ECCB86D" w14:textId="659BE4A8" w:rsidR="008A42FA" w:rsidRDefault="008A42FA">
      <w:pPr>
        <w:ind w:left="100"/>
        <w:rPr>
          <w:sz w:val="24"/>
          <w:szCs w:val="24"/>
        </w:rPr>
        <w:sectPr w:rsidR="008A42FA" w:rsidSect="000D4441">
          <w:pgSz w:w="12240" w:h="15840"/>
          <w:pgMar w:top="1134" w:right="1720" w:bottom="280" w:left="1340" w:header="720" w:footer="720" w:gutter="0"/>
          <w:cols w:space="720"/>
        </w:sectPr>
      </w:pPr>
    </w:p>
    <w:p w14:paraId="2B97B78B" w14:textId="75EE8220" w:rsidR="00EB79DE" w:rsidRDefault="00EB79DE" w:rsidP="00EB79D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</w:t>
      </w:r>
      <w:r w:rsidRPr="00A47D2B">
        <w:rPr>
          <w:b/>
          <w:bCs/>
          <w:sz w:val="28"/>
          <w:szCs w:val="28"/>
        </w:rPr>
        <w:t xml:space="preserve">Experiment – </w:t>
      </w:r>
      <w:r>
        <w:rPr>
          <w:b/>
          <w:bCs/>
          <w:sz w:val="28"/>
          <w:szCs w:val="28"/>
        </w:rPr>
        <w:t>8</w:t>
      </w:r>
      <w:r w:rsidRPr="00A47D2B">
        <w:rPr>
          <w:b/>
          <w:bCs/>
          <w:spacing w:val="-1"/>
          <w:sz w:val="28"/>
          <w:szCs w:val="28"/>
        </w:rPr>
        <w:t xml:space="preserve">                     </w:t>
      </w:r>
      <w:r>
        <w:rPr>
          <w:b/>
          <w:bCs/>
          <w:spacing w:val="-1"/>
          <w:sz w:val="28"/>
          <w:szCs w:val="28"/>
        </w:rPr>
        <w:t xml:space="preserve">      </w:t>
      </w:r>
      <w:r w:rsidRPr="00A47D2B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pacing w:val="-1"/>
          <w:sz w:val="28"/>
          <w:szCs w:val="28"/>
        </w:rPr>
        <w:t xml:space="preserve">     </w:t>
      </w:r>
      <w:r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42033C2D" w14:textId="77777777" w:rsidR="00DE0BD8" w:rsidRPr="002C35C6" w:rsidRDefault="00DE0BD8" w:rsidP="005B068E">
      <w:pPr>
        <w:spacing w:line="340" w:lineRule="exact"/>
        <w:ind w:left="100" w:right="-56" w:hanging="242"/>
        <w:rPr>
          <w:b/>
          <w:sz w:val="28"/>
          <w:szCs w:val="28"/>
        </w:rPr>
      </w:pPr>
      <w:r w:rsidRPr="002C35C6">
        <w:rPr>
          <w:b/>
          <w:sz w:val="28"/>
          <w:szCs w:val="28"/>
        </w:rPr>
        <w:t xml:space="preserve">                          Study of 555 Timer as Astable and Mono-stable Multivibrators</w:t>
      </w:r>
      <w:r w:rsidRPr="002C35C6">
        <w:rPr>
          <w:b/>
          <w:spacing w:val="50"/>
          <w:sz w:val="28"/>
          <w:szCs w:val="28"/>
        </w:rPr>
        <w:t xml:space="preserve"> </w:t>
      </w:r>
    </w:p>
    <w:p w14:paraId="11287499" w14:textId="77777777" w:rsidR="00DE0BD8" w:rsidRPr="002C35C6" w:rsidRDefault="00DE0BD8" w:rsidP="00DE0BD8">
      <w:pPr>
        <w:spacing w:before="7" w:line="260" w:lineRule="exact"/>
        <w:rPr>
          <w:b/>
          <w:sz w:val="28"/>
          <w:szCs w:val="28"/>
        </w:rPr>
      </w:pPr>
    </w:p>
    <w:p w14:paraId="580DDAC9" w14:textId="77777777" w:rsidR="00DE0BD8" w:rsidRPr="007A6621" w:rsidRDefault="00DE0BD8" w:rsidP="00DE0BD8">
      <w:pPr>
        <w:spacing w:line="360" w:lineRule="auto"/>
        <w:rPr>
          <w:sz w:val="24"/>
          <w:szCs w:val="24"/>
        </w:rPr>
      </w:pPr>
      <w:r w:rsidRPr="007A6621">
        <w:rPr>
          <w:b/>
          <w:sz w:val="24"/>
          <w:szCs w:val="24"/>
        </w:rPr>
        <w:t>A</w:t>
      </w:r>
      <w:r w:rsidRPr="007A6621">
        <w:rPr>
          <w:b/>
          <w:spacing w:val="3"/>
          <w:sz w:val="24"/>
          <w:szCs w:val="24"/>
        </w:rPr>
        <w:t>i</w:t>
      </w:r>
      <w:r w:rsidRPr="007A6621">
        <w:rPr>
          <w:b/>
          <w:spacing w:val="6"/>
          <w:sz w:val="24"/>
          <w:szCs w:val="24"/>
        </w:rPr>
        <w:t>m</w:t>
      </w:r>
      <w:r w:rsidRPr="007A6621">
        <w:rPr>
          <w:b/>
          <w:sz w:val="24"/>
          <w:szCs w:val="24"/>
        </w:rPr>
        <w:t>:</w:t>
      </w:r>
    </w:p>
    <w:p w14:paraId="60154CF1" w14:textId="2D46D7AD" w:rsidR="00DE0BD8" w:rsidRDefault="00DE0BD8" w:rsidP="00DE0BD8">
      <w:pPr>
        <w:spacing w:line="360" w:lineRule="auto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</w:t>
      </w:r>
      <w:r>
        <w:rPr>
          <w:spacing w:val="4"/>
          <w:sz w:val="24"/>
          <w:szCs w:val="24"/>
        </w:rPr>
        <w:t>w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c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s u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5</w:t>
      </w:r>
      <w:r>
        <w:rPr>
          <w:sz w:val="24"/>
          <w:szCs w:val="24"/>
        </w:rPr>
        <w:t>55</w:t>
      </w:r>
      <w:r>
        <w:rPr>
          <w:spacing w:val="-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im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-</w:t>
      </w:r>
    </w:p>
    <w:p w14:paraId="41DC32C2" w14:textId="0D246ED9" w:rsidR="00DE0BD8" w:rsidRDefault="00DE0BD8" w:rsidP="00CE22D2">
      <w:pPr>
        <w:spacing w:line="360" w:lineRule="auto"/>
        <w:ind w:left="1541" w:hanging="832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os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b</w:t>
      </w:r>
      <w:r>
        <w:rPr>
          <w:spacing w:val="3"/>
          <w:sz w:val="24"/>
          <w:szCs w:val="24"/>
        </w:rPr>
        <w:t>r</w:t>
      </w:r>
      <w:r>
        <w:rPr>
          <w:spacing w:val="-5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or</w:t>
      </w:r>
      <w:r w:rsidR="00CE22D2">
        <w:rPr>
          <w:sz w:val="24"/>
          <w:szCs w:val="24"/>
        </w:rPr>
        <w:t xml:space="preserve">                    2.</w:t>
      </w:r>
      <w:r>
        <w:rPr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pacing w:val="7"/>
          <w:sz w:val="24"/>
          <w:szCs w:val="24"/>
        </w:rPr>
        <w:t>t</w:t>
      </w:r>
      <w:r>
        <w:rPr>
          <w:spacing w:val="-5"/>
          <w:sz w:val="24"/>
          <w:szCs w:val="24"/>
        </w:rPr>
        <w:t>a</w:t>
      </w:r>
      <w:r>
        <w:rPr>
          <w:spacing w:val="-2"/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br</w:t>
      </w:r>
      <w:r>
        <w:rPr>
          <w:spacing w:val="-5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or</w:t>
      </w:r>
    </w:p>
    <w:p w14:paraId="37942381" w14:textId="77777777" w:rsidR="00DE0BD8" w:rsidRDefault="00DE0BD8" w:rsidP="00DE0BD8">
      <w:pPr>
        <w:spacing w:before="2" w:line="280" w:lineRule="exact"/>
        <w:rPr>
          <w:sz w:val="28"/>
          <w:szCs w:val="28"/>
        </w:rPr>
      </w:pPr>
    </w:p>
    <w:p w14:paraId="4922DC56" w14:textId="0009F8D2" w:rsidR="00DE0BD8" w:rsidRPr="007A6621" w:rsidRDefault="00DE0BD8" w:rsidP="005B068E">
      <w:pPr>
        <w:spacing w:line="360" w:lineRule="auto"/>
        <w:ind w:left="100" w:hanging="100"/>
        <w:rPr>
          <w:sz w:val="24"/>
          <w:szCs w:val="24"/>
        </w:rPr>
      </w:pPr>
      <w:r w:rsidRPr="007A6621">
        <w:rPr>
          <w:b/>
          <w:spacing w:val="1"/>
          <w:sz w:val="24"/>
          <w:szCs w:val="24"/>
        </w:rPr>
        <w:t>A</w:t>
      </w:r>
      <w:r w:rsidRPr="007A6621">
        <w:rPr>
          <w:b/>
          <w:spacing w:val="3"/>
          <w:sz w:val="24"/>
          <w:szCs w:val="24"/>
        </w:rPr>
        <w:t>pp</w:t>
      </w:r>
      <w:r w:rsidRPr="007A6621">
        <w:rPr>
          <w:b/>
          <w:sz w:val="24"/>
          <w:szCs w:val="24"/>
        </w:rPr>
        <w:t>a</w:t>
      </w:r>
      <w:r w:rsidRPr="007A6621">
        <w:rPr>
          <w:b/>
          <w:spacing w:val="1"/>
          <w:sz w:val="24"/>
          <w:szCs w:val="24"/>
        </w:rPr>
        <w:t>r</w:t>
      </w:r>
      <w:r w:rsidRPr="007A6621">
        <w:rPr>
          <w:b/>
          <w:sz w:val="24"/>
          <w:szCs w:val="24"/>
        </w:rPr>
        <w:t>a</w:t>
      </w:r>
      <w:r w:rsidRPr="007A6621">
        <w:rPr>
          <w:b/>
          <w:spacing w:val="2"/>
          <w:sz w:val="24"/>
          <w:szCs w:val="24"/>
        </w:rPr>
        <w:t>t</w:t>
      </w:r>
      <w:r w:rsidRPr="007A6621">
        <w:rPr>
          <w:b/>
          <w:sz w:val="24"/>
          <w:szCs w:val="24"/>
        </w:rPr>
        <w:t>us</w:t>
      </w:r>
      <w:r w:rsidRPr="007A6621">
        <w:rPr>
          <w:b/>
          <w:spacing w:val="-16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 w:rsidRPr="007A6621">
        <w:rPr>
          <w:b/>
          <w:spacing w:val="2"/>
          <w:sz w:val="24"/>
          <w:szCs w:val="24"/>
        </w:rPr>
        <w:t>e</w:t>
      </w:r>
      <w:r w:rsidRPr="007A6621">
        <w:rPr>
          <w:b/>
          <w:sz w:val="24"/>
          <w:szCs w:val="24"/>
        </w:rPr>
        <w:t>qu</w:t>
      </w:r>
      <w:r w:rsidRPr="007A6621">
        <w:rPr>
          <w:b/>
          <w:spacing w:val="2"/>
          <w:sz w:val="24"/>
          <w:szCs w:val="24"/>
        </w:rPr>
        <w:t>i</w:t>
      </w:r>
      <w:r w:rsidRPr="007A6621">
        <w:rPr>
          <w:b/>
          <w:sz w:val="24"/>
          <w:szCs w:val="24"/>
        </w:rPr>
        <w:t>r</w:t>
      </w:r>
      <w:r w:rsidRPr="007A6621">
        <w:rPr>
          <w:b/>
          <w:spacing w:val="2"/>
          <w:sz w:val="24"/>
          <w:szCs w:val="24"/>
        </w:rPr>
        <w:t>e</w:t>
      </w:r>
      <w:r w:rsidRPr="007A6621">
        <w:rPr>
          <w:b/>
          <w:sz w:val="24"/>
          <w:szCs w:val="24"/>
        </w:rPr>
        <w:t>d:</w:t>
      </w:r>
    </w:p>
    <w:p w14:paraId="330FD7F2" w14:textId="77777777" w:rsid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DE0BD8">
        <w:rPr>
          <w:spacing w:val="1"/>
          <w:sz w:val="24"/>
          <w:szCs w:val="24"/>
        </w:rPr>
        <w:t>I</w:t>
      </w:r>
      <w:r w:rsidRPr="00DE0BD8">
        <w:rPr>
          <w:sz w:val="24"/>
          <w:szCs w:val="24"/>
        </w:rPr>
        <w:t>C 555</w:t>
      </w:r>
    </w:p>
    <w:p w14:paraId="311E3E62" w14:textId="77777777" w:rsid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DE0BD8">
        <w:rPr>
          <w:spacing w:val="-2"/>
          <w:sz w:val="24"/>
          <w:szCs w:val="24"/>
        </w:rPr>
        <w:t>R</w:t>
      </w:r>
      <w:r w:rsidRPr="00DE0BD8">
        <w:rPr>
          <w:spacing w:val="-1"/>
          <w:sz w:val="24"/>
          <w:szCs w:val="24"/>
        </w:rPr>
        <w:t>e</w:t>
      </w:r>
      <w:r w:rsidRPr="00DE0BD8">
        <w:rPr>
          <w:spacing w:val="2"/>
          <w:sz w:val="24"/>
          <w:szCs w:val="24"/>
        </w:rPr>
        <w:t>s</w:t>
      </w:r>
      <w:r w:rsidRPr="00DE0BD8">
        <w:rPr>
          <w:spacing w:val="-4"/>
          <w:sz w:val="24"/>
          <w:szCs w:val="24"/>
        </w:rPr>
        <w:t>i</w:t>
      </w:r>
      <w:r w:rsidRPr="00DE0BD8">
        <w:rPr>
          <w:spacing w:val="-2"/>
          <w:sz w:val="24"/>
          <w:szCs w:val="24"/>
        </w:rPr>
        <w:t>s</w:t>
      </w:r>
      <w:r w:rsidRPr="00DE0BD8">
        <w:rPr>
          <w:spacing w:val="5"/>
          <w:sz w:val="24"/>
          <w:szCs w:val="24"/>
        </w:rPr>
        <w:t>t</w:t>
      </w:r>
      <w:r w:rsidRPr="00DE0BD8">
        <w:rPr>
          <w:sz w:val="24"/>
          <w:szCs w:val="24"/>
        </w:rPr>
        <w:t>o</w:t>
      </w:r>
      <w:r w:rsidRPr="00DE0BD8">
        <w:rPr>
          <w:spacing w:val="1"/>
          <w:sz w:val="24"/>
          <w:szCs w:val="24"/>
        </w:rPr>
        <w:t>r</w:t>
      </w:r>
      <w:r w:rsidRPr="00DE0BD8">
        <w:rPr>
          <w:sz w:val="24"/>
          <w:szCs w:val="24"/>
        </w:rPr>
        <w:t>s</w:t>
      </w:r>
    </w:p>
    <w:p w14:paraId="1B446912" w14:textId="77777777" w:rsid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 w:rsidRPr="00DE0BD8">
        <w:rPr>
          <w:spacing w:val="-1"/>
          <w:sz w:val="24"/>
          <w:szCs w:val="24"/>
        </w:rPr>
        <w:t>a</w:t>
      </w:r>
      <w:r w:rsidRPr="00DE0BD8">
        <w:rPr>
          <w:sz w:val="24"/>
          <w:szCs w:val="24"/>
        </w:rPr>
        <w:t>p</w:t>
      </w:r>
      <w:r w:rsidRPr="00DE0BD8">
        <w:rPr>
          <w:spacing w:val="-1"/>
          <w:sz w:val="24"/>
          <w:szCs w:val="24"/>
        </w:rPr>
        <w:t>a</w:t>
      </w:r>
      <w:r w:rsidRPr="00DE0BD8">
        <w:rPr>
          <w:spacing w:val="4"/>
          <w:sz w:val="24"/>
          <w:szCs w:val="24"/>
        </w:rPr>
        <w:t>c</w:t>
      </w:r>
      <w:r w:rsidRPr="00DE0BD8">
        <w:rPr>
          <w:spacing w:val="-9"/>
          <w:sz w:val="24"/>
          <w:szCs w:val="24"/>
        </w:rPr>
        <w:t>i</w:t>
      </w:r>
      <w:r w:rsidRPr="00DE0BD8">
        <w:rPr>
          <w:spacing w:val="5"/>
          <w:sz w:val="24"/>
          <w:szCs w:val="24"/>
        </w:rPr>
        <w:t>to</w:t>
      </w:r>
      <w:r w:rsidRPr="00DE0BD8">
        <w:rPr>
          <w:spacing w:val="1"/>
          <w:sz w:val="24"/>
          <w:szCs w:val="24"/>
        </w:rPr>
        <w:t>r</w:t>
      </w:r>
      <w:r w:rsidRPr="00DE0BD8">
        <w:rPr>
          <w:sz w:val="24"/>
          <w:szCs w:val="24"/>
        </w:rPr>
        <w:t>s</w:t>
      </w:r>
    </w:p>
    <w:p w14:paraId="50B57BA4" w14:textId="77777777" w:rsid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DE0BD8">
        <w:rPr>
          <w:spacing w:val="-2"/>
          <w:sz w:val="24"/>
          <w:szCs w:val="24"/>
        </w:rPr>
        <w:t>CR</w:t>
      </w:r>
      <w:r w:rsidRPr="00DE0BD8">
        <w:rPr>
          <w:sz w:val="24"/>
          <w:szCs w:val="24"/>
        </w:rPr>
        <w:t>O</w:t>
      </w:r>
    </w:p>
    <w:p w14:paraId="260821C9" w14:textId="33DF2FBB" w:rsid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Function generator</w:t>
      </w:r>
    </w:p>
    <w:p w14:paraId="1436E297" w14:textId="319A6336" w:rsidR="00DE0BD8" w:rsidRPr="00DE0BD8" w:rsidRDefault="00DE0BD8" w:rsidP="00DE0BD8">
      <w:pPr>
        <w:pStyle w:val="ListParagraph"/>
        <w:numPr>
          <w:ilvl w:val="0"/>
          <w:numId w:val="3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Connecting wires and probes</w:t>
      </w:r>
    </w:p>
    <w:p w14:paraId="53F48624" w14:textId="77777777" w:rsidR="00DE0BD8" w:rsidRDefault="00DE0BD8" w:rsidP="00DE0BD8">
      <w:pPr>
        <w:spacing w:line="200" w:lineRule="exact"/>
      </w:pPr>
    </w:p>
    <w:p w14:paraId="30E7D888" w14:textId="77C3990D" w:rsidR="00DE0BD8" w:rsidRPr="007A6621" w:rsidRDefault="00DE0BD8" w:rsidP="006524F8">
      <w:pPr>
        <w:spacing w:line="360" w:lineRule="auto"/>
        <w:ind w:left="100" w:right="4905" w:hanging="100"/>
        <w:jc w:val="both"/>
        <w:rPr>
          <w:sz w:val="24"/>
          <w:szCs w:val="24"/>
        </w:rPr>
      </w:pPr>
      <w:r w:rsidRPr="007A6621">
        <w:rPr>
          <w:b/>
          <w:spacing w:val="6"/>
          <w:sz w:val="24"/>
          <w:szCs w:val="24"/>
        </w:rPr>
        <w:t>M</w:t>
      </w:r>
      <w:r w:rsidRPr="007A6621">
        <w:rPr>
          <w:b/>
          <w:sz w:val="24"/>
          <w:szCs w:val="24"/>
        </w:rPr>
        <w:t>ono</w:t>
      </w:r>
      <w:r w:rsidRPr="007A6621">
        <w:rPr>
          <w:b/>
          <w:spacing w:val="-2"/>
          <w:sz w:val="24"/>
          <w:szCs w:val="24"/>
        </w:rPr>
        <w:t>s</w:t>
      </w:r>
      <w:r w:rsidRPr="007A6621">
        <w:rPr>
          <w:b/>
          <w:spacing w:val="1"/>
          <w:sz w:val="24"/>
          <w:szCs w:val="24"/>
        </w:rPr>
        <w:t>t</w:t>
      </w:r>
      <w:r w:rsidRPr="007A6621">
        <w:rPr>
          <w:b/>
          <w:sz w:val="24"/>
          <w:szCs w:val="24"/>
        </w:rPr>
        <w:t>a</w:t>
      </w:r>
      <w:r w:rsidRPr="007A6621">
        <w:rPr>
          <w:b/>
          <w:spacing w:val="2"/>
          <w:sz w:val="24"/>
          <w:szCs w:val="24"/>
        </w:rPr>
        <w:t>b</w:t>
      </w:r>
      <w:r w:rsidRPr="007A6621">
        <w:rPr>
          <w:b/>
          <w:spacing w:val="1"/>
          <w:sz w:val="24"/>
          <w:szCs w:val="24"/>
        </w:rPr>
        <w:t>l</w:t>
      </w:r>
      <w:r w:rsidRPr="007A6621">
        <w:rPr>
          <w:b/>
          <w:sz w:val="24"/>
          <w:szCs w:val="24"/>
        </w:rPr>
        <w:t>e</w:t>
      </w:r>
      <w:r w:rsidRPr="007A6621">
        <w:rPr>
          <w:b/>
          <w:spacing w:val="-17"/>
          <w:sz w:val="24"/>
          <w:szCs w:val="24"/>
        </w:rPr>
        <w:t xml:space="preserve"> </w:t>
      </w:r>
      <w:r>
        <w:rPr>
          <w:b/>
          <w:spacing w:val="6"/>
          <w:sz w:val="24"/>
          <w:szCs w:val="24"/>
        </w:rPr>
        <w:t>M</w:t>
      </w:r>
      <w:r w:rsidRPr="007A6621">
        <w:rPr>
          <w:b/>
          <w:sz w:val="24"/>
          <w:szCs w:val="24"/>
        </w:rPr>
        <w:t>u</w:t>
      </w:r>
      <w:r w:rsidRPr="007A6621">
        <w:rPr>
          <w:b/>
          <w:spacing w:val="2"/>
          <w:sz w:val="24"/>
          <w:szCs w:val="24"/>
        </w:rPr>
        <w:t>l</w:t>
      </w:r>
      <w:r w:rsidRPr="007A6621">
        <w:rPr>
          <w:b/>
          <w:spacing w:val="-3"/>
          <w:sz w:val="24"/>
          <w:szCs w:val="24"/>
        </w:rPr>
        <w:t>t</w:t>
      </w:r>
      <w:r w:rsidRPr="007A6621">
        <w:rPr>
          <w:b/>
          <w:spacing w:val="2"/>
          <w:sz w:val="24"/>
          <w:szCs w:val="24"/>
        </w:rPr>
        <w:t>i</w:t>
      </w:r>
      <w:r w:rsidRPr="007A6621">
        <w:rPr>
          <w:b/>
          <w:sz w:val="24"/>
          <w:szCs w:val="24"/>
        </w:rPr>
        <w:t>v</w:t>
      </w:r>
      <w:r w:rsidRPr="007A6621">
        <w:rPr>
          <w:b/>
          <w:spacing w:val="3"/>
          <w:sz w:val="24"/>
          <w:szCs w:val="24"/>
        </w:rPr>
        <w:t>i</w:t>
      </w:r>
      <w:r w:rsidRPr="007A6621">
        <w:rPr>
          <w:b/>
          <w:spacing w:val="1"/>
          <w:sz w:val="24"/>
          <w:szCs w:val="24"/>
        </w:rPr>
        <w:t>b</w:t>
      </w:r>
      <w:r w:rsidRPr="007A6621">
        <w:rPr>
          <w:b/>
          <w:sz w:val="24"/>
          <w:szCs w:val="24"/>
        </w:rPr>
        <w:t>r</w:t>
      </w:r>
      <w:r w:rsidRPr="007A6621">
        <w:rPr>
          <w:b/>
          <w:spacing w:val="1"/>
          <w:sz w:val="24"/>
          <w:szCs w:val="24"/>
        </w:rPr>
        <w:t>at</w:t>
      </w:r>
      <w:r w:rsidRPr="007A6621">
        <w:rPr>
          <w:b/>
          <w:sz w:val="24"/>
          <w:szCs w:val="24"/>
        </w:rPr>
        <w:t>or</w:t>
      </w:r>
      <w:r>
        <w:rPr>
          <w:b/>
          <w:sz w:val="24"/>
          <w:szCs w:val="24"/>
        </w:rPr>
        <w:t>:</w:t>
      </w:r>
    </w:p>
    <w:p w14:paraId="746BE07A" w14:textId="77777777" w:rsidR="00DE0BD8" w:rsidRDefault="00DE0BD8" w:rsidP="006524F8">
      <w:pPr>
        <w:spacing w:line="360" w:lineRule="auto"/>
        <w:ind w:left="100" w:right="4185" w:hanging="100"/>
        <w:jc w:val="both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gn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of </w:t>
      </w:r>
      <w:r>
        <w:rPr>
          <w:b/>
          <w:spacing w:val="4"/>
          <w:sz w:val="24"/>
          <w:szCs w:val="24"/>
        </w:rPr>
        <w:t>m</w:t>
      </w:r>
      <w:r>
        <w:rPr>
          <w:b/>
          <w:sz w:val="24"/>
          <w:szCs w:val="24"/>
        </w:rPr>
        <w:t>ono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>b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4"/>
          <w:sz w:val="24"/>
          <w:szCs w:val="24"/>
        </w:rPr>
        <w:t>m</w:t>
      </w:r>
      <w:r>
        <w:rPr>
          <w:b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lti</w:t>
      </w:r>
      <w:r>
        <w:rPr>
          <w:b/>
          <w:sz w:val="24"/>
          <w:szCs w:val="24"/>
        </w:rPr>
        <w:t>v</w:t>
      </w:r>
      <w:r>
        <w:rPr>
          <w:b/>
          <w:spacing w:val="-3"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>b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t</w:t>
      </w:r>
      <w:r>
        <w:rPr>
          <w:b/>
          <w:sz w:val="24"/>
          <w:szCs w:val="24"/>
        </w:rPr>
        <w:t>or:</w:t>
      </w:r>
    </w:p>
    <w:p w14:paraId="75BBB0C7" w14:textId="1136290B" w:rsidR="00DE0BD8" w:rsidRDefault="00DE0BD8" w:rsidP="00DE0BD8">
      <w:pPr>
        <w:spacing w:line="360" w:lineRule="auto"/>
        <w:ind w:left="821" w:right="4293"/>
        <w:rPr>
          <w:spacing w:val="-3"/>
          <w:sz w:val="24"/>
          <w:szCs w:val="24"/>
        </w:rPr>
      </w:pPr>
      <w:r w:rsidRPr="008906A7">
        <w:rPr>
          <w:spacing w:val="1"/>
          <w:sz w:val="24"/>
          <w:szCs w:val="24"/>
        </w:rPr>
        <w:t>T</w:t>
      </w:r>
      <w:r w:rsidRPr="008906A7">
        <w:rPr>
          <w:spacing w:val="-3"/>
          <w:sz w:val="24"/>
          <w:szCs w:val="24"/>
        </w:rPr>
        <w:t>i</w:t>
      </w:r>
      <w:r w:rsidRPr="008906A7">
        <w:rPr>
          <w:spacing w:val="1"/>
          <w:sz w:val="24"/>
          <w:szCs w:val="24"/>
        </w:rPr>
        <w:t>m</w:t>
      </w:r>
      <w:r w:rsidRPr="008906A7">
        <w:rPr>
          <w:sz w:val="24"/>
          <w:szCs w:val="24"/>
        </w:rPr>
        <w:t>e</w:t>
      </w:r>
      <w:r w:rsidRPr="008906A7">
        <w:rPr>
          <w:spacing w:val="1"/>
          <w:sz w:val="24"/>
          <w:szCs w:val="24"/>
        </w:rPr>
        <w:t xml:space="preserve"> </w:t>
      </w:r>
      <w:r w:rsidRPr="008906A7">
        <w:rPr>
          <w:sz w:val="24"/>
          <w:szCs w:val="24"/>
        </w:rPr>
        <w:t>p</w:t>
      </w:r>
      <w:r w:rsidRPr="008906A7">
        <w:rPr>
          <w:spacing w:val="-3"/>
          <w:sz w:val="24"/>
          <w:szCs w:val="24"/>
        </w:rPr>
        <w:t>e</w:t>
      </w:r>
      <w:r w:rsidRPr="008906A7">
        <w:rPr>
          <w:sz w:val="24"/>
          <w:szCs w:val="24"/>
        </w:rPr>
        <w:t>r</w:t>
      </w:r>
      <w:r w:rsidRPr="008906A7">
        <w:rPr>
          <w:spacing w:val="1"/>
          <w:sz w:val="24"/>
          <w:szCs w:val="24"/>
        </w:rPr>
        <w:t>i</w:t>
      </w:r>
      <w:r w:rsidRPr="008906A7">
        <w:rPr>
          <w:spacing w:val="-5"/>
          <w:sz w:val="24"/>
          <w:szCs w:val="24"/>
        </w:rPr>
        <w:t>o</w:t>
      </w:r>
      <w:r w:rsidRPr="008906A7">
        <w:rPr>
          <w:sz w:val="24"/>
          <w:szCs w:val="24"/>
        </w:rPr>
        <w:t>d</w:t>
      </w:r>
      <w:r w:rsidRPr="008906A7">
        <w:rPr>
          <w:spacing w:val="3"/>
          <w:sz w:val="24"/>
          <w:szCs w:val="24"/>
        </w:rPr>
        <w:t xml:space="preserve"> </w:t>
      </w:r>
      <w:r w:rsidRPr="008906A7">
        <w:rPr>
          <w:spacing w:val="-5"/>
          <w:sz w:val="24"/>
          <w:szCs w:val="24"/>
        </w:rPr>
        <w:t>o</w:t>
      </w:r>
      <w:r w:rsidRPr="008906A7">
        <w:rPr>
          <w:sz w:val="24"/>
          <w:szCs w:val="24"/>
        </w:rPr>
        <w:t>f</w:t>
      </w:r>
      <w:r>
        <w:rPr>
          <w:sz w:val="24"/>
          <w:szCs w:val="24"/>
        </w:rPr>
        <w:t xml:space="preserve"> </w:t>
      </w:r>
      <w:r w:rsidRPr="008906A7">
        <w:rPr>
          <w:sz w:val="24"/>
          <w:szCs w:val="24"/>
        </w:rPr>
        <w:t>pu</w:t>
      </w:r>
      <w:r w:rsidRPr="008906A7">
        <w:rPr>
          <w:spacing w:val="1"/>
          <w:sz w:val="24"/>
          <w:szCs w:val="24"/>
        </w:rPr>
        <w:t>l</w:t>
      </w:r>
      <w:r w:rsidRPr="008906A7">
        <w:rPr>
          <w:spacing w:val="-2"/>
          <w:sz w:val="24"/>
          <w:szCs w:val="24"/>
        </w:rPr>
        <w:t>s</w:t>
      </w:r>
      <w:r w:rsidRPr="008906A7">
        <w:rPr>
          <w:spacing w:val="-3"/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 w:rsidRPr="008906A7">
        <w:rPr>
          <w:spacing w:val="-3"/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 w:rsidRPr="008906A7">
        <w:rPr>
          <w:sz w:val="24"/>
          <w:szCs w:val="24"/>
        </w:rPr>
        <w:t>1</w:t>
      </w:r>
      <w:r w:rsidRPr="008906A7">
        <w:rPr>
          <w:spacing w:val="-2"/>
          <w:sz w:val="24"/>
          <w:szCs w:val="24"/>
        </w:rPr>
        <w:t>.</w:t>
      </w:r>
      <w:r w:rsidRPr="008906A7">
        <w:rPr>
          <w:sz w:val="24"/>
          <w:szCs w:val="24"/>
        </w:rPr>
        <w:t>1</w:t>
      </w:r>
      <w:r w:rsidRPr="008906A7">
        <w:rPr>
          <w:spacing w:val="-5"/>
          <w:sz w:val="24"/>
          <w:szCs w:val="24"/>
        </w:rPr>
        <w:t>R</w:t>
      </w:r>
      <w:r w:rsidRPr="008906A7">
        <w:rPr>
          <w:sz w:val="24"/>
          <w:szCs w:val="24"/>
        </w:rPr>
        <w:t>C</w:t>
      </w:r>
      <w:r>
        <w:rPr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 w:rsidRPr="008906A7">
        <w:rPr>
          <w:sz w:val="24"/>
          <w:szCs w:val="24"/>
        </w:rPr>
        <w:t>1</w:t>
      </w:r>
      <w:r w:rsidRPr="008906A7">
        <w:rPr>
          <w:spacing w:val="1"/>
          <w:sz w:val="24"/>
          <w:szCs w:val="24"/>
        </w:rPr>
        <w:t>m</w:t>
      </w:r>
      <w:r w:rsidRPr="008906A7">
        <w:rPr>
          <w:sz w:val="24"/>
          <w:szCs w:val="24"/>
        </w:rPr>
        <w:t>s</w:t>
      </w:r>
      <w:r w:rsidRPr="008906A7">
        <w:rPr>
          <w:spacing w:val="-3"/>
          <w:sz w:val="24"/>
          <w:szCs w:val="24"/>
        </w:rPr>
        <w:t xml:space="preserve"> </w:t>
      </w:r>
    </w:p>
    <w:p w14:paraId="01AB5543" w14:textId="3C29A1B8" w:rsidR="00DE0BD8" w:rsidRDefault="00DE0BD8" w:rsidP="00DE0BD8">
      <w:pPr>
        <w:spacing w:line="360" w:lineRule="auto"/>
        <w:ind w:left="821" w:right="4293"/>
        <w:rPr>
          <w:sz w:val="24"/>
          <w:szCs w:val="24"/>
        </w:rPr>
      </w:pPr>
      <w:r w:rsidRPr="008906A7">
        <w:rPr>
          <w:spacing w:val="-3"/>
          <w:sz w:val="24"/>
          <w:szCs w:val="24"/>
        </w:rPr>
        <w:t>Le</w:t>
      </w:r>
      <w:r w:rsidRPr="008906A7">
        <w:rPr>
          <w:sz w:val="24"/>
          <w:szCs w:val="24"/>
        </w:rPr>
        <w:t>t</w:t>
      </w:r>
      <w:r w:rsidRPr="008906A7">
        <w:rPr>
          <w:spacing w:val="5"/>
          <w:sz w:val="24"/>
          <w:szCs w:val="24"/>
        </w:rPr>
        <w:t xml:space="preserve"> </w:t>
      </w:r>
      <w:r w:rsidRPr="008906A7">
        <w:rPr>
          <w:spacing w:val="-5"/>
          <w:sz w:val="24"/>
          <w:szCs w:val="24"/>
        </w:rPr>
        <w:t>C</w:t>
      </w:r>
      <w:r w:rsidR="006524F8">
        <w:rPr>
          <w:spacing w:val="-5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 w:rsidR="006524F8">
        <w:rPr>
          <w:spacing w:val="1"/>
          <w:sz w:val="24"/>
          <w:szCs w:val="24"/>
        </w:rPr>
        <w:t xml:space="preserve"> </w:t>
      </w:r>
      <w:r w:rsidR="00CE22D2">
        <w:rPr>
          <w:spacing w:val="1"/>
          <w:sz w:val="24"/>
          <w:szCs w:val="24"/>
        </w:rPr>
        <w:t>0.1µ</w:t>
      </w:r>
      <w:r w:rsidR="006524F8">
        <w:rPr>
          <w:sz w:val="24"/>
          <w:szCs w:val="24"/>
        </w:rPr>
        <w:t>F</w:t>
      </w:r>
    </w:p>
    <w:p w14:paraId="34AB0600" w14:textId="7F82F052" w:rsidR="00DE0BD8" w:rsidRPr="008906A7" w:rsidRDefault="00DE0BD8" w:rsidP="00DE0BD8">
      <w:pPr>
        <w:spacing w:line="360" w:lineRule="auto"/>
        <w:ind w:left="821" w:right="4293"/>
        <w:rPr>
          <w:sz w:val="24"/>
          <w:szCs w:val="24"/>
        </w:rPr>
      </w:pPr>
      <w:r w:rsidRPr="008906A7">
        <w:rPr>
          <w:spacing w:val="1"/>
          <w:sz w:val="24"/>
          <w:szCs w:val="24"/>
        </w:rPr>
        <w:t>T</w:t>
      </w:r>
      <w:r w:rsidR="00CE22D2">
        <w:rPr>
          <w:spacing w:val="1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 w:rsidR="00CE22D2">
        <w:rPr>
          <w:spacing w:val="1"/>
          <w:sz w:val="24"/>
          <w:szCs w:val="24"/>
        </w:rPr>
        <w:t xml:space="preserve"> </w:t>
      </w:r>
      <w:r w:rsidRPr="008906A7">
        <w:rPr>
          <w:spacing w:val="-5"/>
          <w:sz w:val="24"/>
          <w:szCs w:val="24"/>
        </w:rPr>
        <w:t>1</w:t>
      </w:r>
      <w:r w:rsidRPr="008906A7">
        <w:rPr>
          <w:spacing w:val="2"/>
          <w:sz w:val="24"/>
          <w:szCs w:val="24"/>
        </w:rPr>
        <w:t>.</w:t>
      </w:r>
      <w:r w:rsidRPr="008906A7">
        <w:rPr>
          <w:sz w:val="24"/>
          <w:szCs w:val="24"/>
        </w:rPr>
        <w:t>1</w:t>
      </w:r>
      <w:r w:rsidRPr="008906A7">
        <w:rPr>
          <w:spacing w:val="-5"/>
          <w:sz w:val="24"/>
          <w:szCs w:val="24"/>
        </w:rPr>
        <w:t>R</w:t>
      </w:r>
      <w:r w:rsidRPr="008906A7">
        <w:rPr>
          <w:sz w:val="24"/>
          <w:szCs w:val="24"/>
        </w:rPr>
        <w:t>C</w:t>
      </w:r>
      <w:r>
        <w:rPr>
          <w:sz w:val="24"/>
          <w:szCs w:val="24"/>
        </w:rPr>
        <w:t xml:space="preserve"> = </w:t>
      </w:r>
      <w:r w:rsidRPr="008906A7">
        <w:rPr>
          <w:sz w:val="24"/>
          <w:szCs w:val="24"/>
        </w:rPr>
        <w:t>10</w:t>
      </w:r>
      <w:r w:rsidRPr="008906A7">
        <w:rPr>
          <w:spacing w:val="1"/>
          <w:sz w:val="24"/>
          <w:szCs w:val="24"/>
        </w:rPr>
        <w:t>m</w:t>
      </w:r>
      <w:r w:rsidRPr="008906A7">
        <w:rPr>
          <w:spacing w:val="-2"/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 w:rsidRPr="008906A7">
        <w:rPr>
          <w:spacing w:val="-5"/>
          <w:sz w:val="24"/>
          <w:szCs w:val="24"/>
        </w:rPr>
        <w:t>1</w:t>
      </w:r>
      <w:r w:rsidRPr="008906A7">
        <w:rPr>
          <w:spacing w:val="2"/>
          <w:sz w:val="24"/>
          <w:szCs w:val="24"/>
        </w:rPr>
        <w:t>.</w:t>
      </w:r>
      <w:r w:rsidRPr="008906A7">
        <w:rPr>
          <w:sz w:val="24"/>
          <w:szCs w:val="24"/>
        </w:rPr>
        <w:t>1*</w:t>
      </w:r>
      <w:r w:rsidRPr="008906A7">
        <w:rPr>
          <w:spacing w:val="-5"/>
          <w:sz w:val="24"/>
          <w:szCs w:val="24"/>
        </w:rPr>
        <w:t>R</w:t>
      </w:r>
      <w:r w:rsidRPr="008906A7">
        <w:rPr>
          <w:sz w:val="24"/>
          <w:szCs w:val="24"/>
        </w:rPr>
        <w:t>*100f</w:t>
      </w:r>
    </w:p>
    <w:p w14:paraId="20120119" w14:textId="091DF653" w:rsidR="00DE0BD8" w:rsidRPr="008906A7" w:rsidRDefault="00DE0BD8" w:rsidP="00DE0BD8">
      <w:pPr>
        <w:spacing w:before="34" w:line="360" w:lineRule="auto"/>
        <w:ind w:left="821"/>
        <w:rPr>
          <w:sz w:val="24"/>
          <w:szCs w:val="24"/>
        </w:rPr>
      </w:pPr>
      <w:r w:rsidRPr="008906A7">
        <w:rPr>
          <w:spacing w:val="-5"/>
          <w:sz w:val="24"/>
          <w:szCs w:val="24"/>
        </w:rPr>
        <w:t>R</w:t>
      </w:r>
      <w:r w:rsidR="00CE22D2">
        <w:rPr>
          <w:spacing w:val="-5"/>
          <w:sz w:val="24"/>
          <w:szCs w:val="24"/>
        </w:rPr>
        <w:t xml:space="preserve"> </w:t>
      </w:r>
      <w:r w:rsidRPr="008906A7">
        <w:rPr>
          <w:spacing w:val="1"/>
          <w:sz w:val="24"/>
          <w:szCs w:val="24"/>
        </w:rPr>
        <w:t>=</w:t>
      </w:r>
      <w:r w:rsidR="00CE22D2">
        <w:rPr>
          <w:spacing w:val="1"/>
          <w:sz w:val="24"/>
          <w:szCs w:val="24"/>
        </w:rPr>
        <w:t xml:space="preserve"> </w:t>
      </w:r>
      <w:r w:rsidRPr="008906A7">
        <w:rPr>
          <w:sz w:val="24"/>
          <w:szCs w:val="24"/>
        </w:rPr>
        <w:t>10</w:t>
      </w:r>
      <w:r w:rsidR="00CE22D2">
        <w:rPr>
          <w:sz w:val="24"/>
          <w:szCs w:val="24"/>
        </w:rPr>
        <w:t>kΩ</w:t>
      </w:r>
    </w:p>
    <w:p w14:paraId="6E08289F" w14:textId="622FBCB7" w:rsidR="00DE0BD8" w:rsidRDefault="00DE0BD8" w:rsidP="00DE0BD8">
      <w:pPr>
        <w:spacing w:line="320" w:lineRule="exact"/>
        <w:ind w:right="4719"/>
        <w:jc w:val="both"/>
        <w:rPr>
          <w:b/>
          <w:spacing w:val="6"/>
          <w:position w:val="1"/>
          <w:sz w:val="24"/>
          <w:szCs w:val="24"/>
        </w:rPr>
      </w:pPr>
      <w:r w:rsidRPr="00DE0BD8">
        <w:rPr>
          <w:b/>
          <w:spacing w:val="6"/>
          <w:position w:val="1"/>
          <w:sz w:val="24"/>
          <w:szCs w:val="24"/>
        </w:rPr>
        <w:t>Circuit Diagram:</w:t>
      </w:r>
    </w:p>
    <w:p w14:paraId="0BBCD179" w14:textId="5C67A9FF" w:rsidR="005B068E" w:rsidRDefault="00CA0B5C" w:rsidP="00D25FCE">
      <w:pPr>
        <w:spacing w:line="320" w:lineRule="exact"/>
        <w:ind w:right="44"/>
        <w:jc w:val="center"/>
        <w:rPr>
          <w:bCs/>
          <w:noProof/>
          <w:spacing w:val="6"/>
          <w:position w:val="1"/>
          <w:sz w:val="24"/>
          <w:szCs w:val="24"/>
        </w:rPr>
      </w:pPr>
      <w:r>
        <w:rPr>
          <w:b/>
          <w:noProof/>
          <w:spacing w:val="6"/>
          <w:position w:val="1"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47F52786" wp14:editId="3D149488">
            <wp:simplePos x="0" y="0"/>
            <wp:positionH relativeFrom="margin">
              <wp:posOffset>43815</wp:posOffset>
            </wp:positionH>
            <wp:positionV relativeFrom="margin">
              <wp:posOffset>5481955</wp:posOffset>
            </wp:positionV>
            <wp:extent cx="3351530" cy="2276475"/>
            <wp:effectExtent l="0" t="0" r="127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68E" w:rsidRPr="00D25FCE">
        <w:rPr>
          <w:noProof/>
          <w:sz w:val="28"/>
          <w:szCs w:val="28"/>
        </w:rPr>
        <w:drawing>
          <wp:anchor distT="0" distB="0" distL="114300" distR="114300" simplePos="0" relativeHeight="251684352" behindDoc="0" locked="0" layoutInCell="1" allowOverlap="1" wp14:anchorId="069C04F5" wp14:editId="003FBE83">
            <wp:simplePos x="0" y="0"/>
            <wp:positionH relativeFrom="column">
              <wp:posOffset>3378200</wp:posOffset>
            </wp:positionH>
            <wp:positionV relativeFrom="paragraph">
              <wp:posOffset>219710</wp:posOffset>
            </wp:positionV>
            <wp:extent cx="2959100" cy="172085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EC7B8" w14:textId="26EC3E92" w:rsidR="005B068E" w:rsidRDefault="005B068E" w:rsidP="00D25FCE">
      <w:pPr>
        <w:spacing w:line="320" w:lineRule="exact"/>
        <w:ind w:right="44"/>
        <w:jc w:val="center"/>
        <w:rPr>
          <w:bCs/>
          <w:noProof/>
          <w:spacing w:val="6"/>
          <w:position w:val="1"/>
          <w:sz w:val="24"/>
          <w:szCs w:val="24"/>
        </w:rPr>
      </w:pPr>
    </w:p>
    <w:p w14:paraId="4AA28581" w14:textId="77777777" w:rsidR="005B068E" w:rsidRDefault="005B068E" w:rsidP="00D25FCE">
      <w:pPr>
        <w:spacing w:line="320" w:lineRule="exact"/>
        <w:ind w:right="44"/>
        <w:jc w:val="center"/>
        <w:rPr>
          <w:bCs/>
          <w:noProof/>
          <w:spacing w:val="6"/>
          <w:position w:val="1"/>
          <w:sz w:val="24"/>
          <w:szCs w:val="24"/>
        </w:rPr>
      </w:pPr>
    </w:p>
    <w:p w14:paraId="19A94E18" w14:textId="63677BCA" w:rsidR="00CA0B5C" w:rsidRPr="00CA0B5C" w:rsidRDefault="00CA0B5C" w:rsidP="00CA0B5C">
      <w:pPr>
        <w:pStyle w:val="ListParagraph"/>
        <w:numPr>
          <w:ilvl w:val="0"/>
          <w:numId w:val="31"/>
        </w:numPr>
        <w:spacing w:line="320" w:lineRule="exact"/>
        <w:ind w:right="44"/>
        <w:jc w:val="both"/>
        <w:rPr>
          <w:bCs/>
          <w:noProof/>
          <w:spacing w:val="6"/>
          <w:position w:val="1"/>
          <w:sz w:val="24"/>
          <w:szCs w:val="24"/>
        </w:rPr>
      </w:pPr>
      <w:r>
        <w:rPr>
          <w:bCs/>
          <w:noProof/>
          <w:spacing w:val="6"/>
          <w:position w:val="1"/>
          <w:sz w:val="24"/>
          <w:szCs w:val="24"/>
        </w:rPr>
        <w:t xml:space="preserve">                                                                          (b)</w:t>
      </w:r>
    </w:p>
    <w:p w14:paraId="4A0B5EE3" w14:textId="57E89355" w:rsidR="00DE0BD8" w:rsidRDefault="00513CC4" w:rsidP="00D25FCE">
      <w:pPr>
        <w:spacing w:line="320" w:lineRule="exact"/>
        <w:ind w:right="44"/>
        <w:jc w:val="center"/>
        <w:rPr>
          <w:bCs/>
          <w:noProof/>
          <w:spacing w:val="6"/>
          <w:position w:val="1"/>
          <w:sz w:val="24"/>
          <w:szCs w:val="24"/>
        </w:rPr>
      </w:pPr>
      <w:r w:rsidRPr="00513CC4">
        <w:rPr>
          <w:bCs/>
          <w:noProof/>
          <w:spacing w:val="6"/>
          <w:position w:val="1"/>
          <w:sz w:val="24"/>
          <w:szCs w:val="24"/>
        </w:rPr>
        <w:t>Fig 8.1</w:t>
      </w:r>
      <w:r w:rsidR="005B068E">
        <w:rPr>
          <w:bCs/>
          <w:noProof/>
          <w:spacing w:val="6"/>
          <w:position w:val="1"/>
          <w:sz w:val="24"/>
          <w:szCs w:val="24"/>
        </w:rPr>
        <w:t>(a)</w:t>
      </w:r>
      <w:r w:rsidRPr="00513CC4">
        <w:rPr>
          <w:bCs/>
          <w:noProof/>
          <w:spacing w:val="6"/>
          <w:position w:val="1"/>
          <w:sz w:val="24"/>
          <w:szCs w:val="24"/>
        </w:rPr>
        <w:t xml:space="preserve"> Monostable multivibrator using IC 555</w:t>
      </w:r>
      <w:r w:rsidR="005B068E">
        <w:rPr>
          <w:bCs/>
          <w:noProof/>
          <w:spacing w:val="6"/>
          <w:position w:val="1"/>
          <w:sz w:val="24"/>
          <w:szCs w:val="24"/>
        </w:rPr>
        <w:t xml:space="preserve"> (b) Pin iagram of IC 555</w:t>
      </w:r>
    </w:p>
    <w:p w14:paraId="07AAAF7C" w14:textId="3E4D26D0" w:rsidR="00D25FCE" w:rsidRDefault="00D25FCE" w:rsidP="00D25FCE">
      <w:pPr>
        <w:spacing w:line="320" w:lineRule="exact"/>
        <w:ind w:right="44"/>
        <w:jc w:val="center"/>
        <w:rPr>
          <w:bCs/>
          <w:noProof/>
          <w:spacing w:val="6"/>
          <w:position w:val="1"/>
          <w:sz w:val="24"/>
          <w:szCs w:val="24"/>
        </w:rPr>
      </w:pPr>
    </w:p>
    <w:p w14:paraId="368844F5" w14:textId="60D3CB5F" w:rsidR="00D25FCE" w:rsidRDefault="00513CFD" w:rsidP="00D25FCE">
      <w:pPr>
        <w:spacing w:line="320" w:lineRule="exact"/>
        <w:ind w:right="44"/>
        <w:jc w:val="both"/>
        <w:rPr>
          <w:b/>
          <w:noProof/>
          <w:spacing w:val="6"/>
          <w:position w:val="1"/>
          <w:sz w:val="24"/>
          <w:szCs w:val="24"/>
        </w:rPr>
      </w:pPr>
      <w:r>
        <w:rPr>
          <w:b/>
          <w:noProof/>
          <w:spacing w:val="6"/>
          <w:position w:val="1"/>
          <w:sz w:val="24"/>
          <w:szCs w:val="24"/>
        </w:rPr>
        <w:lastRenderedPageBreak/>
        <w:t>Model Graph:</w:t>
      </w:r>
    </w:p>
    <w:p w14:paraId="6481C3D7" w14:textId="4BCBBBE5" w:rsidR="00513CFD" w:rsidRDefault="00513CFD" w:rsidP="00D25FCE">
      <w:pPr>
        <w:spacing w:line="320" w:lineRule="exact"/>
        <w:ind w:right="44"/>
        <w:jc w:val="both"/>
        <w:rPr>
          <w:b/>
          <w:noProof/>
          <w:spacing w:val="6"/>
          <w:position w:val="1"/>
          <w:sz w:val="24"/>
          <w:szCs w:val="24"/>
        </w:rPr>
      </w:pPr>
      <w:r w:rsidRPr="00513CFD">
        <w:rPr>
          <w:b/>
          <w:noProof/>
          <w:spacing w:val="6"/>
          <w:position w:val="1"/>
          <w:sz w:val="24"/>
          <w:szCs w:val="24"/>
        </w:rPr>
        <w:drawing>
          <wp:anchor distT="0" distB="0" distL="114300" distR="114300" simplePos="0" relativeHeight="251682304" behindDoc="1" locked="0" layoutInCell="1" allowOverlap="1" wp14:anchorId="1472F217" wp14:editId="2A1333CE">
            <wp:simplePos x="0" y="0"/>
            <wp:positionH relativeFrom="column">
              <wp:posOffset>175260</wp:posOffset>
            </wp:positionH>
            <wp:positionV relativeFrom="paragraph">
              <wp:posOffset>19050</wp:posOffset>
            </wp:positionV>
            <wp:extent cx="423672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464" y="21467"/>
                <wp:lineTo x="21464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191E" w14:textId="264A48E0" w:rsidR="00D25FCE" w:rsidRDefault="00D25FCE" w:rsidP="00D25FCE">
      <w:pPr>
        <w:spacing w:line="320" w:lineRule="exact"/>
        <w:ind w:right="44"/>
        <w:jc w:val="both"/>
        <w:rPr>
          <w:b/>
          <w:noProof/>
          <w:spacing w:val="6"/>
          <w:position w:val="1"/>
          <w:sz w:val="24"/>
          <w:szCs w:val="24"/>
        </w:rPr>
      </w:pPr>
    </w:p>
    <w:p w14:paraId="3143FF82" w14:textId="056FA008" w:rsidR="00DE0BD8" w:rsidRDefault="00DE0BD8" w:rsidP="00D25FCE">
      <w:pPr>
        <w:spacing w:line="320" w:lineRule="exact"/>
        <w:ind w:right="44"/>
        <w:jc w:val="both"/>
        <w:rPr>
          <w:b/>
          <w:spacing w:val="6"/>
          <w:position w:val="1"/>
          <w:sz w:val="28"/>
          <w:szCs w:val="28"/>
        </w:rPr>
      </w:pPr>
      <w:r>
        <w:rPr>
          <w:b/>
          <w:spacing w:val="6"/>
          <w:position w:val="1"/>
          <w:sz w:val="28"/>
          <w:szCs w:val="28"/>
        </w:rPr>
        <w:t xml:space="preserve">                     </w:t>
      </w:r>
    </w:p>
    <w:p w14:paraId="029D6EBE" w14:textId="6C57DDBD" w:rsidR="005D11F9" w:rsidRDefault="00513CFD" w:rsidP="005D11F9">
      <w:pPr>
        <w:spacing w:line="320" w:lineRule="exact"/>
        <w:ind w:left="100" w:right="4719" w:hanging="100"/>
        <w:jc w:val="both"/>
        <w:rPr>
          <w:b/>
          <w:spacing w:val="6"/>
          <w:position w:val="1"/>
          <w:sz w:val="24"/>
          <w:szCs w:val="24"/>
        </w:rPr>
      </w:pPr>
      <w:r w:rsidRPr="00513CFD">
        <w:rPr>
          <w:b/>
          <w:spacing w:val="6"/>
          <w:position w:val="1"/>
          <w:sz w:val="24"/>
          <w:szCs w:val="24"/>
        </w:rPr>
        <w:t>Observation Table:</w:t>
      </w:r>
    </w:p>
    <w:tbl>
      <w:tblPr>
        <w:tblStyle w:val="TableGrid"/>
        <w:tblpPr w:leftFromText="180" w:rightFromText="180" w:vertAnchor="text" w:tblpY="140"/>
        <w:tblW w:w="0" w:type="auto"/>
        <w:tblLook w:val="04A0" w:firstRow="1" w:lastRow="0" w:firstColumn="1" w:lastColumn="0" w:noHBand="0" w:noVBand="1"/>
      </w:tblPr>
      <w:tblGrid>
        <w:gridCol w:w="1502"/>
        <w:gridCol w:w="1754"/>
        <w:gridCol w:w="1251"/>
        <w:gridCol w:w="1725"/>
        <w:gridCol w:w="1418"/>
        <w:gridCol w:w="1366"/>
      </w:tblGrid>
      <w:tr w:rsidR="005D11F9" w14:paraId="21D6C735" w14:textId="77777777" w:rsidTr="005D11F9">
        <w:tc>
          <w:tcPr>
            <w:tcW w:w="1502" w:type="dxa"/>
            <w:vMerge w:val="restart"/>
            <w:vAlign w:val="center"/>
          </w:tcPr>
          <w:p w14:paraId="1800008B" w14:textId="77777777" w:rsidR="005D11F9" w:rsidRPr="003C75B3" w:rsidRDefault="005D11F9" w:rsidP="005D11F9">
            <w:pPr>
              <w:tabs>
                <w:tab w:val="left" w:pos="188"/>
                <w:tab w:val="center" w:pos="6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  <w:t>Value</w:t>
            </w:r>
          </w:p>
        </w:tc>
        <w:tc>
          <w:tcPr>
            <w:tcW w:w="3005" w:type="dxa"/>
            <w:gridSpan w:val="2"/>
          </w:tcPr>
          <w:p w14:paraId="5321A172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Across Capacitor C</w:t>
            </w:r>
          </w:p>
        </w:tc>
        <w:tc>
          <w:tcPr>
            <w:tcW w:w="4509" w:type="dxa"/>
            <w:gridSpan w:val="3"/>
          </w:tcPr>
          <w:p w14:paraId="4C3B8128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 pin 3</w:t>
            </w:r>
          </w:p>
        </w:tc>
      </w:tr>
      <w:tr w:rsidR="005D11F9" w14:paraId="119822E7" w14:textId="77777777" w:rsidTr="005D11F9">
        <w:tc>
          <w:tcPr>
            <w:tcW w:w="1502" w:type="dxa"/>
            <w:vMerge/>
          </w:tcPr>
          <w:p w14:paraId="47A4F067" w14:textId="77777777" w:rsidR="005D11F9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54" w:type="dxa"/>
          </w:tcPr>
          <w:p w14:paraId="1DA78972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max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 w:rsidRPr="003C75B3">
              <w:rPr>
                <w:sz w:val="24"/>
                <w:szCs w:val="24"/>
              </w:rPr>
              <w:t>(2/3V</w:t>
            </w:r>
            <w:r>
              <w:rPr>
                <w:sz w:val="24"/>
                <w:szCs w:val="24"/>
              </w:rPr>
              <w:t>cc</w:t>
            </w:r>
            <w:r w:rsidRPr="003C75B3">
              <w:rPr>
                <w:sz w:val="24"/>
                <w:szCs w:val="24"/>
              </w:rPr>
              <w:t>)</w:t>
            </w:r>
          </w:p>
        </w:tc>
        <w:tc>
          <w:tcPr>
            <w:tcW w:w="1251" w:type="dxa"/>
          </w:tcPr>
          <w:p w14:paraId="3F508EB7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min</w:t>
            </w:r>
          </w:p>
        </w:tc>
        <w:tc>
          <w:tcPr>
            <w:tcW w:w="1725" w:type="dxa"/>
          </w:tcPr>
          <w:p w14:paraId="107FD415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 Period T</w:t>
            </w:r>
            <w:r w:rsidRPr="003C75B3">
              <w:rPr>
                <w:sz w:val="24"/>
                <w:szCs w:val="24"/>
                <w:vertAlign w:val="subscript"/>
              </w:rPr>
              <w:t>ON</w:t>
            </w:r>
          </w:p>
        </w:tc>
        <w:tc>
          <w:tcPr>
            <w:tcW w:w="1418" w:type="dxa"/>
          </w:tcPr>
          <w:p w14:paraId="12F7D5B1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max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66" w:type="dxa"/>
          </w:tcPr>
          <w:p w14:paraId="48CD9349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</w:t>
            </w:r>
            <w:r>
              <w:rPr>
                <w:sz w:val="24"/>
                <w:szCs w:val="24"/>
                <w:vertAlign w:val="subscript"/>
              </w:rPr>
              <w:t>in</w:t>
            </w:r>
          </w:p>
        </w:tc>
      </w:tr>
      <w:tr w:rsidR="005D11F9" w14:paraId="19229000" w14:textId="77777777" w:rsidTr="005D11F9">
        <w:trPr>
          <w:trHeight w:hRule="exact" w:val="397"/>
        </w:trPr>
        <w:tc>
          <w:tcPr>
            <w:tcW w:w="1502" w:type="dxa"/>
          </w:tcPr>
          <w:p w14:paraId="147FA10E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</w:t>
            </w:r>
          </w:p>
        </w:tc>
        <w:tc>
          <w:tcPr>
            <w:tcW w:w="1754" w:type="dxa"/>
          </w:tcPr>
          <w:p w14:paraId="7F526535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51" w:type="dxa"/>
          </w:tcPr>
          <w:p w14:paraId="17019B44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5" w:type="dxa"/>
          </w:tcPr>
          <w:p w14:paraId="33AE40AB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EF3A61B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66" w:type="dxa"/>
          </w:tcPr>
          <w:p w14:paraId="24382650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</w:tr>
      <w:tr w:rsidR="005D11F9" w14:paraId="6FBE12F3" w14:textId="77777777" w:rsidTr="005D11F9">
        <w:trPr>
          <w:trHeight w:hRule="exact" w:val="397"/>
        </w:trPr>
        <w:tc>
          <w:tcPr>
            <w:tcW w:w="1502" w:type="dxa"/>
          </w:tcPr>
          <w:p w14:paraId="5DFB07AC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</w:tc>
        <w:tc>
          <w:tcPr>
            <w:tcW w:w="1754" w:type="dxa"/>
          </w:tcPr>
          <w:p w14:paraId="026229C1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51" w:type="dxa"/>
          </w:tcPr>
          <w:p w14:paraId="0AE8838B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5" w:type="dxa"/>
          </w:tcPr>
          <w:p w14:paraId="150B2858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68176EF4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66" w:type="dxa"/>
          </w:tcPr>
          <w:p w14:paraId="66088408" w14:textId="77777777" w:rsidR="005D11F9" w:rsidRPr="003C75B3" w:rsidRDefault="005D11F9" w:rsidP="005D11F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6DB256A3" w14:textId="2858787A" w:rsidR="00DE0BD8" w:rsidRPr="005764EE" w:rsidRDefault="00DE0BD8" w:rsidP="00DE0BD8">
      <w:pPr>
        <w:rPr>
          <w:sz w:val="23"/>
          <w:szCs w:val="23"/>
        </w:rPr>
      </w:pPr>
      <w:r>
        <w:rPr>
          <w:sz w:val="23"/>
          <w:szCs w:val="23"/>
        </w:rPr>
        <w:t xml:space="preserve">  </w:t>
      </w:r>
    </w:p>
    <w:p w14:paraId="7AF3D334" w14:textId="4F101DE2" w:rsidR="00DE0BD8" w:rsidRDefault="00DE0BD8" w:rsidP="00CB4A6B">
      <w:pPr>
        <w:spacing w:line="360" w:lineRule="auto"/>
        <w:ind w:left="220" w:hanging="220"/>
        <w:rPr>
          <w:b/>
          <w:sz w:val="28"/>
          <w:szCs w:val="28"/>
        </w:rPr>
      </w:pPr>
      <w:r w:rsidRPr="007A6621">
        <w:rPr>
          <w:b/>
          <w:spacing w:val="3"/>
          <w:sz w:val="24"/>
          <w:szCs w:val="24"/>
        </w:rPr>
        <w:t>P</w:t>
      </w:r>
      <w:r w:rsidRPr="007A6621">
        <w:rPr>
          <w:b/>
          <w:sz w:val="24"/>
          <w:szCs w:val="24"/>
        </w:rPr>
        <w:t>roc</w:t>
      </w:r>
      <w:r w:rsidRPr="007A6621">
        <w:rPr>
          <w:b/>
          <w:spacing w:val="1"/>
          <w:sz w:val="24"/>
          <w:szCs w:val="24"/>
        </w:rPr>
        <w:t>e</w:t>
      </w:r>
      <w:r w:rsidRPr="007A6621">
        <w:rPr>
          <w:b/>
          <w:sz w:val="24"/>
          <w:szCs w:val="24"/>
        </w:rPr>
        <w:t>d</w:t>
      </w:r>
      <w:r w:rsidRPr="007A6621">
        <w:rPr>
          <w:b/>
          <w:spacing w:val="1"/>
          <w:sz w:val="24"/>
          <w:szCs w:val="24"/>
        </w:rPr>
        <w:t>u</w:t>
      </w:r>
      <w:r w:rsidRPr="007A6621">
        <w:rPr>
          <w:b/>
          <w:sz w:val="24"/>
          <w:szCs w:val="24"/>
        </w:rPr>
        <w:t>r</w:t>
      </w:r>
      <w:r w:rsidRPr="007A6621">
        <w:rPr>
          <w:b/>
          <w:spacing w:val="2"/>
          <w:sz w:val="24"/>
          <w:szCs w:val="24"/>
        </w:rPr>
        <w:t>e</w:t>
      </w:r>
      <w:r>
        <w:rPr>
          <w:b/>
          <w:sz w:val="28"/>
          <w:szCs w:val="28"/>
        </w:rPr>
        <w:t>:</w:t>
      </w:r>
    </w:p>
    <w:p w14:paraId="7F656691" w14:textId="164C1522" w:rsidR="00DE0BD8" w:rsidRDefault="00DE0BD8" w:rsidP="00CB4A6B">
      <w:pPr>
        <w:spacing w:line="360" w:lineRule="auto"/>
        <w:ind w:left="180" w:right="44"/>
        <w:jc w:val="both"/>
        <w:rPr>
          <w:spacing w:val="-7"/>
          <w:sz w:val="24"/>
          <w:szCs w:val="24"/>
        </w:rPr>
      </w:pP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. </w:t>
      </w:r>
      <w:r>
        <w:rPr>
          <w:spacing w:val="-2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nn</w:t>
      </w:r>
      <w:r>
        <w:rPr>
          <w:spacing w:val="-1"/>
          <w:sz w:val="24"/>
          <w:szCs w:val="24"/>
        </w:rPr>
        <w:t>ec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d</w:t>
      </w:r>
      <w:r>
        <w:rPr>
          <w:spacing w:val="-9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am</w:t>
      </w:r>
      <w:r>
        <w:rPr>
          <w:spacing w:val="-7"/>
          <w:sz w:val="24"/>
          <w:szCs w:val="24"/>
        </w:rPr>
        <w:t xml:space="preserve"> </w:t>
      </w:r>
      <w:r w:rsidR="00CB4A6B">
        <w:rPr>
          <w:spacing w:val="-7"/>
          <w:sz w:val="24"/>
          <w:szCs w:val="24"/>
        </w:rPr>
        <w:t>shown in Fig 8.1.</w:t>
      </w:r>
    </w:p>
    <w:p w14:paraId="701CD0F8" w14:textId="4622D707" w:rsidR="00DE0BD8" w:rsidRDefault="00DE0BD8" w:rsidP="00CB4A6B">
      <w:pPr>
        <w:spacing w:line="360" w:lineRule="auto"/>
        <w:ind w:left="180" w:right="4021"/>
        <w:jc w:val="both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pacing w:val="7"/>
          <w:sz w:val="24"/>
          <w:szCs w:val="24"/>
        </w:rPr>
        <w:t xml:space="preserve">.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="00CB4A6B">
        <w:rPr>
          <w:sz w:val="24"/>
          <w:szCs w:val="24"/>
        </w:rPr>
        <w:t>.</w:t>
      </w:r>
    </w:p>
    <w:p w14:paraId="1C89A385" w14:textId="690A694A" w:rsidR="00DE0BD8" w:rsidRDefault="00DE0BD8" w:rsidP="00CB4A6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3</w:t>
      </w:r>
      <w:r>
        <w:rPr>
          <w:spacing w:val="2"/>
          <w:sz w:val="24"/>
          <w:szCs w:val="24"/>
        </w:rPr>
        <w:t xml:space="preserve">. </w:t>
      </w:r>
      <w:r>
        <w:rPr>
          <w:sz w:val="24"/>
          <w:szCs w:val="24"/>
        </w:rPr>
        <w:t>No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e</w:t>
      </w:r>
      <w:r w:rsidR="00CB4A6B">
        <w:rPr>
          <w:sz w:val="24"/>
          <w:szCs w:val="24"/>
        </w:rPr>
        <w:t xml:space="preserve"> duration 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5"/>
          <w:sz w:val="24"/>
          <w:szCs w:val="24"/>
        </w:rPr>
        <w:t>i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ws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3"/>
          <w:sz w:val="24"/>
          <w:szCs w:val="24"/>
        </w:rPr>
        <w:t xml:space="preserve"> T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</w:p>
    <w:p w14:paraId="6752EEAB" w14:textId="77777777" w:rsidR="00DE0BD8" w:rsidRDefault="00DE0BD8" w:rsidP="00DE0BD8">
      <w:pPr>
        <w:spacing w:line="120" w:lineRule="exact"/>
        <w:rPr>
          <w:sz w:val="12"/>
          <w:szCs w:val="12"/>
        </w:rPr>
      </w:pPr>
    </w:p>
    <w:p w14:paraId="739B0FA7" w14:textId="77777777" w:rsidR="00DE0BD8" w:rsidRDefault="00DE0BD8" w:rsidP="00DE0BD8">
      <w:pPr>
        <w:spacing w:line="200" w:lineRule="exact"/>
      </w:pPr>
    </w:p>
    <w:p w14:paraId="1EB46B56" w14:textId="0FF17C99" w:rsidR="00DE0BD8" w:rsidRDefault="00DE0BD8" w:rsidP="00347AC5">
      <w:pPr>
        <w:spacing w:line="360" w:lineRule="auto"/>
        <w:ind w:left="221" w:hanging="221"/>
        <w:rPr>
          <w:b/>
          <w:sz w:val="24"/>
          <w:szCs w:val="24"/>
        </w:rPr>
      </w:pPr>
      <w:r w:rsidRPr="007A6621">
        <w:rPr>
          <w:b/>
          <w:sz w:val="24"/>
          <w:szCs w:val="24"/>
        </w:rPr>
        <w:t>As</w:t>
      </w:r>
      <w:r w:rsidRPr="007A6621">
        <w:rPr>
          <w:b/>
          <w:spacing w:val="1"/>
          <w:sz w:val="24"/>
          <w:szCs w:val="24"/>
        </w:rPr>
        <w:t>t</w:t>
      </w:r>
      <w:r w:rsidRPr="007A6621">
        <w:rPr>
          <w:b/>
          <w:sz w:val="24"/>
          <w:szCs w:val="24"/>
        </w:rPr>
        <w:t>ab</w:t>
      </w:r>
      <w:r w:rsidRPr="007A6621">
        <w:rPr>
          <w:b/>
          <w:spacing w:val="1"/>
          <w:sz w:val="24"/>
          <w:szCs w:val="24"/>
        </w:rPr>
        <w:t>l</w:t>
      </w:r>
      <w:r w:rsidRPr="007A6621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 xml:space="preserve"> </w:t>
      </w:r>
      <w:r w:rsidR="005B068E">
        <w:rPr>
          <w:b/>
          <w:spacing w:val="6"/>
          <w:sz w:val="24"/>
          <w:szCs w:val="24"/>
        </w:rPr>
        <w:t>M</w:t>
      </w:r>
      <w:r w:rsidRPr="007A6621">
        <w:rPr>
          <w:b/>
          <w:sz w:val="24"/>
          <w:szCs w:val="24"/>
        </w:rPr>
        <w:t>ul</w:t>
      </w:r>
      <w:r w:rsidRPr="007A6621">
        <w:rPr>
          <w:b/>
          <w:spacing w:val="1"/>
          <w:sz w:val="24"/>
          <w:szCs w:val="24"/>
        </w:rPr>
        <w:t>t</w:t>
      </w:r>
      <w:r w:rsidRPr="007A6621">
        <w:rPr>
          <w:b/>
          <w:spacing w:val="2"/>
          <w:sz w:val="24"/>
          <w:szCs w:val="24"/>
        </w:rPr>
        <w:t>i</w:t>
      </w:r>
      <w:r w:rsidRPr="007A6621">
        <w:rPr>
          <w:b/>
          <w:sz w:val="24"/>
          <w:szCs w:val="24"/>
        </w:rPr>
        <w:t>v</w:t>
      </w:r>
      <w:r w:rsidRPr="007A6621">
        <w:rPr>
          <w:b/>
          <w:spacing w:val="-2"/>
          <w:sz w:val="24"/>
          <w:szCs w:val="24"/>
        </w:rPr>
        <w:t>i</w:t>
      </w:r>
      <w:r w:rsidRPr="007A6621">
        <w:rPr>
          <w:b/>
          <w:spacing w:val="1"/>
          <w:sz w:val="24"/>
          <w:szCs w:val="24"/>
        </w:rPr>
        <w:t>b</w:t>
      </w:r>
      <w:r w:rsidRPr="007A6621">
        <w:rPr>
          <w:b/>
          <w:sz w:val="24"/>
          <w:szCs w:val="24"/>
        </w:rPr>
        <w:t>ra</w:t>
      </w:r>
      <w:r w:rsidRPr="007A6621">
        <w:rPr>
          <w:b/>
          <w:spacing w:val="1"/>
          <w:sz w:val="24"/>
          <w:szCs w:val="24"/>
        </w:rPr>
        <w:t>t</w:t>
      </w:r>
      <w:r w:rsidRPr="007A6621">
        <w:rPr>
          <w:b/>
          <w:sz w:val="24"/>
          <w:szCs w:val="24"/>
        </w:rPr>
        <w:t>or</w:t>
      </w:r>
      <w:r w:rsidR="005B068E">
        <w:rPr>
          <w:b/>
          <w:sz w:val="24"/>
          <w:szCs w:val="24"/>
        </w:rPr>
        <w:t>:</w:t>
      </w:r>
    </w:p>
    <w:p w14:paraId="03AA23AA" w14:textId="72E05B25" w:rsidR="005B068E" w:rsidRDefault="005B068E" w:rsidP="00347AC5">
      <w:pPr>
        <w:spacing w:line="360" w:lineRule="auto"/>
        <w:ind w:left="221" w:hanging="221"/>
        <w:rPr>
          <w:b/>
          <w:sz w:val="24"/>
          <w:szCs w:val="24"/>
        </w:rPr>
      </w:pPr>
      <w:r>
        <w:rPr>
          <w:b/>
          <w:sz w:val="24"/>
          <w:szCs w:val="24"/>
        </w:rPr>
        <w:t>Circuit Diagram:</w:t>
      </w:r>
    </w:p>
    <w:p w14:paraId="500DB2C5" w14:textId="77777777" w:rsidR="00DE0BD8" w:rsidRDefault="00DE0BD8" w:rsidP="005B068E">
      <w:pPr>
        <w:ind w:left="250"/>
        <w:jc w:val="center"/>
      </w:pPr>
      <w:r>
        <w:rPr>
          <w:noProof/>
        </w:rPr>
        <w:drawing>
          <wp:inline distT="0" distB="0" distL="0" distR="0" wp14:anchorId="2701726F" wp14:editId="3270920D">
            <wp:extent cx="2330824" cy="2506735"/>
            <wp:effectExtent l="0" t="0" r="0" b="825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35" cy="251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E0FF" w14:textId="0D021558" w:rsidR="00CA0B5C" w:rsidRPr="00CA0B5C" w:rsidRDefault="00CA0B5C" w:rsidP="00CA0B5C">
      <w:pPr>
        <w:jc w:val="center"/>
        <w:rPr>
          <w:sz w:val="24"/>
          <w:szCs w:val="24"/>
        </w:rPr>
      </w:pPr>
      <w:r w:rsidRPr="00CA0B5C">
        <w:rPr>
          <w:noProof/>
          <w:sz w:val="24"/>
          <w:szCs w:val="24"/>
        </w:rPr>
        <w:t>Fig 8.2 Astable multivibrator using IC 555</w:t>
      </w:r>
    </w:p>
    <w:p w14:paraId="2A1CC2B3" w14:textId="77777777" w:rsidR="005D11F9" w:rsidRDefault="005D11F9" w:rsidP="00DE0BD8">
      <w:pPr>
        <w:spacing w:before="29"/>
        <w:ind w:left="220"/>
        <w:rPr>
          <w:spacing w:val="-2"/>
          <w:sz w:val="24"/>
          <w:szCs w:val="24"/>
        </w:rPr>
      </w:pPr>
    </w:p>
    <w:p w14:paraId="0B3B3022" w14:textId="12E303FD" w:rsidR="00DE0BD8" w:rsidRDefault="00DE0BD8" w:rsidP="00DE0BD8">
      <w:pPr>
        <w:spacing w:before="29"/>
        <w:ind w:left="220"/>
        <w:rPr>
          <w:sz w:val="24"/>
          <w:szCs w:val="24"/>
        </w:rPr>
      </w:pPr>
      <w:r>
        <w:rPr>
          <w:spacing w:val="-2"/>
          <w:sz w:val="24"/>
          <w:szCs w:val="24"/>
        </w:rPr>
        <w:t>R</w:t>
      </w:r>
      <w:r w:rsidRPr="005B068E">
        <w:rPr>
          <w:sz w:val="24"/>
          <w:szCs w:val="24"/>
          <w:vertAlign w:val="subscript"/>
        </w:rPr>
        <w:t>1</w:t>
      </w:r>
      <w:r w:rsidR="00CA0B5C">
        <w:rPr>
          <w:sz w:val="24"/>
          <w:szCs w:val="24"/>
          <w:vertAlign w:val="subscript"/>
        </w:rPr>
        <w:t xml:space="preserve"> </w:t>
      </w:r>
      <w:r>
        <w:rPr>
          <w:spacing w:val="-1"/>
          <w:sz w:val="24"/>
          <w:szCs w:val="24"/>
        </w:rPr>
        <w:t>=</w:t>
      </w:r>
      <w:r w:rsidR="00CA0B5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="00CA0B5C">
        <w:rPr>
          <w:sz w:val="24"/>
          <w:szCs w:val="24"/>
        </w:rPr>
        <w:t xml:space="preserve">k </w:t>
      </w:r>
      <w:r>
        <w:rPr>
          <w:rFonts w:ascii="Arial" w:eastAsia="Arial" w:hAnsi="Arial" w:cs="Arial"/>
          <w:spacing w:val="-2"/>
          <w:sz w:val="24"/>
          <w:szCs w:val="24"/>
        </w:rPr>
        <w:t>Ω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 w:rsidRPr="008A2102">
        <w:rPr>
          <w:sz w:val="24"/>
          <w:szCs w:val="24"/>
          <w:vertAlign w:val="subscript"/>
        </w:rPr>
        <w:t>2</w:t>
      </w:r>
      <w:r w:rsidR="00CA0B5C">
        <w:rPr>
          <w:sz w:val="24"/>
          <w:szCs w:val="24"/>
          <w:vertAlign w:val="subscript"/>
        </w:rPr>
        <w:t xml:space="preserve"> </w:t>
      </w:r>
      <w:r>
        <w:rPr>
          <w:spacing w:val="-1"/>
          <w:sz w:val="24"/>
          <w:szCs w:val="24"/>
        </w:rPr>
        <w:t>=</w:t>
      </w:r>
      <w:r w:rsidR="00CA0B5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="00CA0B5C">
        <w:rPr>
          <w:sz w:val="24"/>
          <w:szCs w:val="24"/>
        </w:rPr>
        <w:t>k</w:t>
      </w:r>
      <w:r>
        <w:rPr>
          <w:rFonts w:ascii="Arial" w:eastAsia="Arial" w:hAnsi="Arial" w:cs="Arial"/>
          <w:spacing w:val="-2"/>
          <w:sz w:val="24"/>
          <w:szCs w:val="24"/>
        </w:rPr>
        <w:t>Ω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 w:rsidR="00CA0B5C"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=</w:t>
      </w:r>
      <w:r w:rsidR="00CA0B5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>µ</w:t>
      </w: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 w:rsidR="00CA0B5C" w:rsidRPr="00CA0B5C">
        <w:rPr>
          <w:spacing w:val="-2"/>
          <w:sz w:val="24"/>
          <w:szCs w:val="24"/>
          <w:vertAlign w:val="subscript"/>
        </w:rPr>
        <w:t>1</w:t>
      </w:r>
      <w:r>
        <w:rPr>
          <w:spacing w:val="4"/>
          <w:sz w:val="24"/>
          <w:szCs w:val="24"/>
        </w:rPr>
        <w:t>=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>.</w:t>
      </w:r>
      <w:r w:rsidR="00CA0B5C"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>µ</w:t>
      </w:r>
      <w:r>
        <w:rPr>
          <w:sz w:val="24"/>
          <w:szCs w:val="24"/>
        </w:rPr>
        <w:t>f</w:t>
      </w:r>
    </w:p>
    <w:p w14:paraId="78B24D95" w14:textId="77777777" w:rsidR="00DE0BD8" w:rsidRDefault="00DE0BD8" w:rsidP="00DE0BD8">
      <w:pPr>
        <w:spacing w:before="19" w:line="220" w:lineRule="exact"/>
        <w:rPr>
          <w:sz w:val="22"/>
          <w:szCs w:val="22"/>
        </w:rPr>
      </w:pPr>
    </w:p>
    <w:p w14:paraId="4842799A" w14:textId="77777777" w:rsidR="000172A1" w:rsidRDefault="000172A1" w:rsidP="00347AC5">
      <w:pPr>
        <w:spacing w:line="300" w:lineRule="exact"/>
        <w:ind w:left="220" w:hanging="220"/>
        <w:rPr>
          <w:b/>
          <w:spacing w:val="1"/>
          <w:position w:val="-1"/>
          <w:sz w:val="24"/>
          <w:szCs w:val="24"/>
        </w:rPr>
      </w:pPr>
    </w:p>
    <w:p w14:paraId="50DBF697" w14:textId="2E1A768B" w:rsidR="00CA0B5C" w:rsidRDefault="00CA0B5C" w:rsidP="00347AC5">
      <w:pPr>
        <w:spacing w:line="300" w:lineRule="exact"/>
        <w:ind w:left="220" w:hanging="220"/>
        <w:rPr>
          <w:b/>
          <w:spacing w:val="1"/>
          <w:position w:val="-1"/>
          <w:sz w:val="24"/>
          <w:szCs w:val="24"/>
        </w:rPr>
      </w:pPr>
      <w:r>
        <w:rPr>
          <w:b/>
          <w:spacing w:val="1"/>
          <w:position w:val="-1"/>
          <w:sz w:val="24"/>
          <w:szCs w:val="24"/>
        </w:rPr>
        <w:lastRenderedPageBreak/>
        <w:t>Model Graph:</w:t>
      </w:r>
    </w:p>
    <w:p w14:paraId="140BA283" w14:textId="128E2872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  <w:r>
        <w:rPr>
          <w:b/>
          <w:noProof/>
          <w:spacing w:val="1"/>
          <w:position w:val="-1"/>
          <w:sz w:val="24"/>
          <w:szCs w:val="24"/>
        </w:rPr>
        <w:drawing>
          <wp:anchor distT="0" distB="0" distL="114300" distR="114300" simplePos="0" relativeHeight="251685376" behindDoc="0" locked="0" layoutInCell="1" allowOverlap="1" wp14:anchorId="1A2550E0" wp14:editId="3AC1F559">
            <wp:simplePos x="0" y="0"/>
            <wp:positionH relativeFrom="column">
              <wp:posOffset>127747</wp:posOffset>
            </wp:positionH>
            <wp:positionV relativeFrom="paragraph">
              <wp:posOffset>102347</wp:posOffset>
            </wp:positionV>
            <wp:extent cx="4734000" cy="2055600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9AAB" w14:textId="1367DCCC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13C94A91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6F16E882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001A3F9D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4B383C77" w14:textId="2C6D18AC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5B45AFD3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45A99CC6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1A0AE936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626C96D3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72A953D4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4170C2FD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617A6103" w14:textId="77777777" w:rsidR="00163835" w:rsidRDefault="00163835" w:rsidP="00DE0BD8">
      <w:pPr>
        <w:spacing w:line="300" w:lineRule="exact"/>
        <w:ind w:left="220"/>
        <w:rPr>
          <w:b/>
          <w:spacing w:val="1"/>
          <w:position w:val="-1"/>
          <w:sz w:val="24"/>
          <w:szCs w:val="24"/>
        </w:rPr>
      </w:pPr>
    </w:p>
    <w:p w14:paraId="6B574709" w14:textId="4C0FC6C2" w:rsidR="00DE0BD8" w:rsidRDefault="00163835" w:rsidP="00163835">
      <w:pPr>
        <w:spacing w:line="300" w:lineRule="exact"/>
        <w:ind w:left="220" w:hanging="220"/>
        <w:rPr>
          <w:b/>
          <w:position w:val="-1"/>
          <w:sz w:val="24"/>
          <w:szCs w:val="24"/>
        </w:rPr>
      </w:pPr>
      <w:r>
        <w:rPr>
          <w:b/>
          <w:position w:val="-1"/>
          <w:sz w:val="24"/>
          <w:szCs w:val="24"/>
        </w:rPr>
        <w:t>Observation Table</w:t>
      </w:r>
      <w:r w:rsidR="00DE0BD8" w:rsidRPr="005C1CF6">
        <w:rPr>
          <w:b/>
          <w:position w:val="-1"/>
          <w:sz w:val="24"/>
          <w:szCs w:val="24"/>
        </w:rPr>
        <w:t>:</w:t>
      </w:r>
    </w:p>
    <w:p w14:paraId="1448E7F5" w14:textId="77777777" w:rsidR="00A70423" w:rsidRPr="005C1CF6" w:rsidRDefault="00A70423" w:rsidP="00163835">
      <w:pPr>
        <w:spacing w:line="300" w:lineRule="exact"/>
        <w:ind w:left="220" w:hanging="220"/>
        <w:rPr>
          <w:b/>
          <w:position w:val="-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508"/>
        <w:gridCol w:w="1492"/>
        <w:gridCol w:w="1673"/>
        <w:gridCol w:w="1348"/>
        <w:gridCol w:w="1299"/>
      </w:tblGrid>
      <w:tr w:rsidR="00A70423" w14:paraId="2228B70A" w14:textId="77777777" w:rsidTr="007D5580">
        <w:tc>
          <w:tcPr>
            <w:tcW w:w="1696" w:type="dxa"/>
          </w:tcPr>
          <w:p w14:paraId="1AE535CB" w14:textId="77777777" w:rsidR="00A7042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8" w:type="dxa"/>
          </w:tcPr>
          <w:p w14:paraId="664D659D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max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 w:rsidRPr="003C75B3">
              <w:rPr>
                <w:sz w:val="24"/>
                <w:szCs w:val="24"/>
              </w:rPr>
              <w:t>(2/3V</w:t>
            </w:r>
            <w:r>
              <w:rPr>
                <w:sz w:val="24"/>
                <w:szCs w:val="24"/>
              </w:rPr>
              <w:t>cc</w:t>
            </w:r>
            <w:r w:rsidRPr="003C75B3">
              <w:rPr>
                <w:sz w:val="24"/>
                <w:szCs w:val="24"/>
              </w:rPr>
              <w:t>)</w:t>
            </w:r>
          </w:p>
        </w:tc>
        <w:tc>
          <w:tcPr>
            <w:tcW w:w="1492" w:type="dxa"/>
          </w:tcPr>
          <w:p w14:paraId="42403311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3C75B3">
              <w:rPr>
                <w:sz w:val="24"/>
                <w:szCs w:val="24"/>
                <w:vertAlign w:val="subscript"/>
              </w:rPr>
              <w:t>min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 w:rsidRPr="003C75B3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</w:t>
            </w:r>
            <w:r w:rsidRPr="003C75B3">
              <w:rPr>
                <w:sz w:val="24"/>
                <w:szCs w:val="24"/>
              </w:rPr>
              <w:t>/3V</w:t>
            </w:r>
            <w:r>
              <w:rPr>
                <w:sz w:val="24"/>
                <w:szCs w:val="24"/>
              </w:rPr>
              <w:t>cc</w:t>
            </w:r>
            <w:r w:rsidRPr="003C75B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</w:p>
        </w:tc>
        <w:tc>
          <w:tcPr>
            <w:tcW w:w="1673" w:type="dxa"/>
          </w:tcPr>
          <w:p w14:paraId="33F3F6C2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 Period T</w:t>
            </w:r>
            <w:r w:rsidRPr="003C75B3">
              <w:rPr>
                <w:sz w:val="24"/>
                <w:szCs w:val="24"/>
                <w:vertAlign w:val="subscript"/>
              </w:rPr>
              <w:t>ON</w:t>
            </w:r>
          </w:p>
        </w:tc>
        <w:tc>
          <w:tcPr>
            <w:tcW w:w="1348" w:type="dxa"/>
          </w:tcPr>
          <w:p w14:paraId="314E3350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OFF Period T</w:t>
            </w:r>
            <w:r w:rsidRPr="003C75B3"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  <w:vertAlign w:val="subscript"/>
              </w:rPr>
              <w:t>FF</w:t>
            </w:r>
          </w:p>
        </w:tc>
        <w:tc>
          <w:tcPr>
            <w:tcW w:w="1299" w:type="dxa"/>
          </w:tcPr>
          <w:p w14:paraId="20135ECE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Duty cycle (%)</w:t>
            </w:r>
          </w:p>
        </w:tc>
      </w:tr>
      <w:tr w:rsidR="00A70423" w14:paraId="3769D07B" w14:textId="77777777" w:rsidTr="007D5580">
        <w:trPr>
          <w:trHeight w:hRule="exact" w:val="397"/>
        </w:trPr>
        <w:tc>
          <w:tcPr>
            <w:tcW w:w="1696" w:type="dxa"/>
          </w:tcPr>
          <w:p w14:paraId="0F02C8F0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</w:t>
            </w:r>
          </w:p>
        </w:tc>
        <w:tc>
          <w:tcPr>
            <w:tcW w:w="1508" w:type="dxa"/>
          </w:tcPr>
          <w:p w14:paraId="78E34B8B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</w:tcPr>
          <w:p w14:paraId="42D601B7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73" w:type="dxa"/>
          </w:tcPr>
          <w:p w14:paraId="270CAAD0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48" w:type="dxa"/>
          </w:tcPr>
          <w:p w14:paraId="2C01C588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9" w:type="dxa"/>
          </w:tcPr>
          <w:p w14:paraId="5B03AF52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</w:tr>
      <w:tr w:rsidR="00A70423" w14:paraId="53D990D2" w14:textId="77777777" w:rsidTr="007D5580">
        <w:trPr>
          <w:trHeight w:hRule="exact" w:val="397"/>
        </w:trPr>
        <w:tc>
          <w:tcPr>
            <w:tcW w:w="1696" w:type="dxa"/>
          </w:tcPr>
          <w:p w14:paraId="716FC38A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</w:t>
            </w:r>
          </w:p>
        </w:tc>
        <w:tc>
          <w:tcPr>
            <w:tcW w:w="1508" w:type="dxa"/>
          </w:tcPr>
          <w:p w14:paraId="67AD8290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</w:tcPr>
          <w:p w14:paraId="0676AADA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73" w:type="dxa"/>
          </w:tcPr>
          <w:p w14:paraId="11852D30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48" w:type="dxa"/>
          </w:tcPr>
          <w:p w14:paraId="3D23428F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9" w:type="dxa"/>
          </w:tcPr>
          <w:p w14:paraId="0CBD43AA" w14:textId="77777777" w:rsidR="00A70423" w:rsidRPr="003C75B3" w:rsidRDefault="00A70423" w:rsidP="007D558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E4D127E" w14:textId="77777777" w:rsidR="00DE0BD8" w:rsidRDefault="00DE0BD8" w:rsidP="00DE0BD8">
      <w:pPr>
        <w:spacing w:line="300" w:lineRule="exact"/>
        <w:ind w:left="220"/>
        <w:rPr>
          <w:sz w:val="28"/>
          <w:szCs w:val="28"/>
        </w:rPr>
      </w:pPr>
    </w:p>
    <w:p w14:paraId="3DCB26BE" w14:textId="664886DF" w:rsidR="00DE0BD8" w:rsidRDefault="00A70423" w:rsidP="00A704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Theoretically</w:t>
      </w:r>
    </w:p>
    <w:p w14:paraId="076B043D" w14:textId="44585EBC" w:rsidR="00A70423" w:rsidRDefault="00A70423" w:rsidP="00A704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T</w:t>
      </w:r>
      <w:r w:rsidRPr="00A70423">
        <w:rPr>
          <w:sz w:val="24"/>
          <w:szCs w:val="24"/>
          <w:vertAlign w:val="subscript"/>
        </w:rPr>
        <w:t>ON</w:t>
      </w:r>
      <w:r>
        <w:rPr>
          <w:sz w:val="24"/>
          <w:szCs w:val="24"/>
        </w:rPr>
        <w:t xml:space="preserve"> = 0.69 (R</w:t>
      </w:r>
      <w:r w:rsidRPr="00A70423">
        <w:rPr>
          <w:sz w:val="24"/>
          <w:szCs w:val="24"/>
          <w:vertAlign w:val="subscript"/>
        </w:rPr>
        <w:t>A</w:t>
      </w:r>
      <w:r>
        <w:rPr>
          <w:sz w:val="24"/>
          <w:szCs w:val="24"/>
        </w:rPr>
        <w:t xml:space="preserve"> + R</w:t>
      </w:r>
      <w:r w:rsidRPr="00A70423"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) C</w:t>
      </w:r>
    </w:p>
    <w:p w14:paraId="1ACFD36E" w14:textId="02C2FEA9" w:rsidR="00A70423" w:rsidRDefault="00A70423" w:rsidP="00A704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T</w:t>
      </w:r>
      <w:r w:rsidRPr="00A70423">
        <w:rPr>
          <w:sz w:val="24"/>
          <w:szCs w:val="24"/>
          <w:vertAlign w:val="subscript"/>
        </w:rPr>
        <w:t>O</w:t>
      </w:r>
      <w:r>
        <w:rPr>
          <w:sz w:val="24"/>
          <w:szCs w:val="24"/>
          <w:vertAlign w:val="subscript"/>
        </w:rPr>
        <w:t>FF</w:t>
      </w:r>
      <w:r>
        <w:rPr>
          <w:sz w:val="24"/>
          <w:szCs w:val="24"/>
        </w:rPr>
        <w:t xml:space="preserve"> = 0.69 (R</w:t>
      </w:r>
      <w:r w:rsidRPr="00A70423"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) C</w:t>
      </w:r>
    </w:p>
    <w:p w14:paraId="5023752F" w14:textId="499F51E1" w:rsidR="00A70423" w:rsidRPr="00A70423" w:rsidRDefault="0098212D" w:rsidP="00A70423">
      <w:pPr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015124A" wp14:editId="1BB2BE80">
                <wp:simplePos x="0" y="0"/>
                <wp:positionH relativeFrom="column">
                  <wp:posOffset>1133288</wp:posOffset>
                </wp:positionH>
                <wp:positionV relativeFrom="paragraph">
                  <wp:posOffset>189155</wp:posOffset>
                </wp:positionV>
                <wp:extent cx="708324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32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F1DD1" id="Straight Connector 14" o:spid="_x0000_s1026" style="position:absolute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14.9pt" to="14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" strokecolor="black [3040]"/>
            </w:pict>
          </mc:Fallback>
        </mc:AlternateContent>
      </w:r>
      <w:r w:rsidR="00A70423">
        <w:rPr>
          <w:sz w:val="22"/>
          <w:szCs w:val="22"/>
        </w:rPr>
        <w:t xml:space="preserve">       Duty cycle (%) =    </w:t>
      </w:r>
      <w:r w:rsidR="00A70423">
        <w:rPr>
          <w:sz w:val="24"/>
          <w:szCs w:val="24"/>
        </w:rPr>
        <w:t>T</w:t>
      </w:r>
      <w:r w:rsidR="00A70423" w:rsidRPr="00A70423">
        <w:rPr>
          <w:sz w:val="24"/>
          <w:szCs w:val="24"/>
          <w:vertAlign w:val="subscript"/>
        </w:rPr>
        <w:t>ON</w:t>
      </w:r>
      <w:r w:rsidR="00A70423">
        <w:rPr>
          <w:sz w:val="24"/>
          <w:szCs w:val="24"/>
          <w:vertAlign w:val="subscript"/>
        </w:rPr>
        <w:t xml:space="preserve"> </w:t>
      </w:r>
      <w:r w:rsidR="00A70423">
        <w:rPr>
          <w:sz w:val="22"/>
          <w:szCs w:val="22"/>
          <w:vertAlign w:val="subscript"/>
        </w:rPr>
        <w:t xml:space="preserve">               </w:t>
      </w:r>
      <w:r w:rsidR="00A70423">
        <w:rPr>
          <w:sz w:val="22"/>
          <w:szCs w:val="22"/>
        </w:rPr>
        <w:t>× 100</w:t>
      </w:r>
    </w:p>
    <w:p w14:paraId="13C4FE48" w14:textId="300374F6" w:rsidR="00DE0BD8" w:rsidRPr="00A70423" w:rsidRDefault="00A70423" w:rsidP="00A70423">
      <w:pPr>
        <w:spacing w:line="360" w:lineRule="auto"/>
        <w:rPr>
          <w:sz w:val="22"/>
          <w:szCs w:val="22"/>
        </w:rPr>
      </w:pPr>
      <w:r>
        <w:rPr>
          <w:sz w:val="22"/>
          <w:szCs w:val="22"/>
          <w:vertAlign w:val="subscript"/>
        </w:rPr>
        <w:t xml:space="preserve">                                          </w:t>
      </w:r>
      <w:r>
        <w:rPr>
          <w:sz w:val="22"/>
          <w:szCs w:val="22"/>
        </w:rPr>
        <w:t xml:space="preserve">      (</w:t>
      </w:r>
      <w:r>
        <w:rPr>
          <w:sz w:val="24"/>
          <w:szCs w:val="24"/>
        </w:rPr>
        <w:t>T</w:t>
      </w:r>
      <w:r w:rsidRPr="00A70423">
        <w:rPr>
          <w:sz w:val="24"/>
          <w:szCs w:val="24"/>
          <w:vertAlign w:val="subscript"/>
        </w:rPr>
        <w:t>ON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+T</w:t>
      </w:r>
      <w:r w:rsidRPr="00A70423">
        <w:rPr>
          <w:sz w:val="24"/>
          <w:szCs w:val="24"/>
          <w:vertAlign w:val="subscript"/>
        </w:rPr>
        <w:t>O</w:t>
      </w:r>
      <w:r>
        <w:rPr>
          <w:sz w:val="24"/>
          <w:szCs w:val="24"/>
          <w:vertAlign w:val="subscript"/>
        </w:rPr>
        <w:t>FF</w:t>
      </w:r>
      <w:r>
        <w:rPr>
          <w:sz w:val="24"/>
          <w:szCs w:val="24"/>
        </w:rPr>
        <w:t>)</w:t>
      </w:r>
    </w:p>
    <w:p w14:paraId="48384950" w14:textId="77777777" w:rsidR="00CD069E" w:rsidRDefault="00DE0BD8" w:rsidP="00347AC5">
      <w:pPr>
        <w:tabs>
          <w:tab w:val="left" w:pos="1170"/>
        </w:tabs>
        <w:spacing w:before="54"/>
        <w:ind w:left="100" w:hanging="100"/>
        <w:rPr>
          <w:b/>
          <w:spacing w:val="3"/>
          <w:sz w:val="24"/>
          <w:szCs w:val="24"/>
        </w:rPr>
      </w:pPr>
      <w:r w:rsidRPr="005C1CF6">
        <w:rPr>
          <w:b/>
          <w:spacing w:val="3"/>
          <w:sz w:val="24"/>
          <w:szCs w:val="24"/>
        </w:rPr>
        <w:t xml:space="preserve"> </w:t>
      </w:r>
    </w:p>
    <w:p w14:paraId="7103251F" w14:textId="77777777" w:rsidR="0098212D" w:rsidRDefault="00DE0BD8" w:rsidP="0098212D">
      <w:pPr>
        <w:tabs>
          <w:tab w:val="left" w:pos="1170"/>
        </w:tabs>
        <w:spacing w:line="360" w:lineRule="auto"/>
        <w:ind w:left="100" w:hanging="100"/>
        <w:rPr>
          <w:sz w:val="24"/>
          <w:szCs w:val="24"/>
        </w:rPr>
      </w:pPr>
      <w:r w:rsidRPr="005C1CF6">
        <w:rPr>
          <w:b/>
          <w:spacing w:val="3"/>
          <w:sz w:val="24"/>
          <w:szCs w:val="24"/>
        </w:rPr>
        <w:t>P</w:t>
      </w:r>
      <w:r w:rsidRPr="005C1CF6">
        <w:rPr>
          <w:b/>
          <w:sz w:val="24"/>
          <w:szCs w:val="24"/>
        </w:rPr>
        <w:t>roc</w:t>
      </w:r>
      <w:r w:rsidRPr="005C1CF6">
        <w:rPr>
          <w:b/>
          <w:spacing w:val="2"/>
          <w:sz w:val="24"/>
          <w:szCs w:val="24"/>
        </w:rPr>
        <w:t>e</w:t>
      </w:r>
      <w:r w:rsidRPr="005C1CF6">
        <w:rPr>
          <w:b/>
          <w:sz w:val="24"/>
          <w:szCs w:val="24"/>
        </w:rPr>
        <w:t>d</w:t>
      </w:r>
      <w:r w:rsidRPr="005C1CF6">
        <w:rPr>
          <w:b/>
          <w:spacing w:val="1"/>
          <w:sz w:val="24"/>
          <w:szCs w:val="24"/>
        </w:rPr>
        <w:t>u</w:t>
      </w:r>
      <w:r w:rsidRPr="005C1CF6">
        <w:rPr>
          <w:b/>
          <w:sz w:val="24"/>
          <w:szCs w:val="24"/>
        </w:rPr>
        <w:t>r</w:t>
      </w:r>
      <w:r w:rsidRPr="005C1CF6">
        <w:rPr>
          <w:b/>
          <w:spacing w:val="2"/>
          <w:sz w:val="24"/>
          <w:szCs w:val="24"/>
        </w:rPr>
        <w:t>e</w:t>
      </w:r>
      <w:r w:rsidRPr="005C1CF6">
        <w:rPr>
          <w:b/>
          <w:sz w:val="24"/>
          <w:szCs w:val="24"/>
        </w:rPr>
        <w:t>:</w:t>
      </w:r>
    </w:p>
    <w:p w14:paraId="6B37EEEB" w14:textId="77777777" w:rsidR="0098212D" w:rsidRDefault="00DE0BD8" w:rsidP="0098212D">
      <w:pPr>
        <w:pStyle w:val="ListParagraph"/>
        <w:numPr>
          <w:ilvl w:val="0"/>
          <w:numId w:val="32"/>
        </w:numPr>
        <w:tabs>
          <w:tab w:val="left" w:pos="1170"/>
        </w:tabs>
        <w:spacing w:line="360" w:lineRule="auto"/>
        <w:rPr>
          <w:sz w:val="24"/>
          <w:szCs w:val="24"/>
        </w:rPr>
      </w:pPr>
      <w:r w:rsidRPr="0098212D">
        <w:rPr>
          <w:spacing w:val="-2"/>
          <w:sz w:val="24"/>
          <w:szCs w:val="24"/>
        </w:rPr>
        <w:t>C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-5"/>
          <w:sz w:val="24"/>
          <w:szCs w:val="24"/>
        </w:rPr>
        <w:t>nn</w:t>
      </w:r>
      <w:r w:rsidRPr="0098212D">
        <w:rPr>
          <w:spacing w:val="-1"/>
          <w:sz w:val="24"/>
          <w:szCs w:val="24"/>
        </w:rPr>
        <w:t>ec</w:t>
      </w:r>
      <w:r w:rsidRPr="0098212D">
        <w:rPr>
          <w:spacing w:val="10"/>
          <w:sz w:val="24"/>
          <w:szCs w:val="24"/>
        </w:rPr>
        <w:t>t</w:t>
      </w:r>
      <w:r w:rsidRPr="0098212D">
        <w:rPr>
          <w:spacing w:val="-9"/>
          <w:sz w:val="24"/>
          <w:szCs w:val="24"/>
        </w:rPr>
        <w:t>i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-5"/>
          <w:sz w:val="24"/>
          <w:szCs w:val="24"/>
        </w:rPr>
        <w:t>n</w:t>
      </w:r>
      <w:r w:rsidRPr="0098212D">
        <w:rPr>
          <w:sz w:val="24"/>
          <w:szCs w:val="24"/>
        </w:rPr>
        <w:t xml:space="preserve">s </w:t>
      </w:r>
      <w:r w:rsidRPr="0098212D">
        <w:rPr>
          <w:spacing w:val="-1"/>
          <w:sz w:val="24"/>
          <w:szCs w:val="24"/>
        </w:rPr>
        <w:t>a</w:t>
      </w:r>
      <w:r w:rsidRPr="0098212D">
        <w:rPr>
          <w:spacing w:val="1"/>
          <w:sz w:val="24"/>
          <w:szCs w:val="24"/>
        </w:rPr>
        <w:t>r</w:t>
      </w:r>
      <w:r w:rsidRPr="0098212D">
        <w:rPr>
          <w:sz w:val="24"/>
          <w:szCs w:val="24"/>
        </w:rPr>
        <w:t>e</w:t>
      </w:r>
      <w:r w:rsidRPr="0098212D">
        <w:rPr>
          <w:spacing w:val="6"/>
          <w:sz w:val="24"/>
          <w:szCs w:val="24"/>
        </w:rPr>
        <w:t xml:space="preserve"> </w:t>
      </w:r>
      <w:r w:rsidRPr="0098212D">
        <w:rPr>
          <w:spacing w:val="-4"/>
          <w:sz w:val="24"/>
          <w:szCs w:val="24"/>
        </w:rPr>
        <w:t>m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de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s p</w:t>
      </w:r>
      <w:r w:rsidRPr="0098212D">
        <w:rPr>
          <w:spacing w:val="-1"/>
          <w:sz w:val="24"/>
          <w:szCs w:val="24"/>
        </w:rPr>
        <w:t>e</w:t>
      </w:r>
      <w:r w:rsidRPr="0098212D">
        <w:rPr>
          <w:sz w:val="24"/>
          <w:szCs w:val="24"/>
        </w:rPr>
        <w:t>r</w:t>
      </w:r>
      <w:r w:rsidRPr="0098212D">
        <w:rPr>
          <w:spacing w:val="4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t</w:t>
      </w:r>
      <w:r w:rsidRPr="0098212D">
        <w:rPr>
          <w:spacing w:val="-5"/>
          <w:sz w:val="24"/>
          <w:szCs w:val="24"/>
        </w:rPr>
        <w:t>h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-1"/>
          <w:sz w:val="24"/>
          <w:szCs w:val="24"/>
        </w:rPr>
        <w:t>c</w:t>
      </w:r>
      <w:r w:rsidRPr="0098212D">
        <w:rPr>
          <w:spacing w:val="-9"/>
          <w:sz w:val="24"/>
          <w:szCs w:val="24"/>
        </w:rPr>
        <w:t>i</w:t>
      </w:r>
      <w:r w:rsidRPr="0098212D">
        <w:rPr>
          <w:spacing w:val="1"/>
          <w:sz w:val="24"/>
          <w:szCs w:val="24"/>
        </w:rPr>
        <w:t>r</w:t>
      </w:r>
      <w:r w:rsidRPr="0098212D">
        <w:rPr>
          <w:spacing w:val="-1"/>
          <w:sz w:val="24"/>
          <w:szCs w:val="24"/>
        </w:rPr>
        <w:t>c</w:t>
      </w:r>
      <w:r w:rsidRPr="0098212D">
        <w:rPr>
          <w:spacing w:val="5"/>
          <w:sz w:val="24"/>
          <w:szCs w:val="24"/>
        </w:rPr>
        <w:t>u</w:t>
      </w:r>
      <w:r w:rsidRPr="0098212D">
        <w:rPr>
          <w:spacing w:val="-9"/>
          <w:sz w:val="24"/>
          <w:szCs w:val="24"/>
        </w:rPr>
        <w:t>i</w:t>
      </w:r>
      <w:r w:rsidRPr="0098212D">
        <w:rPr>
          <w:sz w:val="24"/>
          <w:szCs w:val="24"/>
        </w:rPr>
        <w:t>t</w:t>
      </w:r>
      <w:r w:rsidRPr="0098212D">
        <w:rPr>
          <w:spacing w:val="7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d</w:t>
      </w:r>
      <w:r w:rsidRPr="0098212D">
        <w:rPr>
          <w:spacing w:val="-4"/>
          <w:sz w:val="24"/>
          <w:szCs w:val="24"/>
        </w:rPr>
        <w:t>i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g</w:t>
      </w:r>
      <w:r w:rsidRPr="0098212D">
        <w:rPr>
          <w:spacing w:val="1"/>
          <w:sz w:val="24"/>
          <w:szCs w:val="24"/>
        </w:rPr>
        <w:t>r</w:t>
      </w:r>
      <w:r w:rsidRPr="0098212D">
        <w:rPr>
          <w:spacing w:val="4"/>
          <w:sz w:val="24"/>
          <w:szCs w:val="24"/>
        </w:rPr>
        <w:t>a</w:t>
      </w:r>
      <w:r w:rsidRPr="0098212D">
        <w:rPr>
          <w:sz w:val="24"/>
          <w:szCs w:val="24"/>
        </w:rPr>
        <w:t>m</w:t>
      </w:r>
      <w:r w:rsidR="0098212D" w:rsidRPr="0098212D">
        <w:rPr>
          <w:sz w:val="24"/>
          <w:szCs w:val="24"/>
        </w:rPr>
        <w:t xml:space="preserve"> as shown in Fig. 8.2.</w:t>
      </w:r>
    </w:p>
    <w:p w14:paraId="27B22CDC" w14:textId="77777777" w:rsidR="0098212D" w:rsidRDefault="00DE0BD8" w:rsidP="0098212D">
      <w:pPr>
        <w:pStyle w:val="ListParagraph"/>
        <w:numPr>
          <w:ilvl w:val="0"/>
          <w:numId w:val="32"/>
        </w:numPr>
        <w:tabs>
          <w:tab w:val="left" w:pos="1170"/>
        </w:tabs>
        <w:spacing w:line="360" w:lineRule="auto"/>
        <w:rPr>
          <w:sz w:val="24"/>
          <w:szCs w:val="24"/>
        </w:rPr>
      </w:pPr>
      <w:r w:rsidRPr="0098212D">
        <w:rPr>
          <w:sz w:val="24"/>
          <w:szCs w:val="24"/>
        </w:rPr>
        <w:t>A</w:t>
      </w:r>
      <w:r w:rsidRPr="0098212D">
        <w:rPr>
          <w:spacing w:val="-3"/>
          <w:sz w:val="24"/>
          <w:szCs w:val="24"/>
        </w:rPr>
        <w:t xml:space="preserve"> </w:t>
      </w:r>
      <w:r w:rsidRPr="0098212D">
        <w:rPr>
          <w:spacing w:val="-2"/>
          <w:sz w:val="24"/>
          <w:szCs w:val="24"/>
        </w:rPr>
        <w:t>s</w:t>
      </w:r>
      <w:r w:rsidRPr="0098212D">
        <w:rPr>
          <w:sz w:val="24"/>
          <w:szCs w:val="24"/>
        </w:rPr>
        <w:t>up</w:t>
      </w:r>
      <w:r w:rsidRPr="0098212D">
        <w:rPr>
          <w:spacing w:val="5"/>
          <w:sz w:val="24"/>
          <w:szCs w:val="24"/>
        </w:rPr>
        <w:t>p</w:t>
      </w:r>
      <w:r w:rsidRPr="0098212D">
        <w:rPr>
          <w:spacing w:val="-4"/>
          <w:sz w:val="24"/>
          <w:szCs w:val="24"/>
        </w:rPr>
        <w:t>l</w:t>
      </w:r>
      <w:r w:rsidRPr="0098212D">
        <w:rPr>
          <w:sz w:val="24"/>
          <w:szCs w:val="24"/>
        </w:rPr>
        <w:t>y</w:t>
      </w:r>
      <w:r w:rsidRPr="0098212D">
        <w:rPr>
          <w:spacing w:val="2"/>
          <w:sz w:val="24"/>
          <w:szCs w:val="24"/>
        </w:rPr>
        <w:t xml:space="preserve"> </w:t>
      </w:r>
      <w:r w:rsidRPr="0098212D">
        <w:rPr>
          <w:spacing w:val="-5"/>
          <w:sz w:val="24"/>
          <w:szCs w:val="24"/>
        </w:rPr>
        <w:t>v</w:t>
      </w:r>
      <w:r w:rsidRPr="0098212D">
        <w:rPr>
          <w:spacing w:val="9"/>
          <w:sz w:val="24"/>
          <w:szCs w:val="24"/>
        </w:rPr>
        <w:t>o</w:t>
      </w:r>
      <w:r w:rsidRPr="0098212D">
        <w:rPr>
          <w:spacing w:val="-9"/>
          <w:sz w:val="24"/>
          <w:szCs w:val="24"/>
        </w:rPr>
        <w:t>l</w:t>
      </w:r>
      <w:r w:rsidRPr="0098212D">
        <w:rPr>
          <w:spacing w:val="5"/>
          <w:sz w:val="24"/>
          <w:szCs w:val="24"/>
        </w:rPr>
        <w:t>t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ge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o</w:t>
      </w:r>
      <w:r w:rsidRPr="0098212D">
        <w:rPr>
          <w:sz w:val="24"/>
          <w:szCs w:val="24"/>
        </w:rPr>
        <w:t>f</w:t>
      </w:r>
      <w:r w:rsidRPr="0098212D">
        <w:rPr>
          <w:spacing w:val="-6"/>
          <w:sz w:val="24"/>
          <w:szCs w:val="24"/>
        </w:rPr>
        <w:t xml:space="preserve"> </w:t>
      </w:r>
      <w:r w:rsidRPr="0098212D">
        <w:rPr>
          <w:sz w:val="24"/>
          <w:szCs w:val="24"/>
        </w:rPr>
        <w:t>5</w:t>
      </w:r>
      <w:r w:rsidR="0098212D" w:rsidRPr="0098212D">
        <w:rPr>
          <w:sz w:val="24"/>
          <w:szCs w:val="24"/>
        </w:rPr>
        <w:t xml:space="preserve"> V</w:t>
      </w:r>
      <w:r w:rsidRPr="0098212D">
        <w:rPr>
          <w:spacing w:val="-3"/>
          <w:sz w:val="24"/>
          <w:szCs w:val="24"/>
        </w:rPr>
        <w:t xml:space="preserve"> </w:t>
      </w:r>
      <w:r w:rsidRPr="0098212D">
        <w:rPr>
          <w:sz w:val="24"/>
          <w:szCs w:val="24"/>
        </w:rPr>
        <w:t>to</w:t>
      </w:r>
      <w:r w:rsidRPr="0098212D">
        <w:rPr>
          <w:spacing w:val="7"/>
          <w:sz w:val="24"/>
          <w:szCs w:val="24"/>
        </w:rPr>
        <w:t xml:space="preserve"> </w:t>
      </w:r>
      <w:r w:rsidRPr="0098212D">
        <w:rPr>
          <w:spacing w:val="-5"/>
          <w:sz w:val="24"/>
          <w:szCs w:val="24"/>
        </w:rPr>
        <w:t>b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z w:val="24"/>
          <w:szCs w:val="24"/>
        </w:rPr>
        <w:t>g</w:t>
      </w:r>
      <w:r w:rsidRPr="0098212D">
        <w:rPr>
          <w:spacing w:val="-4"/>
          <w:sz w:val="24"/>
          <w:szCs w:val="24"/>
        </w:rPr>
        <w:t>i</w:t>
      </w:r>
      <w:r w:rsidRPr="0098212D">
        <w:rPr>
          <w:spacing w:val="-5"/>
          <w:sz w:val="24"/>
          <w:szCs w:val="24"/>
        </w:rPr>
        <w:t>v</w:t>
      </w:r>
      <w:r w:rsidRPr="0098212D">
        <w:rPr>
          <w:spacing w:val="4"/>
          <w:sz w:val="24"/>
          <w:szCs w:val="24"/>
        </w:rPr>
        <w:t>e</w:t>
      </w:r>
      <w:r w:rsidRPr="0098212D">
        <w:rPr>
          <w:sz w:val="24"/>
          <w:szCs w:val="24"/>
        </w:rPr>
        <w:t>n</w:t>
      </w:r>
      <w:r w:rsidR="0098212D" w:rsidRPr="0098212D">
        <w:rPr>
          <w:sz w:val="24"/>
          <w:szCs w:val="24"/>
        </w:rPr>
        <w:t xml:space="preserve"> to IC555.</w:t>
      </w:r>
    </w:p>
    <w:p w14:paraId="74CDE1D3" w14:textId="77777777" w:rsidR="0098212D" w:rsidRDefault="00DE0BD8" w:rsidP="0098212D">
      <w:pPr>
        <w:pStyle w:val="ListParagraph"/>
        <w:numPr>
          <w:ilvl w:val="0"/>
          <w:numId w:val="32"/>
        </w:numPr>
        <w:tabs>
          <w:tab w:val="left" w:pos="1170"/>
        </w:tabs>
        <w:spacing w:line="360" w:lineRule="auto"/>
        <w:rPr>
          <w:sz w:val="24"/>
          <w:szCs w:val="24"/>
        </w:rPr>
      </w:pPr>
      <w:r w:rsidRPr="0098212D">
        <w:rPr>
          <w:spacing w:val="2"/>
          <w:sz w:val="24"/>
          <w:szCs w:val="24"/>
        </w:rPr>
        <w:t>T</w:t>
      </w:r>
      <w:r w:rsidRPr="0098212D">
        <w:rPr>
          <w:spacing w:val="-5"/>
          <w:sz w:val="24"/>
          <w:szCs w:val="24"/>
        </w:rPr>
        <w:t>h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-5"/>
          <w:sz w:val="24"/>
          <w:szCs w:val="24"/>
        </w:rPr>
        <w:t>u</w:t>
      </w:r>
      <w:r w:rsidRPr="0098212D">
        <w:rPr>
          <w:spacing w:val="5"/>
          <w:sz w:val="24"/>
          <w:szCs w:val="24"/>
        </w:rPr>
        <w:t>t</w:t>
      </w:r>
      <w:r w:rsidRPr="0098212D">
        <w:rPr>
          <w:sz w:val="24"/>
          <w:szCs w:val="24"/>
        </w:rPr>
        <w:t>p</w:t>
      </w:r>
      <w:r w:rsidRPr="0098212D">
        <w:rPr>
          <w:spacing w:val="-5"/>
          <w:sz w:val="24"/>
          <w:szCs w:val="24"/>
        </w:rPr>
        <w:t>u</w:t>
      </w:r>
      <w:r w:rsidRPr="0098212D">
        <w:rPr>
          <w:sz w:val="24"/>
          <w:szCs w:val="24"/>
        </w:rPr>
        <w:t>t</w:t>
      </w:r>
      <w:r w:rsidRPr="0098212D">
        <w:rPr>
          <w:spacing w:val="3"/>
          <w:sz w:val="24"/>
          <w:szCs w:val="24"/>
        </w:rPr>
        <w:t xml:space="preserve"> </w:t>
      </w:r>
      <w:r w:rsidRPr="0098212D">
        <w:rPr>
          <w:sz w:val="24"/>
          <w:szCs w:val="24"/>
        </w:rPr>
        <w:t>w</w:t>
      </w:r>
      <w:r w:rsidRPr="0098212D">
        <w:rPr>
          <w:spacing w:val="-1"/>
          <w:sz w:val="24"/>
          <w:szCs w:val="24"/>
        </w:rPr>
        <w:t>a</w:t>
      </w:r>
      <w:r w:rsidRPr="0098212D">
        <w:rPr>
          <w:spacing w:val="-5"/>
          <w:sz w:val="24"/>
          <w:szCs w:val="24"/>
        </w:rPr>
        <w:t>v</w:t>
      </w:r>
      <w:r w:rsidRPr="0098212D">
        <w:rPr>
          <w:spacing w:val="4"/>
          <w:sz w:val="24"/>
          <w:szCs w:val="24"/>
        </w:rPr>
        <w:t>e</w:t>
      </w:r>
      <w:r w:rsidRPr="0098212D">
        <w:rPr>
          <w:spacing w:val="-8"/>
          <w:sz w:val="24"/>
          <w:szCs w:val="24"/>
        </w:rPr>
        <w:t>f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6"/>
          <w:sz w:val="24"/>
          <w:szCs w:val="24"/>
        </w:rPr>
        <w:t>r</w:t>
      </w:r>
      <w:r w:rsidRPr="0098212D">
        <w:rPr>
          <w:spacing w:val="-9"/>
          <w:sz w:val="24"/>
          <w:szCs w:val="24"/>
        </w:rPr>
        <w:t>m</w:t>
      </w:r>
      <w:r w:rsidRPr="0098212D">
        <w:rPr>
          <w:sz w:val="24"/>
          <w:szCs w:val="24"/>
        </w:rPr>
        <w:t xml:space="preserve">s 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t</w:t>
      </w:r>
      <w:r w:rsidRPr="0098212D">
        <w:rPr>
          <w:spacing w:val="7"/>
          <w:sz w:val="24"/>
          <w:szCs w:val="24"/>
        </w:rPr>
        <w:t xml:space="preserve"> </w:t>
      </w:r>
      <w:r w:rsidRPr="0098212D">
        <w:rPr>
          <w:sz w:val="24"/>
          <w:szCs w:val="24"/>
        </w:rPr>
        <w:t>p</w:t>
      </w:r>
      <w:r w:rsidRPr="0098212D">
        <w:rPr>
          <w:spacing w:val="-4"/>
          <w:sz w:val="24"/>
          <w:szCs w:val="24"/>
        </w:rPr>
        <w:t>i</w:t>
      </w:r>
      <w:r w:rsidRPr="0098212D">
        <w:rPr>
          <w:spacing w:val="-5"/>
          <w:sz w:val="24"/>
          <w:szCs w:val="24"/>
        </w:rPr>
        <w:t>n</w:t>
      </w:r>
      <w:r w:rsidR="0098212D">
        <w:rPr>
          <w:spacing w:val="-5"/>
          <w:sz w:val="24"/>
          <w:szCs w:val="24"/>
        </w:rPr>
        <w:t xml:space="preserve"> </w:t>
      </w:r>
      <w:r w:rsidRPr="0098212D">
        <w:rPr>
          <w:sz w:val="24"/>
          <w:szCs w:val="24"/>
        </w:rPr>
        <w:t>3</w:t>
      </w:r>
      <w:r w:rsidRPr="0098212D">
        <w:rPr>
          <w:spacing w:val="2"/>
          <w:sz w:val="24"/>
          <w:szCs w:val="24"/>
        </w:rPr>
        <w:t xml:space="preserve"> </w:t>
      </w:r>
      <w:r w:rsidRPr="0098212D">
        <w:rPr>
          <w:spacing w:val="4"/>
          <w:sz w:val="24"/>
          <w:szCs w:val="24"/>
        </w:rPr>
        <w:t>a</w:t>
      </w:r>
      <w:r w:rsidRPr="0098212D">
        <w:rPr>
          <w:spacing w:val="-5"/>
          <w:sz w:val="24"/>
          <w:szCs w:val="24"/>
        </w:rPr>
        <w:t>n</w:t>
      </w:r>
      <w:r w:rsidRPr="0098212D">
        <w:rPr>
          <w:sz w:val="24"/>
          <w:szCs w:val="24"/>
        </w:rPr>
        <w:t>d</w:t>
      </w:r>
      <w:r w:rsidRPr="0098212D">
        <w:rPr>
          <w:spacing w:val="2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p</w:t>
      </w:r>
      <w:r w:rsidRPr="0098212D">
        <w:rPr>
          <w:spacing w:val="-4"/>
          <w:sz w:val="24"/>
          <w:szCs w:val="24"/>
        </w:rPr>
        <w:t>i</w:t>
      </w:r>
      <w:r w:rsidRPr="0098212D">
        <w:rPr>
          <w:sz w:val="24"/>
          <w:szCs w:val="24"/>
        </w:rPr>
        <w:t>n</w:t>
      </w:r>
      <w:r w:rsidRPr="0098212D">
        <w:rPr>
          <w:spacing w:val="-3"/>
          <w:sz w:val="24"/>
          <w:szCs w:val="24"/>
        </w:rPr>
        <w:t xml:space="preserve"> </w:t>
      </w:r>
      <w:r w:rsidRPr="0098212D">
        <w:rPr>
          <w:sz w:val="24"/>
          <w:szCs w:val="24"/>
        </w:rPr>
        <w:t>2</w:t>
      </w:r>
      <w:r w:rsidRPr="0098212D">
        <w:rPr>
          <w:spacing w:val="2"/>
          <w:sz w:val="24"/>
          <w:szCs w:val="24"/>
        </w:rPr>
        <w:t xml:space="preserve"> </w:t>
      </w:r>
      <w:r w:rsidRPr="0098212D">
        <w:rPr>
          <w:spacing w:val="-1"/>
          <w:sz w:val="24"/>
          <w:szCs w:val="24"/>
        </w:rPr>
        <w:t>a</w:t>
      </w:r>
      <w:r w:rsidRPr="0098212D">
        <w:rPr>
          <w:spacing w:val="1"/>
          <w:sz w:val="24"/>
          <w:szCs w:val="24"/>
        </w:rPr>
        <w:t>r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-5"/>
          <w:sz w:val="24"/>
          <w:szCs w:val="24"/>
        </w:rPr>
        <w:t>b</w:t>
      </w:r>
      <w:r w:rsidRPr="0098212D">
        <w:rPr>
          <w:spacing w:val="-2"/>
          <w:sz w:val="24"/>
          <w:szCs w:val="24"/>
        </w:rPr>
        <w:t>s</w:t>
      </w:r>
      <w:r w:rsidRPr="0098212D">
        <w:rPr>
          <w:spacing w:val="-1"/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>r</w:t>
      </w:r>
      <w:r w:rsidRPr="0098212D">
        <w:rPr>
          <w:spacing w:val="-5"/>
          <w:sz w:val="24"/>
          <w:szCs w:val="24"/>
        </w:rPr>
        <w:t>v</w:t>
      </w:r>
      <w:r w:rsidRPr="0098212D">
        <w:rPr>
          <w:spacing w:val="-1"/>
          <w:sz w:val="24"/>
          <w:szCs w:val="24"/>
        </w:rPr>
        <w:t>e</w:t>
      </w:r>
      <w:r w:rsidRPr="0098212D">
        <w:rPr>
          <w:sz w:val="24"/>
          <w:szCs w:val="24"/>
        </w:rPr>
        <w:t>d</w:t>
      </w:r>
      <w:r w:rsidRPr="0098212D">
        <w:rPr>
          <w:spacing w:val="2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o</w:t>
      </w:r>
      <w:r w:rsidRPr="0098212D">
        <w:rPr>
          <w:sz w:val="24"/>
          <w:szCs w:val="24"/>
        </w:rPr>
        <w:t>n</w:t>
      </w:r>
      <w:r w:rsidRPr="0098212D">
        <w:rPr>
          <w:spacing w:val="-3"/>
          <w:sz w:val="24"/>
          <w:szCs w:val="24"/>
        </w:rPr>
        <w:t xml:space="preserve"> </w:t>
      </w:r>
      <w:r w:rsidRPr="0098212D">
        <w:rPr>
          <w:sz w:val="24"/>
          <w:szCs w:val="24"/>
        </w:rPr>
        <w:t>a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-2"/>
          <w:sz w:val="24"/>
          <w:szCs w:val="24"/>
        </w:rPr>
        <w:t>CR</w:t>
      </w:r>
      <w:r w:rsidRPr="0098212D">
        <w:rPr>
          <w:sz w:val="24"/>
          <w:szCs w:val="24"/>
        </w:rPr>
        <w:t>O.</w:t>
      </w:r>
    </w:p>
    <w:p w14:paraId="475310A4" w14:textId="29966BBF" w:rsidR="00DE0BD8" w:rsidRPr="0098212D" w:rsidRDefault="00DE0BD8" w:rsidP="0098212D">
      <w:pPr>
        <w:pStyle w:val="ListParagraph"/>
        <w:numPr>
          <w:ilvl w:val="0"/>
          <w:numId w:val="32"/>
        </w:numPr>
        <w:tabs>
          <w:tab w:val="left" w:pos="1170"/>
        </w:tabs>
        <w:spacing w:line="360" w:lineRule="auto"/>
        <w:rPr>
          <w:sz w:val="24"/>
          <w:szCs w:val="24"/>
        </w:rPr>
      </w:pPr>
      <w:r w:rsidRPr="0098212D">
        <w:rPr>
          <w:spacing w:val="-2"/>
          <w:sz w:val="24"/>
          <w:szCs w:val="24"/>
        </w:rPr>
        <w:t>M</w:t>
      </w:r>
      <w:r w:rsidRPr="0098212D">
        <w:rPr>
          <w:spacing w:val="-1"/>
          <w:sz w:val="24"/>
          <w:szCs w:val="24"/>
        </w:rPr>
        <w:t>ea</w:t>
      </w:r>
      <w:r w:rsidRPr="0098212D">
        <w:rPr>
          <w:spacing w:val="-2"/>
          <w:sz w:val="24"/>
          <w:szCs w:val="24"/>
        </w:rPr>
        <w:t>s</w:t>
      </w:r>
      <w:r w:rsidRPr="0098212D">
        <w:rPr>
          <w:sz w:val="24"/>
          <w:szCs w:val="24"/>
        </w:rPr>
        <w:t>u</w:t>
      </w:r>
      <w:r w:rsidRPr="0098212D">
        <w:rPr>
          <w:spacing w:val="1"/>
          <w:sz w:val="24"/>
          <w:szCs w:val="24"/>
        </w:rPr>
        <w:t>r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pacing w:val="2"/>
          <w:sz w:val="24"/>
          <w:szCs w:val="24"/>
        </w:rPr>
        <w:t>T</w:t>
      </w:r>
      <w:r w:rsidR="0098212D" w:rsidRPr="0098212D">
        <w:rPr>
          <w:spacing w:val="2"/>
          <w:sz w:val="24"/>
          <w:szCs w:val="24"/>
          <w:vertAlign w:val="subscript"/>
        </w:rPr>
        <w:t>ON</w:t>
      </w:r>
      <w:r w:rsidRPr="0098212D">
        <w:rPr>
          <w:spacing w:val="-3"/>
          <w:sz w:val="24"/>
          <w:szCs w:val="24"/>
        </w:rPr>
        <w:t xml:space="preserve"> </w:t>
      </w:r>
      <w:r w:rsidRPr="0098212D">
        <w:rPr>
          <w:spacing w:val="-1"/>
          <w:sz w:val="24"/>
          <w:szCs w:val="24"/>
        </w:rPr>
        <w:t>a</w:t>
      </w:r>
      <w:r w:rsidRPr="0098212D">
        <w:rPr>
          <w:spacing w:val="-5"/>
          <w:sz w:val="24"/>
          <w:szCs w:val="24"/>
        </w:rPr>
        <w:t>n</w:t>
      </w:r>
      <w:r w:rsidRPr="0098212D">
        <w:rPr>
          <w:sz w:val="24"/>
          <w:szCs w:val="24"/>
        </w:rPr>
        <w:t>d T</w:t>
      </w:r>
      <w:r w:rsidR="0098212D" w:rsidRPr="0098212D">
        <w:rPr>
          <w:sz w:val="24"/>
          <w:szCs w:val="24"/>
          <w:vertAlign w:val="subscript"/>
        </w:rPr>
        <w:t>OFF</w:t>
      </w:r>
      <w:r w:rsidRPr="0098212D">
        <w:rPr>
          <w:spacing w:val="-6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o</w:t>
      </w:r>
      <w:r w:rsidRPr="0098212D">
        <w:rPr>
          <w:sz w:val="24"/>
          <w:szCs w:val="24"/>
        </w:rPr>
        <w:t>f</w:t>
      </w:r>
      <w:r w:rsidRPr="0098212D">
        <w:rPr>
          <w:spacing w:val="-6"/>
          <w:sz w:val="24"/>
          <w:szCs w:val="24"/>
        </w:rPr>
        <w:t xml:space="preserve"> </w:t>
      </w:r>
      <w:r w:rsidRPr="0098212D">
        <w:rPr>
          <w:spacing w:val="5"/>
          <w:sz w:val="24"/>
          <w:szCs w:val="24"/>
        </w:rPr>
        <w:t>t</w:t>
      </w:r>
      <w:r w:rsidRPr="0098212D">
        <w:rPr>
          <w:spacing w:val="-5"/>
          <w:sz w:val="24"/>
          <w:szCs w:val="24"/>
        </w:rPr>
        <w:t>h</w:t>
      </w:r>
      <w:r w:rsidRPr="0098212D">
        <w:rPr>
          <w:sz w:val="24"/>
          <w:szCs w:val="24"/>
        </w:rPr>
        <w:t>e</w:t>
      </w:r>
      <w:r w:rsidRPr="0098212D">
        <w:rPr>
          <w:spacing w:val="1"/>
          <w:sz w:val="24"/>
          <w:szCs w:val="24"/>
        </w:rPr>
        <w:t xml:space="preserve"> </w:t>
      </w:r>
      <w:r w:rsidRPr="0098212D">
        <w:rPr>
          <w:sz w:val="24"/>
          <w:szCs w:val="24"/>
        </w:rPr>
        <w:t>w</w:t>
      </w:r>
      <w:r w:rsidRPr="0098212D">
        <w:rPr>
          <w:spacing w:val="-1"/>
          <w:sz w:val="24"/>
          <w:szCs w:val="24"/>
        </w:rPr>
        <w:t>a</w:t>
      </w:r>
      <w:r w:rsidRPr="0098212D">
        <w:rPr>
          <w:sz w:val="24"/>
          <w:szCs w:val="24"/>
        </w:rPr>
        <w:t>v</w:t>
      </w:r>
      <w:r w:rsidRPr="0098212D">
        <w:rPr>
          <w:spacing w:val="4"/>
          <w:sz w:val="24"/>
          <w:szCs w:val="24"/>
        </w:rPr>
        <w:t>e</w:t>
      </w:r>
      <w:r w:rsidRPr="0098212D">
        <w:rPr>
          <w:spacing w:val="-8"/>
          <w:sz w:val="24"/>
          <w:szCs w:val="24"/>
        </w:rPr>
        <w:t>f</w:t>
      </w:r>
      <w:r w:rsidRPr="0098212D">
        <w:rPr>
          <w:spacing w:val="5"/>
          <w:sz w:val="24"/>
          <w:szCs w:val="24"/>
        </w:rPr>
        <w:t>o</w:t>
      </w:r>
      <w:r w:rsidRPr="0098212D">
        <w:rPr>
          <w:spacing w:val="6"/>
          <w:sz w:val="24"/>
          <w:szCs w:val="24"/>
        </w:rPr>
        <w:t>r</w:t>
      </w:r>
      <w:r w:rsidRPr="0098212D">
        <w:rPr>
          <w:sz w:val="24"/>
          <w:szCs w:val="24"/>
        </w:rPr>
        <w:t>m</w:t>
      </w:r>
      <w:r w:rsidR="0098212D">
        <w:rPr>
          <w:sz w:val="24"/>
          <w:szCs w:val="24"/>
        </w:rPr>
        <w:t>.</w:t>
      </w:r>
    </w:p>
    <w:p w14:paraId="58B24B6D" w14:textId="77777777" w:rsidR="00DE0BD8" w:rsidRDefault="00DE0BD8" w:rsidP="00CD069E">
      <w:pPr>
        <w:spacing w:line="360" w:lineRule="auto"/>
      </w:pPr>
    </w:p>
    <w:p w14:paraId="02EBD20F" w14:textId="4D8A03F6" w:rsidR="00DE0BD8" w:rsidRPr="005C1CF6" w:rsidRDefault="00DE0BD8" w:rsidP="00347AC5">
      <w:pPr>
        <w:rPr>
          <w:sz w:val="24"/>
          <w:szCs w:val="24"/>
        </w:rPr>
      </w:pPr>
      <w:r w:rsidRPr="005C1CF6">
        <w:rPr>
          <w:b/>
          <w:sz w:val="24"/>
          <w:szCs w:val="24"/>
        </w:rPr>
        <w:t>R</w:t>
      </w:r>
      <w:r w:rsidRPr="005C1CF6">
        <w:rPr>
          <w:b/>
          <w:spacing w:val="2"/>
          <w:sz w:val="24"/>
          <w:szCs w:val="24"/>
        </w:rPr>
        <w:t>e</w:t>
      </w:r>
      <w:r w:rsidRPr="005C1CF6">
        <w:rPr>
          <w:b/>
          <w:spacing w:val="-1"/>
          <w:sz w:val="24"/>
          <w:szCs w:val="24"/>
        </w:rPr>
        <w:t>s</w:t>
      </w:r>
      <w:r w:rsidRPr="005C1CF6">
        <w:rPr>
          <w:b/>
          <w:sz w:val="24"/>
          <w:szCs w:val="24"/>
        </w:rPr>
        <w:t>u</w:t>
      </w:r>
      <w:r w:rsidRPr="005C1CF6">
        <w:rPr>
          <w:b/>
          <w:spacing w:val="2"/>
          <w:sz w:val="24"/>
          <w:szCs w:val="24"/>
        </w:rPr>
        <w:t>l</w:t>
      </w:r>
      <w:r w:rsidRPr="005C1CF6">
        <w:rPr>
          <w:b/>
          <w:spacing w:val="1"/>
          <w:sz w:val="24"/>
          <w:szCs w:val="24"/>
        </w:rPr>
        <w:t>t</w:t>
      </w:r>
      <w:r w:rsidRPr="005C1CF6">
        <w:rPr>
          <w:b/>
          <w:sz w:val="24"/>
          <w:szCs w:val="24"/>
        </w:rPr>
        <w:t>:</w:t>
      </w:r>
    </w:p>
    <w:p w14:paraId="2BE64492" w14:textId="77777777" w:rsidR="00DE0BD8" w:rsidRPr="005C1CF6" w:rsidRDefault="00DE0BD8" w:rsidP="00DE0BD8">
      <w:pPr>
        <w:spacing w:before="8" w:line="240" w:lineRule="exact"/>
        <w:rPr>
          <w:sz w:val="24"/>
          <w:szCs w:val="24"/>
        </w:rPr>
      </w:pPr>
    </w:p>
    <w:p w14:paraId="5A030C7F" w14:textId="09161341" w:rsidR="00DE0BD8" w:rsidRDefault="00DE0BD8" w:rsidP="00EB79D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2EED6188" w14:textId="77777777" w:rsidR="000172A1" w:rsidRDefault="000172A1" w:rsidP="00EB79D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0AB71ED5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18E5BEA9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98212D" w14:paraId="10990555" w14:textId="77777777" w:rsidTr="007D5580">
        <w:tc>
          <w:tcPr>
            <w:tcW w:w="5871" w:type="dxa"/>
            <w:gridSpan w:val="2"/>
          </w:tcPr>
          <w:p w14:paraId="14E42CD8" w14:textId="77777777" w:rsidR="0098212D" w:rsidRPr="005D65F5" w:rsidRDefault="0098212D" w:rsidP="007D5580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98212D" w14:paraId="173D8A03" w14:textId="77777777" w:rsidTr="007D5580">
        <w:tc>
          <w:tcPr>
            <w:tcW w:w="4028" w:type="dxa"/>
          </w:tcPr>
          <w:p w14:paraId="596E3D75" w14:textId="77777777" w:rsidR="0098212D" w:rsidRDefault="0098212D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75389874" w14:textId="77777777" w:rsidR="0098212D" w:rsidRDefault="0098212D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98212D" w14:paraId="60C81D01" w14:textId="77777777" w:rsidTr="007D5580">
        <w:tc>
          <w:tcPr>
            <w:tcW w:w="4028" w:type="dxa"/>
          </w:tcPr>
          <w:p w14:paraId="2EE44FE9" w14:textId="77777777" w:rsidR="0098212D" w:rsidRDefault="0098212D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07DA67AD" w14:textId="77777777" w:rsidR="0098212D" w:rsidRDefault="0098212D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98212D" w14:paraId="46B13C26" w14:textId="77777777" w:rsidTr="007D5580">
        <w:tc>
          <w:tcPr>
            <w:tcW w:w="4028" w:type="dxa"/>
          </w:tcPr>
          <w:p w14:paraId="780DA24D" w14:textId="77777777" w:rsidR="0098212D" w:rsidRDefault="0098212D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3E18563D" w14:textId="77777777" w:rsidR="0098212D" w:rsidRDefault="0098212D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98212D" w14:paraId="291C0802" w14:textId="77777777" w:rsidTr="007D5580">
        <w:tc>
          <w:tcPr>
            <w:tcW w:w="4028" w:type="dxa"/>
          </w:tcPr>
          <w:p w14:paraId="185D5D6A" w14:textId="77777777" w:rsidR="0098212D" w:rsidRDefault="0098212D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50D57CA8" w14:textId="77777777" w:rsidR="0098212D" w:rsidRDefault="0098212D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04556FFA" w14:textId="77777777" w:rsidR="00687F07" w:rsidRDefault="00687F07" w:rsidP="0098212D">
      <w:pPr>
        <w:jc w:val="both"/>
        <w:rPr>
          <w:b/>
          <w:bCs/>
          <w:sz w:val="28"/>
          <w:szCs w:val="28"/>
        </w:rPr>
      </w:pPr>
    </w:p>
    <w:p w14:paraId="3C3AFFC3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F99FDF0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2D527249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AF1527D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0B06230F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78E3419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12D161D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D287670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0D5438D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2E0BD78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8EDC357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11E28FDA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356FCC24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57314902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3588C44B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0B57AAB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D2C33F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B7FFE26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2F7ED418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62C4B24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1BC4FD19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61362637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3ADCFA72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5FEC941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53789C73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662E0F23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0DEBC7F7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58F35EE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9AD5DAD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5568E5D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6A726CF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274498BE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7A174CFC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45BA1F8A" w14:textId="77777777" w:rsidR="00687F07" w:rsidRDefault="00687F07" w:rsidP="00101B18">
      <w:pPr>
        <w:jc w:val="center"/>
        <w:rPr>
          <w:b/>
          <w:bCs/>
          <w:sz w:val="28"/>
          <w:szCs w:val="28"/>
        </w:rPr>
      </w:pPr>
    </w:p>
    <w:p w14:paraId="6E1D7340" w14:textId="4C091B7C" w:rsidR="0098212D" w:rsidRPr="000172A1" w:rsidRDefault="0098212D" w:rsidP="000172A1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</w:t>
      </w:r>
      <w:r w:rsidR="000172A1">
        <w:rPr>
          <w:b/>
          <w:bCs/>
          <w:sz w:val="28"/>
          <w:szCs w:val="28"/>
        </w:rPr>
        <w:t xml:space="preserve">                        </w:t>
      </w:r>
      <w:r w:rsidRPr="00A47D2B">
        <w:rPr>
          <w:b/>
          <w:bCs/>
          <w:sz w:val="28"/>
          <w:szCs w:val="28"/>
        </w:rPr>
        <w:t xml:space="preserve">Experiment – </w:t>
      </w:r>
      <w:r>
        <w:rPr>
          <w:b/>
          <w:bCs/>
          <w:sz w:val="28"/>
          <w:szCs w:val="28"/>
        </w:rPr>
        <w:t>9</w:t>
      </w:r>
      <w:r w:rsidRPr="00A47D2B">
        <w:rPr>
          <w:b/>
          <w:bCs/>
          <w:spacing w:val="-1"/>
          <w:sz w:val="28"/>
          <w:szCs w:val="28"/>
        </w:rPr>
        <w:t xml:space="preserve">                     </w:t>
      </w:r>
      <w:r>
        <w:rPr>
          <w:b/>
          <w:bCs/>
          <w:spacing w:val="-1"/>
          <w:sz w:val="28"/>
          <w:szCs w:val="28"/>
        </w:rPr>
        <w:t xml:space="preserve">      </w:t>
      </w:r>
      <w:r w:rsidRPr="00A47D2B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pacing w:val="-1"/>
          <w:sz w:val="28"/>
          <w:szCs w:val="28"/>
        </w:rPr>
        <w:t xml:space="preserve">     </w:t>
      </w:r>
      <w:r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2135A6A4" w14:textId="1D50D0B7" w:rsidR="0098212D" w:rsidRPr="000C0BD2" w:rsidRDefault="0098212D" w:rsidP="000172A1">
      <w:pPr>
        <w:spacing w:line="360" w:lineRule="auto"/>
        <w:ind w:left="810" w:right="20"/>
        <w:jc w:val="center"/>
        <w:rPr>
          <w:b/>
          <w:sz w:val="28"/>
          <w:szCs w:val="28"/>
        </w:rPr>
      </w:pPr>
      <w:r w:rsidRPr="000C0BD2">
        <w:rPr>
          <w:b/>
          <w:sz w:val="28"/>
          <w:szCs w:val="28"/>
        </w:rPr>
        <w:t xml:space="preserve">Design an RC Phase Shift Oscillator and understand the importance of regenerative </w:t>
      </w:r>
      <w:r w:rsidR="00B35D8F" w:rsidRPr="000C0BD2">
        <w:rPr>
          <w:b/>
          <w:sz w:val="28"/>
          <w:szCs w:val="28"/>
        </w:rPr>
        <w:t>feedback.</w:t>
      </w:r>
    </w:p>
    <w:p w14:paraId="224695E1" w14:textId="77777777" w:rsidR="0098212D" w:rsidRPr="000C0BD2" w:rsidRDefault="0098212D" w:rsidP="0098212D">
      <w:pPr>
        <w:spacing w:before="9" w:line="180" w:lineRule="exact"/>
        <w:rPr>
          <w:b/>
          <w:sz w:val="28"/>
          <w:szCs w:val="28"/>
        </w:rPr>
      </w:pPr>
    </w:p>
    <w:p w14:paraId="13C377AB" w14:textId="0DD3C12D" w:rsidR="0098212D" w:rsidRDefault="0098212D" w:rsidP="0098212D">
      <w:pPr>
        <w:spacing w:line="360" w:lineRule="auto"/>
        <w:ind w:left="100" w:hanging="100"/>
        <w:rPr>
          <w:sz w:val="22"/>
          <w:szCs w:val="22"/>
        </w:rPr>
      </w:pPr>
      <w:r w:rsidRPr="004A3E53">
        <w:rPr>
          <w:b/>
          <w:position w:val="-1"/>
          <w:sz w:val="24"/>
          <w:szCs w:val="24"/>
        </w:rPr>
        <w:t>A</w:t>
      </w:r>
      <w:r w:rsidRPr="004A3E53">
        <w:rPr>
          <w:b/>
          <w:spacing w:val="3"/>
          <w:position w:val="-1"/>
          <w:sz w:val="24"/>
          <w:szCs w:val="24"/>
        </w:rPr>
        <w:t>i</w:t>
      </w:r>
      <w:r w:rsidRPr="004A3E53">
        <w:rPr>
          <w:b/>
          <w:spacing w:val="6"/>
          <w:position w:val="-1"/>
          <w:sz w:val="24"/>
          <w:szCs w:val="24"/>
        </w:rPr>
        <w:t>m</w:t>
      </w:r>
      <w:r w:rsidRPr="004A3E53">
        <w:rPr>
          <w:b/>
          <w:position w:val="-1"/>
          <w:sz w:val="24"/>
          <w:szCs w:val="24"/>
        </w:rPr>
        <w:t>:</w:t>
      </w:r>
    </w:p>
    <w:p w14:paraId="4CD2871B" w14:textId="4D1331CE" w:rsidR="0098212D" w:rsidRDefault="0098212D" w:rsidP="0098212D">
      <w:pPr>
        <w:spacing w:line="360" w:lineRule="auto"/>
        <w:ind w:left="821" w:hanging="821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7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 xml:space="preserve">C </w:t>
      </w:r>
      <w:r>
        <w:rPr>
          <w:spacing w:val="1"/>
          <w:sz w:val="24"/>
          <w:szCs w:val="24"/>
        </w:rPr>
        <w:t>P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i</w:t>
      </w: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c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 w:rsidR="006A2E46">
        <w:rPr>
          <w:spacing w:val="4"/>
          <w:sz w:val="24"/>
          <w:szCs w:val="24"/>
        </w:rPr>
        <w:t>using op-amp.</w:t>
      </w:r>
    </w:p>
    <w:p w14:paraId="4395E230" w14:textId="77777777" w:rsidR="0098212D" w:rsidRDefault="0098212D" w:rsidP="0098212D">
      <w:pPr>
        <w:spacing w:before="19" w:line="220" w:lineRule="exact"/>
        <w:rPr>
          <w:sz w:val="22"/>
          <w:szCs w:val="22"/>
        </w:rPr>
      </w:pPr>
    </w:p>
    <w:p w14:paraId="241F123A" w14:textId="77777777" w:rsidR="006A2E46" w:rsidRDefault="0098212D" w:rsidP="006A2E46">
      <w:pPr>
        <w:spacing w:line="360" w:lineRule="auto"/>
        <w:ind w:left="100" w:hanging="100"/>
        <w:rPr>
          <w:sz w:val="24"/>
          <w:szCs w:val="24"/>
        </w:rPr>
      </w:pPr>
      <w:r w:rsidRPr="004A3E53">
        <w:rPr>
          <w:b/>
          <w:sz w:val="24"/>
          <w:szCs w:val="24"/>
        </w:rPr>
        <w:t>A</w:t>
      </w:r>
      <w:r w:rsidRPr="004A3E53">
        <w:rPr>
          <w:b/>
          <w:spacing w:val="3"/>
          <w:sz w:val="24"/>
          <w:szCs w:val="24"/>
        </w:rPr>
        <w:t>pp</w:t>
      </w:r>
      <w:r w:rsidRPr="004A3E53">
        <w:rPr>
          <w:b/>
          <w:sz w:val="24"/>
          <w:szCs w:val="24"/>
        </w:rPr>
        <w:t>a</w:t>
      </w:r>
      <w:r w:rsidRPr="004A3E53">
        <w:rPr>
          <w:b/>
          <w:spacing w:val="1"/>
          <w:sz w:val="24"/>
          <w:szCs w:val="24"/>
        </w:rPr>
        <w:t>r</w:t>
      </w:r>
      <w:r w:rsidRPr="004A3E53">
        <w:rPr>
          <w:b/>
          <w:sz w:val="24"/>
          <w:szCs w:val="24"/>
        </w:rPr>
        <w:t>a</w:t>
      </w:r>
      <w:r w:rsidRPr="004A3E53">
        <w:rPr>
          <w:b/>
          <w:spacing w:val="2"/>
          <w:sz w:val="24"/>
          <w:szCs w:val="24"/>
        </w:rPr>
        <w:t>t</w:t>
      </w:r>
      <w:r w:rsidRPr="004A3E53">
        <w:rPr>
          <w:b/>
          <w:sz w:val="24"/>
          <w:szCs w:val="24"/>
        </w:rPr>
        <w:t>us</w:t>
      </w:r>
      <w:r w:rsidRPr="004A3E53">
        <w:rPr>
          <w:b/>
          <w:spacing w:val="-16"/>
          <w:sz w:val="24"/>
          <w:szCs w:val="24"/>
        </w:rPr>
        <w:t xml:space="preserve"> </w:t>
      </w:r>
      <w:r w:rsidR="006A2E46">
        <w:rPr>
          <w:b/>
          <w:sz w:val="24"/>
          <w:szCs w:val="24"/>
        </w:rPr>
        <w:t>R</w:t>
      </w:r>
      <w:r w:rsidRPr="004A3E53">
        <w:rPr>
          <w:b/>
          <w:spacing w:val="2"/>
          <w:sz w:val="24"/>
          <w:szCs w:val="24"/>
        </w:rPr>
        <w:t>e</w:t>
      </w:r>
      <w:r w:rsidRPr="004A3E53">
        <w:rPr>
          <w:b/>
          <w:sz w:val="24"/>
          <w:szCs w:val="24"/>
        </w:rPr>
        <w:t>qu</w:t>
      </w:r>
      <w:r w:rsidRPr="004A3E53">
        <w:rPr>
          <w:b/>
          <w:spacing w:val="2"/>
          <w:sz w:val="24"/>
          <w:szCs w:val="24"/>
        </w:rPr>
        <w:t>i</w:t>
      </w:r>
      <w:r w:rsidRPr="004A3E53">
        <w:rPr>
          <w:b/>
          <w:sz w:val="24"/>
          <w:szCs w:val="24"/>
        </w:rPr>
        <w:t>r</w:t>
      </w:r>
      <w:r w:rsidRPr="004A3E53">
        <w:rPr>
          <w:b/>
          <w:spacing w:val="2"/>
          <w:sz w:val="24"/>
          <w:szCs w:val="24"/>
        </w:rPr>
        <w:t>e</w:t>
      </w:r>
      <w:r w:rsidRPr="004A3E53">
        <w:rPr>
          <w:b/>
          <w:sz w:val="24"/>
          <w:szCs w:val="24"/>
        </w:rPr>
        <w:t>d:</w:t>
      </w:r>
    </w:p>
    <w:p w14:paraId="7595503A" w14:textId="44DD96FE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z w:val="24"/>
          <w:szCs w:val="24"/>
        </w:rPr>
        <w:t>Op</w:t>
      </w:r>
      <w:r w:rsidR="006A2E46">
        <w:rPr>
          <w:sz w:val="24"/>
          <w:szCs w:val="24"/>
        </w:rPr>
        <w:t>-a</w:t>
      </w:r>
      <w:r w:rsidRPr="006A2E46">
        <w:rPr>
          <w:spacing w:val="-10"/>
          <w:sz w:val="24"/>
          <w:szCs w:val="24"/>
        </w:rPr>
        <w:t>m</w:t>
      </w:r>
      <w:r w:rsidRPr="006A2E46">
        <w:rPr>
          <w:sz w:val="24"/>
          <w:szCs w:val="24"/>
        </w:rPr>
        <w:t>p</w:t>
      </w:r>
      <w:r w:rsidR="006A2E46">
        <w:rPr>
          <w:sz w:val="24"/>
          <w:szCs w:val="24"/>
        </w:rPr>
        <w:t xml:space="preserve"> </w:t>
      </w:r>
      <w:r w:rsidRPr="006A2E46">
        <w:rPr>
          <w:spacing w:val="1"/>
          <w:sz w:val="24"/>
          <w:szCs w:val="24"/>
        </w:rPr>
        <w:t>I</w:t>
      </w:r>
      <w:r w:rsidRPr="006A2E46">
        <w:rPr>
          <w:spacing w:val="-2"/>
          <w:sz w:val="24"/>
          <w:szCs w:val="24"/>
        </w:rPr>
        <w:t>C</w:t>
      </w:r>
      <w:r w:rsidRPr="006A2E46">
        <w:rPr>
          <w:sz w:val="24"/>
          <w:szCs w:val="24"/>
        </w:rPr>
        <w:t>741</w:t>
      </w:r>
    </w:p>
    <w:p w14:paraId="76817FE5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z w:val="24"/>
          <w:szCs w:val="24"/>
        </w:rPr>
        <w:t>Du</w:t>
      </w:r>
      <w:r w:rsidRPr="006A2E46">
        <w:rPr>
          <w:spacing w:val="3"/>
          <w:sz w:val="24"/>
          <w:szCs w:val="24"/>
        </w:rPr>
        <w:t>a</w:t>
      </w:r>
      <w:r w:rsidRPr="006A2E46">
        <w:rPr>
          <w:sz w:val="24"/>
          <w:szCs w:val="24"/>
        </w:rPr>
        <w:t>l</w:t>
      </w:r>
      <w:r w:rsidRPr="006A2E46">
        <w:rPr>
          <w:spacing w:val="-7"/>
          <w:sz w:val="24"/>
          <w:szCs w:val="24"/>
        </w:rPr>
        <w:t xml:space="preserve"> </w:t>
      </w:r>
      <w:r w:rsidRPr="006A2E46">
        <w:rPr>
          <w:sz w:val="24"/>
          <w:szCs w:val="24"/>
        </w:rPr>
        <w:t>p</w:t>
      </w:r>
      <w:r w:rsidRPr="006A2E46">
        <w:rPr>
          <w:spacing w:val="5"/>
          <w:sz w:val="24"/>
          <w:szCs w:val="24"/>
        </w:rPr>
        <w:t>o</w:t>
      </w:r>
      <w:r w:rsidRPr="006A2E46">
        <w:rPr>
          <w:sz w:val="24"/>
          <w:szCs w:val="24"/>
        </w:rPr>
        <w:t>w</w:t>
      </w:r>
      <w:r w:rsidRPr="006A2E46">
        <w:rPr>
          <w:spacing w:val="-1"/>
          <w:sz w:val="24"/>
          <w:szCs w:val="24"/>
        </w:rPr>
        <w:t>e</w:t>
      </w:r>
      <w:r w:rsidRPr="006A2E46">
        <w:rPr>
          <w:sz w:val="24"/>
          <w:szCs w:val="24"/>
        </w:rPr>
        <w:t>r</w:t>
      </w:r>
      <w:r w:rsidRPr="006A2E46">
        <w:rPr>
          <w:spacing w:val="4"/>
          <w:sz w:val="24"/>
          <w:szCs w:val="24"/>
        </w:rPr>
        <w:t xml:space="preserve"> </w:t>
      </w:r>
      <w:r w:rsidRPr="006A2E46">
        <w:rPr>
          <w:spacing w:val="-2"/>
          <w:sz w:val="24"/>
          <w:szCs w:val="24"/>
        </w:rPr>
        <w:t>s</w:t>
      </w:r>
      <w:r w:rsidRPr="006A2E46">
        <w:rPr>
          <w:sz w:val="24"/>
          <w:szCs w:val="24"/>
        </w:rPr>
        <w:t>upp</w:t>
      </w:r>
      <w:r w:rsidRPr="006A2E46">
        <w:rPr>
          <w:spacing w:val="-4"/>
          <w:sz w:val="24"/>
          <w:szCs w:val="24"/>
        </w:rPr>
        <w:t>l</w:t>
      </w:r>
      <w:r w:rsidRPr="006A2E46">
        <w:rPr>
          <w:sz w:val="24"/>
          <w:szCs w:val="24"/>
        </w:rPr>
        <w:t>y</w:t>
      </w:r>
    </w:p>
    <w:p w14:paraId="06A16C9E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pacing w:val="-2"/>
          <w:sz w:val="24"/>
          <w:szCs w:val="24"/>
        </w:rPr>
        <w:t>R</w:t>
      </w:r>
      <w:r w:rsidRPr="006A2E46">
        <w:rPr>
          <w:spacing w:val="-1"/>
          <w:sz w:val="24"/>
          <w:szCs w:val="24"/>
        </w:rPr>
        <w:t>e</w:t>
      </w:r>
      <w:r w:rsidRPr="006A2E46">
        <w:rPr>
          <w:spacing w:val="2"/>
          <w:sz w:val="24"/>
          <w:szCs w:val="24"/>
        </w:rPr>
        <w:t>s</w:t>
      </w:r>
      <w:r w:rsidRPr="006A2E46">
        <w:rPr>
          <w:spacing w:val="-4"/>
          <w:sz w:val="24"/>
          <w:szCs w:val="24"/>
        </w:rPr>
        <w:t>i</w:t>
      </w:r>
      <w:r w:rsidRPr="006A2E46">
        <w:rPr>
          <w:spacing w:val="-2"/>
          <w:sz w:val="24"/>
          <w:szCs w:val="24"/>
        </w:rPr>
        <w:t>s</w:t>
      </w:r>
      <w:r w:rsidRPr="006A2E46">
        <w:rPr>
          <w:spacing w:val="5"/>
          <w:sz w:val="24"/>
          <w:szCs w:val="24"/>
        </w:rPr>
        <w:t>t</w:t>
      </w:r>
      <w:r w:rsidRPr="006A2E46">
        <w:rPr>
          <w:sz w:val="24"/>
          <w:szCs w:val="24"/>
        </w:rPr>
        <w:t>o</w:t>
      </w:r>
      <w:r w:rsidRPr="006A2E46">
        <w:rPr>
          <w:spacing w:val="1"/>
          <w:sz w:val="24"/>
          <w:szCs w:val="24"/>
        </w:rPr>
        <w:t>r</w:t>
      </w:r>
      <w:r w:rsidRPr="006A2E46">
        <w:rPr>
          <w:sz w:val="24"/>
          <w:szCs w:val="24"/>
        </w:rPr>
        <w:t>s</w:t>
      </w:r>
    </w:p>
    <w:p w14:paraId="206AC136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pacing w:val="-2"/>
          <w:sz w:val="24"/>
          <w:szCs w:val="24"/>
        </w:rPr>
        <w:t>C</w:t>
      </w:r>
      <w:r w:rsidRPr="006A2E46">
        <w:rPr>
          <w:spacing w:val="-1"/>
          <w:sz w:val="24"/>
          <w:szCs w:val="24"/>
        </w:rPr>
        <w:t>a</w:t>
      </w:r>
      <w:r w:rsidRPr="006A2E46">
        <w:rPr>
          <w:sz w:val="24"/>
          <w:szCs w:val="24"/>
        </w:rPr>
        <w:t>p</w:t>
      </w:r>
      <w:r w:rsidRPr="006A2E46">
        <w:rPr>
          <w:spacing w:val="-1"/>
          <w:sz w:val="24"/>
          <w:szCs w:val="24"/>
        </w:rPr>
        <w:t>a</w:t>
      </w:r>
      <w:r w:rsidRPr="006A2E46">
        <w:rPr>
          <w:spacing w:val="4"/>
          <w:sz w:val="24"/>
          <w:szCs w:val="24"/>
        </w:rPr>
        <w:t>c</w:t>
      </w:r>
      <w:r w:rsidRPr="006A2E46">
        <w:rPr>
          <w:spacing w:val="-9"/>
          <w:sz w:val="24"/>
          <w:szCs w:val="24"/>
        </w:rPr>
        <w:t>i</w:t>
      </w:r>
      <w:r w:rsidRPr="006A2E46">
        <w:rPr>
          <w:spacing w:val="5"/>
          <w:sz w:val="24"/>
          <w:szCs w:val="24"/>
        </w:rPr>
        <w:t>to</w:t>
      </w:r>
      <w:r w:rsidRPr="006A2E46">
        <w:rPr>
          <w:spacing w:val="1"/>
          <w:sz w:val="24"/>
          <w:szCs w:val="24"/>
        </w:rPr>
        <w:t>r</w:t>
      </w:r>
      <w:r w:rsidRPr="006A2E46">
        <w:rPr>
          <w:sz w:val="24"/>
          <w:szCs w:val="24"/>
        </w:rPr>
        <w:t>s</w:t>
      </w:r>
    </w:p>
    <w:p w14:paraId="748D4A2A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z w:val="24"/>
          <w:szCs w:val="24"/>
        </w:rPr>
        <w:t>D</w:t>
      </w:r>
      <w:r w:rsidRPr="006A2E46">
        <w:rPr>
          <w:spacing w:val="-10"/>
          <w:sz w:val="24"/>
          <w:szCs w:val="24"/>
        </w:rPr>
        <w:t>i</w:t>
      </w:r>
      <w:r w:rsidRPr="006A2E46">
        <w:rPr>
          <w:spacing w:val="5"/>
          <w:sz w:val="24"/>
          <w:szCs w:val="24"/>
        </w:rPr>
        <w:t>o</w:t>
      </w:r>
      <w:r w:rsidRPr="006A2E46">
        <w:rPr>
          <w:sz w:val="24"/>
          <w:szCs w:val="24"/>
        </w:rPr>
        <w:t>de</w:t>
      </w:r>
      <w:r w:rsidRPr="006A2E46">
        <w:rPr>
          <w:spacing w:val="1"/>
          <w:sz w:val="24"/>
          <w:szCs w:val="24"/>
        </w:rPr>
        <w:t xml:space="preserve"> I</w:t>
      </w:r>
      <w:r w:rsidRPr="006A2E46">
        <w:rPr>
          <w:sz w:val="24"/>
          <w:szCs w:val="24"/>
        </w:rPr>
        <w:t>N</w:t>
      </w:r>
      <w:r w:rsidRPr="006A2E46">
        <w:rPr>
          <w:spacing w:val="2"/>
          <w:sz w:val="24"/>
          <w:szCs w:val="24"/>
        </w:rPr>
        <w:t xml:space="preserve"> </w:t>
      </w:r>
      <w:r w:rsidRPr="006A2E46">
        <w:rPr>
          <w:sz w:val="24"/>
          <w:szCs w:val="24"/>
        </w:rPr>
        <w:t>4001</w:t>
      </w:r>
    </w:p>
    <w:p w14:paraId="62DAA21C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pacing w:val="-2"/>
          <w:sz w:val="24"/>
          <w:szCs w:val="24"/>
        </w:rPr>
        <w:t>CR</w:t>
      </w:r>
      <w:r w:rsidRPr="006A2E46">
        <w:rPr>
          <w:sz w:val="24"/>
          <w:szCs w:val="24"/>
        </w:rPr>
        <w:t>O</w:t>
      </w:r>
    </w:p>
    <w:p w14:paraId="7FE7FA88" w14:textId="77777777" w:rsid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pacing w:val="-2"/>
          <w:sz w:val="24"/>
          <w:szCs w:val="24"/>
        </w:rPr>
        <w:t>B</w:t>
      </w:r>
      <w:r w:rsidRPr="006A2E46">
        <w:rPr>
          <w:spacing w:val="1"/>
          <w:sz w:val="24"/>
          <w:szCs w:val="24"/>
        </w:rPr>
        <w:t>r</w:t>
      </w:r>
      <w:r w:rsidRPr="006A2E46">
        <w:rPr>
          <w:spacing w:val="-1"/>
          <w:sz w:val="24"/>
          <w:szCs w:val="24"/>
        </w:rPr>
        <w:t>ea</w:t>
      </w:r>
      <w:r w:rsidRPr="006A2E46">
        <w:rPr>
          <w:sz w:val="24"/>
          <w:szCs w:val="24"/>
        </w:rPr>
        <w:t>d</w:t>
      </w:r>
      <w:r w:rsidRPr="006A2E46">
        <w:rPr>
          <w:spacing w:val="2"/>
          <w:sz w:val="24"/>
          <w:szCs w:val="24"/>
        </w:rPr>
        <w:t xml:space="preserve"> </w:t>
      </w:r>
      <w:r w:rsidRPr="006A2E46">
        <w:rPr>
          <w:spacing w:val="-5"/>
          <w:sz w:val="24"/>
          <w:szCs w:val="24"/>
        </w:rPr>
        <w:t>b</w:t>
      </w:r>
      <w:r w:rsidRPr="006A2E46">
        <w:rPr>
          <w:spacing w:val="5"/>
          <w:sz w:val="24"/>
          <w:szCs w:val="24"/>
        </w:rPr>
        <w:t>o</w:t>
      </w:r>
      <w:r w:rsidRPr="006A2E46">
        <w:rPr>
          <w:spacing w:val="-1"/>
          <w:sz w:val="24"/>
          <w:szCs w:val="24"/>
        </w:rPr>
        <w:t>a</w:t>
      </w:r>
      <w:r w:rsidRPr="006A2E46">
        <w:rPr>
          <w:spacing w:val="1"/>
          <w:sz w:val="24"/>
          <w:szCs w:val="24"/>
        </w:rPr>
        <w:t>r</w:t>
      </w:r>
      <w:r w:rsidRPr="006A2E46">
        <w:rPr>
          <w:sz w:val="24"/>
          <w:szCs w:val="24"/>
        </w:rPr>
        <w:t>d</w:t>
      </w:r>
    </w:p>
    <w:p w14:paraId="28105D4B" w14:textId="2BB56D34" w:rsidR="0098212D" w:rsidRPr="006A2E46" w:rsidRDefault="0098212D" w:rsidP="006A2E46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6A2E46">
        <w:rPr>
          <w:spacing w:val="-2"/>
          <w:sz w:val="24"/>
          <w:szCs w:val="24"/>
        </w:rPr>
        <w:t>C</w:t>
      </w:r>
      <w:r w:rsidRPr="006A2E46">
        <w:rPr>
          <w:spacing w:val="5"/>
          <w:sz w:val="24"/>
          <w:szCs w:val="24"/>
        </w:rPr>
        <w:t>o</w:t>
      </w:r>
      <w:r w:rsidRPr="006A2E46">
        <w:rPr>
          <w:spacing w:val="-5"/>
          <w:sz w:val="24"/>
          <w:szCs w:val="24"/>
        </w:rPr>
        <w:t>nn</w:t>
      </w:r>
      <w:r w:rsidRPr="006A2E46">
        <w:rPr>
          <w:spacing w:val="-1"/>
          <w:sz w:val="24"/>
          <w:szCs w:val="24"/>
        </w:rPr>
        <w:t>ec</w:t>
      </w:r>
      <w:r w:rsidRPr="006A2E46">
        <w:rPr>
          <w:spacing w:val="10"/>
          <w:sz w:val="24"/>
          <w:szCs w:val="24"/>
        </w:rPr>
        <w:t>t</w:t>
      </w:r>
      <w:r w:rsidRPr="006A2E46">
        <w:rPr>
          <w:spacing w:val="-4"/>
          <w:sz w:val="24"/>
          <w:szCs w:val="24"/>
        </w:rPr>
        <w:t>i</w:t>
      </w:r>
      <w:r w:rsidRPr="006A2E46">
        <w:rPr>
          <w:spacing w:val="-5"/>
          <w:sz w:val="24"/>
          <w:szCs w:val="24"/>
        </w:rPr>
        <w:t>n</w:t>
      </w:r>
      <w:r w:rsidRPr="006A2E46">
        <w:rPr>
          <w:sz w:val="24"/>
          <w:szCs w:val="24"/>
        </w:rPr>
        <w:t>g</w:t>
      </w:r>
      <w:r w:rsidRPr="006A2E46">
        <w:rPr>
          <w:spacing w:val="4"/>
          <w:sz w:val="24"/>
          <w:szCs w:val="24"/>
        </w:rPr>
        <w:t xml:space="preserve"> w</w:t>
      </w:r>
      <w:r w:rsidRPr="006A2E46">
        <w:rPr>
          <w:spacing w:val="-9"/>
          <w:sz w:val="24"/>
          <w:szCs w:val="24"/>
        </w:rPr>
        <w:t>i</w:t>
      </w:r>
      <w:r w:rsidRPr="006A2E46">
        <w:rPr>
          <w:spacing w:val="1"/>
          <w:sz w:val="24"/>
          <w:szCs w:val="24"/>
        </w:rPr>
        <w:t>r</w:t>
      </w:r>
      <w:r w:rsidRPr="006A2E46">
        <w:rPr>
          <w:spacing w:val="4"/>
          <w:sz w:val="24"/>
          <w:szCs w:val="24"/>
        </w:rPr>
        <w:t>e</w:t>
      </w:r>
      <w:r w:rsidRPr="006A2E46">
        <w:rPr>
          <w:sz w:val="24"/>
          <w:szCs w:val="24"/>
        </w:rPr>
        <w:t>s</w:t>
      </w:r>
      <w:r w:rsidR="006A2E46">
        <w:rPr>
          <w:sz w:val="24"/>
          <w:szCs w:val="24"/>
        </w:rPr>
        <w:t xml:space="preserve"> and probes</w:t>
      </w:r>
    </w:p>
    <w:p w14:paraId="16D7E017" w14:textId="77777777" w:rsidR="0098212D" w:rsidRDefault="0098212D" w:rsidP="0098212D">
      <w:pPr>
        <w:spacing w:before="19" w:line="220" w:lineRule="exact"/>
        <w:rPr>
          <w:sz w:val="22"/>
          <w:szCs w:val="22"/>
        </w:rPr>
      </w:pPr>
    </w:p>
    <w:p w14:paraId="2997CC1B" w14:textId="727BF7AB" w:rsidR="0098212D" w:rsidRPr="004A3E53" w:rsidRDefault="0098212D" w:rsidP="0098212D">
      <w:pPr>
        <w:spacing w:before="54"/>
        <w:ind w:left="100" w:right="5096"/>
        <w:jc w:val="both"/>
        <w:rPr>
          <w:sz w:val="24"/>
          <w:szCs w:val="24"/>
        </w:rPr>
      </w:pPr>
      <w:r w:rsidRPr="004A3E53">
        <w:rPr>
          <w:b/>
          <w:sz w:val="24"/>
          <w:szCs w:val="24"/>
        </w:rPr>
        <w:t>R</w:t>
      </w:r>
      <w:r w:rsidR="006A2E46">
        <w:rPr>
          <w:b/>
          <w:sz w:val="24"/>
          <w:szCs w:val="24"/>
        </w:rPr>
        <w:t>C</w:t>
      </w:r>
      <w:r w:rsidRPr="004A3E53">
        <w:rPr>
          <w:b/>
          <w:spacing w:val="-1"/>
          <w:sz w:val="24"/>
          <w:szCs w:val="24"/>
        </w:rPr>
        <w:t xml:space="preserve"> </w:t>
      </w:r>
      <w:r w:rsidR="006A2E46">
        <w:rPr>
          <w:b/>
          <w:spacing w:val="3"/>
          <w:sz w:val="24"/>
          <w:szCs w:val="24"/>
        </w:rPr>
        <w:t>P</w:t>
      </w:r>
      <w:r w:rsidRPr="004A3E53">
        <w:rPr>
          <w:b/>
          <w:sz w:val="24"/>
          <w:szCs w:val="24"/>
        </w:rPr>
        <w:t>ha</w:t>
      </w:r>
      <w:r w:rsidRPr="004A3E53">
        <w:rPr>
          <w:b/>
          <w:spacing w:val="-1"/>
          <w:sz w:val="24"/>
          <w:szCs w:val="24"/>
        </w:rPr>
        <w:t>s</w:t>
      </w:r>
      <w:r w:rsidRPr="004A3E53">
        <w:rPr>
          <w:b/>
          <w:sz w:val="24"/>
          <w:szCs w:val="24"/>
        </w:rPr>
        <w:t>e</w:t>
      </w:r>
      <w:r w:rsidRPr="004A3E53">
        <w:rPr>
          <w:b/>
          <w:spacing w:val="-6"/>
          <w:sz w:val="24"/>
          <w:szCs w:val="24"/>
        </w:rPr>
        <w:t xml:space="preserve"> </w:t>
      </w:r>
      <w:r w:rsidR="006A2E46">
        <w:rPr>
          <w:b/>
          <w:spacing w:val="-1"/>
          <w:sz w:val="24"/>
          <w:szCs w:val="24"/>
        </w:rPr>
        <w:t>S</w:t>
      </w:r>
      <w:r w:rsidRPr="004A3E53">
        <w:rPr>
          <w:b/>
          <w:sz w:val="24"/>
          <w:szCs w:val="24"/>
        </w:rPr>
        <w:t>h</w:t>
      </w:r>
      <w:r w:rsidRPr="004A3E53">
        <w:rPr>
          <w:b/>
          <w:spacing w:val="1"/>
          <w:sz w:val="24"/>
          <w:szCs w:val="24"/>
        </w:rPr>
        <w:t>i</w:t>
      </w:r>
      <w:r w:rsidRPr="004A3E53">
        <w:rPr>
          <w:b/>
          <w:spacing w:val="3"/>
          <w:sz w:val="24"/>
          <w:szCs w:val="24"/>
        </w:rPr>
        <w:t>f</w:t>
      </w:r>
      <w:r w:rsidRPr="004A3E53">
        <w:rPr>
          <w:b/>
          <w:sz w:val="24"/>
          <w:szCs w:val="24"/>
        </w:rPr>
        <w:t>t</w:t>
      </w:r>
      <w:r w:rsidRPr="004A3E53">
        <w:rPr>
          <w:b/>
          <w:spacing w:val="-5"/>
          <w:sz w:val="24"/>
          <w:szCs w:val="24"/>
        </w:rPr>
        <w:t xml:space="preserve"> </w:t>
      </w:r>
      <w:r w:rsidR="006A2E46">
        <w:rPr>
          <w:b/>
          <w:sz w:val="24"/>
          <w:szCs w:val="24"/>
        </w:rPr>
        <w:t>O</w:t>
      </w:r>
      <w:r w:rsidRPr="004A3E53">
        <w:rPr>
          <w:b/>
          <w:spacing w:val="-2"/>
          <w:sz w:val="24"/>
          <w:szCs w:val="24"/>
        </w:rPr>
        <w:t>s</w:t>
      </w:r>
      <w:r w:rsidRPr="004A3E53">
        <w:rPr>
          <w:b/>
          <w:sz w:val="24"/>
          <w:szCs w:val="24"/>
        </w:rPr>
        <w:t>c</w:t>
      </w:r>
      <w:r w:rsidRPr="004A3E53">
        <w:rPr>
          <w:b/>
          <w:spacing w:val="3"/>
          <w:sz w:val="24"/>
          <w:szCs w:val="24"/>
        </w:rPr>
        <w:t>i</w:t>
      </w:r>
      <w:r w:rsidRPr="004A3E53">
        <w:rPr>
          <w:b/>
          <w:spacing w:val="1"/>
          <w:sz w:val="24"/>
          <w:szCs w:val="24"/>
        </w:rPr>
        <w:t>ll</w:t>
      </w:r>
      <w:r w:rsidRPr="004A3E53">
        <w:rPr>
          <w:b/>
          <w:sz w:val="24"/>
          <w:szCs w:val="24"/>
        </w:rPr>
        <w:t>a</w:t>
      </w:r>
      <w:r w:rsidRPr="004A3E53">
        <w:rPr>
          <w:b/>
          <w:spacing w:val="2"/>
          <w:sz w:val="24"/>
          <w:szCs w:val="24"/>
        </w:rPr>
        <w:t>t</w:t>
      </w:r>
      <w:r w:rsidRPr="004A3E53">
        <w:rPr>
          <w:b/>
          <w:sz w:val="24"/>
          <w:szCs w:val="24"/>
        </w:rPr>
        <w:t>or:</w:t>
      </w:r>
    </w:p>
    <w:p w14:paraId="3F7DFA88" w14:textId="77777777" w:rsidR="0098212D" w:rsidRDefault="0098212D" w:rsidP="0098212D">
      <w:pPr>
        <w:spacing w:before="5" w:line="120" w:lineRule="exact"/>
        <w:rPr>
          <w:sz w:val="12"/>
          <w:szCs w:val="12"/>
        </w:rPr>
      </w:pPr>
    </w:p>
    <w:p w14:paraId="6F6D3094" w14:textId="77777777" w:rsidR="0098212D" w:rsidRDefault="0098212D" w:rsidP="0098212D">
      <w:pPr>
        <w:spacing w:line="260" w:lineRule="exact"/>
        <w:ind w:left="100" w:right="8447"/>
        <w:jc w:val="both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D</w:t>
      </w:r>
      <w:r>
        <w:rPr>
          <w:b/>
          <w:spacing w:val="-2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s</w:t>
      </w:r>
      <w:r>
        <w:rPr>
          <w:b/>
          <w:spacing w:val="-2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gn:</w:t>
      </w:r>
    </w:p>
    <w:p w14:paraId="1390AEC5" w14:textId="77777777" w:rsidR="0098212D" w:rsidRDefault="0098212D" w:rsidP="0098212D">
      <w:pPr>
        <w:spacing w:before="3" w:line="180" w:lineRule="exact"/>
        <w:rPr>
          <w:sz w:val="19"/>
          <w:szCs w:val="19"/>
        </w:rPr>
      </w:pPr>
    </w:p>
    <w:p w14:paraId="4AED852B" w14:textId="72FDF443" w:rsidR="006A2E46" w:rsidRDefault="006A2E46" w:rsidP="0098212D">
      <w:pPr>
        <w:spacing w:before="3" w:line="180" w:lineRule="exact"/>
        <w:rPr>
          <w:sz w:val="19"/>
          <w:szCs w:val="19"/>
        </w:rPr>
        <w:sectPr w:rsidR="006A2E46" w:rsidSect="000D4441">
          <w:headerReference w:type="default" r:id="rId83"/>
          <w:pgSz w:w="12240" w:h="15840"/>
          <w:pgMar w:top="1360" w:right="1320" w:bottom="280" w:left="1340" w:header="720" w:footer="720" w:gutter="0"/>
          <w:cols w:space="720"/>
        </w:sectPr>
      </w:pPr>
    </w:p>
    <w:p w14:paraId="75B0D190" w14:textId="0E6A1726" w:rsidR="0098212D" w:rsidRPr="006A2E46" w:rsidRDefault="006A2E46" w:rsidP="006A2E46">
      <w:pPr>
        <w:spacing w:line="360" w:lineRule="auto"/>
        <w:rPr>
          <w:sz w:val="28"/>
          <w:szCs w:val="28"/>
        </w:rPr>
      </w:pPr>
      <w:r>
        <w:rPr>
          <w:sz w:val="26"/>
          <w:szCs w:val="26"/>
        </w:rPr>
        <w:t xml:space="preserve"> f = 1/(2Π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6RC</m:t>
            </m:r>
          </m:e>
        </m:rad>
      </m:oMath>
      <w:r>
        <w:rPr>
          <w:sz w:val="26"/>
          <w:szCs w:val="26"/>
        </w:rPr>
        <w:t>)</w:t>
      </w:r>
    </w:p>
    <w:p w14:paraId="1B648257" w14:textId="77777777" w:rsidR="0098212D" w:rsidRDefault="0098212D" w:rsidP="006A2E46">
      <w:pPr>
        <w:spacing w:line="360" w:lineRule="auto"/>
        <w:ind w:left="100"/>
      </w:pPr>
      <w:r>
        <w:rPr>
          <w:spacing w:val="-2"/>
          <w:sz w:val="24"/>
          <w:szCs w:val="24"/>
        </w:rPr>
        <w:t>R</w:t>
      </w:r>
      <w:r>
        <w:rPr>
          <w:position w:val="-4"/>
        </w:rPr>
        <w:t>f</w:t>
      </w:r>
      <w:r>
        <w:rPr>
          <w:spacing w:val="8"/>
          <w:position w:val="-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≥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29</w:t>
      </w:r>
      <w:r>
        <w:rPr>
          <w:spacing w:val="-1"/>
          <w:sz w:val="24"/>
          <w:szCs w:val="24"/>
        </w:rPr>
        <w:t>R</w:t>
      </w:r>
      <w:r>
        <w:rPr>
          <w:position w:val="-4"/>
        </w:rPr>
        <w:t>1</w:t>
      </w:r>
    </w:p>
    <w:p w14:paraId="7DE4FE0D" w14:textId="77777777" w:rsidR="0098212D" w:rsidRDefault="0098212D" w:rsidP="0098212D">
      <w:pPr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R</w:t>
      </w:r>
      <w:r>
        <w:rPr>
          <w:position w:val="-4"/>
        </w:rPr>
        <w:t>1</w:t>
      </w:r>
      <w:r>
        <w:rPr>
          <w:spacing w:val="12"/>
          <w:position w:val="-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≥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10R</w:t>
      </w:r>
    </w:p>
    <w:p w14:paraId="54F32957" w14:textId="77777777" w:rsidR="0098212D" w:rsidRDefault="0098212D" w:rsidP="0098212D">
      <w:pPr>
        <w:spacing w:before="10" w:line="240" w:lineRule="exact"/>
        <w:rPr>
          <w:sz w:val="24"/>
          <w:szCs w:val="24"/>
        </w:rPr>
      </w:pPr>
    </w:p>
    <w:p w14:paraId="0F85C8BF" w14:textId="40B4CBDF" w:rsidR="0098212D" w:rsidRDefault="0098212D" w:rsidP="0098212D">
      <w:pPr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C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 =</w:t>
      </w:r>
      <w:r>
        <w:rPr>
          <w:spacing w:val="1"/>
          <w:sz w:val="24"/>
          <w:szCs w:val="24"/>
        </w:rPr>
        <w:t xml:space="preserve"> </w:t>
      </w:r>
      <w:r w:rsidR="006A2E46">
        <w:rPr>
          <w:spacing w:val="1"/>
          <w:sz w:val="24"/>
          <w:szCs w:val="24"/>
        </w:rPr>
        <w:t>0</w:t>
      </w:r>
      <w:r>
        <w:rPr>
          <w:spacing w:val="2"/>
          <w:sz w:val="24"/>
          <w:szCs w:val="24"/>
        </w:rPr>
        <w:t>.</w:t>
      </w:r>
      <w:r>
        <w:rPr>
          <w:spacing w:val="-5"/>
          <w:sz w:val="24"/>
          <w:szCs w:val="24"/>
        </w:rPr>
        <w:t>1</w:t>
      </w:r>
      <w:r>
        <w:rPr>
          <w:spacing w:val="1"/>
          <w:sz w:val="24"/>
          <w:szCs w:val="24"/>
        </w:rPr>
        <w:t>µ</w:t>
      </w:r>
      <w:r>
        <w:rPr>
          <w:sz w:val="24"/>
          <w:szCs w:val="24"/>
        </w:rPr>
        <w:t>F</w:t>
      </w:r>
    </w:p>
    <w:p w14:paraId="1A730E92" w14:textId="77777777" w:rsidR="0098212D" w:rsidRDefault="0098212D" w:rsidP="0098212D">
      <w:pPr>
        <w:spacing w:before="9" w:line="180" w:lineRule="exact"/>
        <w:rPr>
          <w:sz w:val="19"/>
          <w:szCs w:val="19"/>
        </w:rPr>
      </w:pPr>
    </w:p>
    <w:p w14:paraId="4B02BFF2" w14:textId="2A33C9B7" w:rsidR="0098212D" w:rsidRDefault="0098212D" w:rsidP="0098212D">
      <w:pPr>
        <w:ind w:left="100"/>
        <w:rPr>
          <w:sz w:val="24"/>
          <w:szCs w:val="24"/>
        </w:rPr>
      </w:pPr>
      <w:r>
        <w:rPr>
          <w:spacing w:val="-8"/>
          <w:sz w:val="24"/>
          <w:szCs w:val="24"/>
        </w:rPr>
        <w:t>f</w:t>
      </w:r>
      <w:r>
        <w:rPr>
          <w:spacing w:val="12"/>
          <w:position w:val="-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Hz</w:t>
      </w:r>
    </w:p>
    <w:p w14:paraId="438A76A3" w14:textId="77777777" w:rsidR="0098212D" w:rsidRDefault="0098212D" w:rsidP="0098212D">
      <w:pPr>
        <w:spacing w:before="2" w:line="100" w:lineRule="exact"/>
        <w:rPr>
          <w:sz w:val="11"/>
          <w:szCs w:val="11"/>
        </w:rPr>
      </w:pPr>
    </w:p>
    <w:p w14:paraId="4A4D3BFF" w14:textId="509F7403" w:rsidR="0098212D" w:rsidRPr="006A2E46" w:rsidRDefault="006A2E46" w:rsidP="006A2E46">
      <w:pPr>
        <w:tabs>
          <w:tab w:val="left" w:pos="3720"/>
        </w:tabs>
        <w:spacing w:line="380" w:lineRule="exact"/>
        <w:rPr>
          <w:iCs/>
          <w:sz w:val="24"/>
          <w:szCs w:val="24"/>
        </w:rPr>
      </w:pPr>
      <w:r>
        <w:rPr>
          <w:noProof/>
        </w:rPr>
        <w:t xml:space="preserve"> </w:t>
      </w:r>
      <w:r w:rsidRPr="006A2E46">
        <w:rPr>
          <w:noProof/>
          <w:sz w:val="24"/>
          <w:szCs w:val="24"/>
        </w:rPr>
        <w:t>from the frequency formula</w:t>
      </w:r>
      <w:r w:rsidRPr="006A2E46">
        <w:rPr>
          <w:iCs/>
          <w:spacing w:val="5"/>
          <w:position w:val="-5"/>
          <w:sz w:val="24"/>
          <w:szCs w:val="24"/>
        </w:rPr>
        <w:t xml:space="preserve"> </w:t>
      </w:r>
    </w:p>
    <w:p w14:paraId="10038074" w14:textId="77777777" w:rsidR="0098212D" w:rsidRDefault="0098212D" w:rsidP="0098212D">
      <w:pPr>
        <w:spacing w:before="1" w:line="180" w:lineRule="exact"/>
        <w:rPr>
          <w:sz w:val="18"/>
          <w:szCs w:val="18"/>
        </w:rPr>
      </w:pPr>
    </w:p>
    <w:p w14:paraId="71639B4F" w14:textId="25E430EA" w:rsidR="0098212D" w:rsidRDefault="0098212D" w:rsidP="0098212D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sz w:val="24"/>
          <w:szCs w:val="24"/>
        </w:rPr>
        <w:t>R 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 xml:space="preserve"> </w:t>
      </w:r>
      <w:r w:rsidR="006A2E46">
        <w:rPr>
          <w:spacing w:val="2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</w:p>
    <w:p w14:paraId="154A163F" w14:textId="77777777" w:rsidR="0098212D" w:rsidRDefault="0098212D" w:rsidP="0098212D">
      <w:pPr>
        <w:spacing w:before="17" w:line="220" w:lineRule="exact"/>
        <w:rPr>
          <w:sz w:val="22"/>
          <w:szCs w:val="22"/>
        </w:rPr>
      </w:pPr>
    </w:p>
    <w:p w14:paraId="56441BC5" w14:textId="1FBA2AB4" w:rsidR="0098212D" w:rsidRDefault="0098212D" w:rsidP="0098212D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spacing w:val="-2"/>
          <w:sz w:val="24"/>
          <w:szCs w:val="24"/>
        </w:rPr>
        <w:t>C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 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2"/>
          <w:sz w:val="24"/>
          <w:szCs w:val="24"/>
        </w:rPr>
        <w:t>.</w:t>
      </w:r>
      <w:r>
        <w:rPr>
          <w:sz w:val="24"/>
          <w:szCs w:val="24"/>
        </w:rPr>
        <w:t>5</w:t>
      </w:r>
      <w:r w:rsidR="006A2E46">
        <w:rPr>
          <w:spacing w:val="-4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</w:p>
    <w:p w14:paraId="0DEA26D7" w14:textId="77777777" w:rsidR="0098212D" w:rsidRDefault="0098212D" w:rsidP="0098212D">
      <w:pPr>
        <w:spacing w:before="3" w:line="200" w:lineRule="exact"/>
      </w:pPr>
    </w:p>
    <w:p w14:paraId="6AE0CA83" w14:textId="77777777" w:rsidR="0098212D" w:rsidRDefault="0098212D" w:rsidP="0098212D">
      <w:pPr>
        <w:spacing w:line="434" w:lineRule="auto"/>
        <w:ind w:left="100" w:right="6489"/>
        <w:rPr>
          <w:sz w:val="24"/>
          <w:szCs w:val="24"/>
        </w:rPr>
      </w:pPr>
      <w:r>
        <w:rPr>
          <w:spacing w:val="-2"/>
          <w:sz w:val="24"/>
          <w:szCs w:val="24"/>
        </w:rPr>
        <w:t>R</w:t>
      </w:r>
      <w:r>
        <w:rPr>
          <w:position w:val="-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≥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>5</w:t>
      </w:r>
      <w:r>
        <w:rPr>
          <w:spacing w:val="-5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v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g) </w:t>
      </w:r>
      <w:r>
        <w:rPr>
          <w:spacing w:val="2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</w:p>
    <w:p w14:paraId="4CC5FD93" w14:textId="10FB3665" w:rsidR="0098212D" w:rsidRDefault="0098212D" w:rsidP="0098212D">
      <w:pPr>
        <w:spacing w:line="280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spacing w:val="-2"/>
          <w:position w:val="3"/>
          <w:sz w:val="24"/>
          <w:szCs w:val="24"/>
        </w:rPr>
        <w:t>R</w:t>
      </w:r>
      <w:r>
        <w:rPr>
          <w:position w:val="-1"/>
        </w:rPr>
        <w:t>1</w:t>
      </w:r>
      <w:r>
        <w:rPr>
          <w:spacing w:val="12"/>
          <w:position w:val="-1"/>
        </w:rPr>
        <w:t xml:space="preserve"> </w:t>
      </w:r>
      <w:r>
        <w:rPr>
          <w:position w:val="3"/>
          <w:sz w:val="24"/>
          <w:szCs w:val="24"/>
        </w:rPr>
        <w:t>=</w:t>
      </w:r>
      <w:r>
        <w:rPr>
          <w:spacing w:val="1"/>
          <w:position w:val="3"/>
          <w:sz w:val="24"/>
          <w:szCs w:val="24"/>
        </w:rPr>
        <w:t xml:space="preserve"> </w:t>
      </w:r>
      <w:r>
        <w:rPr>
          <w:position w:val="3"/>
          <w:sz w:val="24"/>
          <w:szCs w:val="24"/>
        </w:rPr>
        <w:t>10R =</w:t>
      </w:r>
      <w:r>
        <w:rPr>
          <w:spacing w:val="1"/>
          <w:position w:val="3"/>
          <w:sz w:val="24"/>
          <w:szCs w:val="24"/>
        </w:rPr>
        <w:t xml:space="preserve"> </w:t>
      </w:r>
      <w:r>
        <w:rPr>
          <w:position w:val="3"/>
          <w:sz w:val="24"/>
          <w:szCs w:val="24"/>
        </w:rPr>
        <w:t>15</w:t>
      </w:r>
      <w:r w:rsidR="006A2E46">
        <w:rPr>
          <w:spacing w:val="-4"/>
          <w:position w:val="3"/>
          <w:sz w:val="24"/>
          <w:szCs w:val="24"/>
        </w:rPr>
        <w:t>k</w:t>
      </w:r>
      <w:r>
        <w:rPr>
          <w:rFonts w:ascii="Arial" w:eastAsia="Arial" w:hAnsi="Arial" w:cs="Arial"/>
          <w:position w:val="3"/>
          <w:sz w:val="24"/>
          <w:szCs w:val="24"/>
        </w:rPr>
        <w:t>Ω</w:t>
      </w:r>
    </w:p>
    <w:p w14:paraId="629DBF26" w14:textId="77777777" w:rsidR="0098212D" w:rsidRDefault="0098212D" w:rsidP="0098212D">
      <w:pPr>
        <w:spacing w:before="10" w:line="200" w:lineRule="exact"/>
      </w:pPr>
    </w:p>
    <w:p w14:paraId="58BB1156" w14:textId="136CD953" w:rsidR="0098212D" w:rsidRDefault="0098212D" w:rsidP="0098212D">
      <w:pPr>
        <w:ind w:left="100"/>
        <w:rPr>
          <w:sz w:val="24"/>
          <w:szCs w:val="24"/>
        </w:rPr>
        <w:sectPr w:rsidR="0098212D" w:rsidSect="000D4441">
          <w:type w:val="continuous"/>
          <w:pgSz w:w="12240" w:h="15840"/>
          <w:pgMar w:top="1480" w:right="1320" w:bottom="280" w:left="1340" w:header="720" w:footer="720" w:gutter="0"/>
          <w:cols w:space="720"/>
        </w:sectPr>
      </w:pPr>
      <w:r>
        <w:rPr>
          <w:spacing w:val="-2"/>
          <w:sz w:val="24"/>
          <w:szCs w:val="24"/>
        </w:rPr>
        <w:t>R</w:t>
      </w:r>
      <w:r>
        <w:rPr>
          <w:position w:val="-4"/>
        </w:rPr>
        <w:t>f</w:t>
      </w:r>
      <w:r>
        <w:rPr>
          <w:spacing w:val="-2"/>
          <w:position w:val="-4"/>
        </w:rPr>
        <w:t xml:space="preserve"> </w:t>
      </w:r>
      <w:r>
        <w:rPr>
          <w:position w:val="-4"/>
        </w:rPr>
        <w:t>=</w:t>
      </w:r>
      <w:r>
        <w:rPr>
          <w:spacing w:val="14"/>
          <w:position w:val="-4"/>
        </w:rPr>
        <w:t xml:space="preserve"> </w:t>
      </w:r>
      <w:r>
        <w:rPr>
          <w:sz w:val="24"/>
          <w:szCs w:val="24"/>
        </w:rPr>
        <w:t>29</w:t>
      </w:r>
      <w:r>
        <w:rPr>
          <w:spacing w:val="-2"/>
          <w:sz w:val="24"/>
          <w:szCs w:val="24"/>
        </w:rPr>
        <w:t>R</w:t>
      </w:r>
      <w:r w:rsidRPr="006A2E46">
        <w:rPr>
          <w:sz w:val="24"/>
          <w:szCs w:val="24"/>
          <w:vertAlign w:val="subscript"/>
        </w:rPr>
        <w:t>1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29</w:t>
      </w:r>
      <w:r w:rsidR="006A2E46">
        <w:rPr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x</w:t>
      </w:r>
      <w:r w:rsidR="006A2E46"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>5</w:t>
      </w:r>
      <w:r w:rsidR="006A2E46">
        <w:rPr>
          <w:spacing w:val="1"/>
          <w:sz w:val="24"/>
          <w:szCs w:val="24"/>
        </w:rPr>
        <w:t>k</w:t>
      </w:r>
      <w:r>
        <w:rPr>
          <w:rFonts w:ascii="Arial" w:eastAsia="Arial" w:hAnsi="Arial" w:cs="Arial"/>
          <w:spacing w:val="-2"/>
          <w:sz w:val="24"/>
          <w:szCs w:val="24"/>
        </w:rPr>
        <w:t>Ω</w:t>
      </w:r>
      <w:r w:rsidR="006A2E46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=</w:t>
      </w:r>
      <w:r w:rsidR="006A2E46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43</w:t>
      </w:r>
      <w:r>
        <w:rPr>
          <w:spacing w:val="5"/>
          <w:sz w:val="24"/>
          <w:szCs w:val="24"/>
        </w:rPr>
        <w:t>5</w:t>
      </w:r>
      <w:r w:rsidR="006A2E46">
        <w:rPr>
          <w:spacing w:val="-5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4"/>
          <w:sz w:val="24"/>
          <w:szCs w:val="24"/>
        </w:rPr>
        <w:t>M</w:t>
      </w:r>
      <w:r>
        <w:rPr>
          <w:rFonts w:ascii="Arial" w:eastAsia="Arial" w:hAnsi="Arial" w:cs="Arial"/>
          <w:spacing w:val="-2"/>
          <w:sz w:val="24"/>
          <w:szCs w:val="24"/>
        </w:rPr>
        <w:t>Ω</w:t>
      </w:r>
      <w:r>
        <w:rPr>
          <w:sz w:val="24"/>
          <w:szCs w:val="24"/>
        </w:rPr>
        <w:t>po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)</w:t>
      </w:r>
    </w:p>
    <w:p w14:paraId="1B94E5BD" w14:textId="5EE843D0" w:rsidR="0098212D" w:rsidRDefault="0098212D" w:rsidP="00EE649A">
      <w:pPr>
        <w:spacing w:before="54"/>
        <w:jc w:val="both"/>
        <w:rPr>
          <w:b/>
          <w:bCs/>
          <w:sz w:val="24"/>
          <w:szCs w:val="24"/>
        </w:rPr>
      </w:pPr>
      <w:r w:rsidRPr="00EE649A">
        <w:rPr>
          <w:b/>
          <w:bCs/>
          <w:sz w:val="24"/>
          <w:szCs w:val="24"/>
        </w:rPr>
        <w:lastRenderedPageBreak/>
        <w:t xml:space="preserve">    </w:t>
      </w:r>
      <w:r w:rsidR="00EE649A" w:rsidRPr="00EE649A">
        <w:rPr>
          <w:b/>
          <w:bCs/>
          <w:sz w:val="24"/>
          <w:szCs w:val="24"/>
        </w:rPr>
        <w:t>Circuit Diagram:</w:t>
      </w:r>
      <w:r w:rsidRPr="00EE649A">
        <w:rPr>
          <w:b/>
          <w:bCs/>
          <w:sz w:val="24"/>
          <w:szCs w:val="24"/>
        </w:rPr>
        <w:t xml:space="preserve">      </w:t>
      </w:r>
    </w:p>
    <w:p w14:paraId="0F7E7B33" w14:textId="7C12229C" w:rsidR="00EE649A" w:rsidRDefault="00EE649A" w:rsidP="00EE649A">
      <w:pPr>
        <w:spacing w:before="54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CF61008" wp14:editId="7A837D8A">
            <wp:extent cx="2665730" cy="31496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AD03" w14:textId="6D8619EE" w:rsidR="00EE649A" w:rsidRPr="00EE649A" w:rsidRDefault="00EE649A" w:rsidP="00EE649A">
      <w:pPr>
        <w:spacing w:before="54"/>
        <w:jc w:val="center"/>
        <w:rPr>
          <w:sz w:val="24"/>
          <w:szCs w:val="24"/>
        </w:rPr>
      </w:pPr>
      <w:r w:rsidRPr="00EE649A">
        <w:rPr>
          <w:sz w:val="24"/>
          <w:szCs w:val="24"/>
        </w:rPr>
        <w:t>Fig. 9.1 RC phase shift oscillator</w:t>
      </w:r>
    </w:p>
    <w:p w14:paraId="53C51171" w14:textId="77777777" w:rsidR="0098212D" w:rsidRPr="004A3E53" w:rsidRDefault="0098212D" w:rsidP="0098212D">
      <w:pPr>
        <w:spacing w:before="22"/>
        <w:ind w:left="240"/>
        <w:rPr>
          <w:sz w:val="24"/>
          <w:szCs w:val="24"/>
        </w:rPr>
      </w:pPr>
      <w:r w:rsidRPr="004A3E53">
        <w:rPr>
          <w:b/>
          <w:sz w:val="24"/>
          <w:szCs w:val="24"/>
        </w:rPr>
        <w:t>Va</w:t>
      </w:r>
      <w:r w:rsidRPr="004A3E53">
        <w:rPr>
          <w:b/>
          <w:spacing w:val="4"/>
          <w:sz w:val="24"/>
          <w:szCs w:val="24"/>
        </w:rPr>
        <w:t>l</w:t>
      </w:r>
      <w:r w:rsidRPr="004A3E53">
        <w:rPr>
          <w:b/>
          <w:spacing w:val="-6"/>
          <w:sz w:val="24"/>
          <w:szCs w:val="24"/>
        </w:rPr>
        <w:t>u</w:t>
      </w:r>
      <w:r w:rsidRPr="004A3E53">
        <w:rPr>
          <w:b/>
          <w:spacing w:val="1"/>
          <w:sz w:val="24"/>
          <w:szCs w:val="24"/>
        </w:rPr>
        <w:t>e</w:t>
      </w:r>
      <w:r w:rsidRPr="004A3E53">
        <w:rPr>
          <w:b/>
          <w:spacing w:val="2"/>
          <w:sz w:val="24"/>
          <w:szCs w:val="24"/>
        </w:rPr>
        <w:t>s</w:t>
      </w:r>
      <w:r w:rsidRPr="004A3E53">
        <w:rPr>
          <w:b/>
          <w:sz w:val="24"/>
          <w:szCs w:val="24"/>
        </w:rPr>
        <w:t>:</w:t>
      </w:r>
    </w:p>
    <w:p w14:paraId="537C378D" w14:textId="1E84B295" w:rsidR="0098212D" w:rsidRDefault="0098212D" w:rsidP="0098212D">
      <w:pPr>
        <w:spacing w:before="64"/>
        <w:ind w:left="240"/>
        <w:rPr>
          <w:rFonts w:ascii="Arial" w:eastAsia="Arial" w:hAnsi="Arial" w:cs="Arial"/>
          <w:sz w:val="24"/>
          <w:szCs w:val="24"/>
        </w:rPr>
      </w:pPr>
      <w:r>
        <w:rPr>
          <w:sz w:val="24"/>
          <w:szCs w:val="24"/>
        </w:rPr>
        <w:t>R 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5</w:t>
      </w:r>
      <w:r w:rsidR="00EE649A">
        <w:rPr>
          <w:spacing w:val="-4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</w:p>
    <w:p w14:paraId="5F6BF7DC" w14:textId="56E09BC4" w:rsidR="0098212D" w:rsidRDefault="0098212D" w:rsidP="0098212D">
      <w:pPr>
        <w:spacing w:before="64"/>
        <w:ind w:left="240"/>
        <w:rPr>
          <w:sz w:val="24"/>
          <w:szCs w:val="24"/>
        </w:rPr>
      </w:pPr>
      <w:r>
        <w:rPr>
          <w:spacing w:val="-2"/>
          <w:sz w:val="24"/>
          <w:szCs w:val="24"/>
        </w:rPr>
        <w:t>C</w:t>
      </w:r>
      <w:r w:rsidR="00EE649A"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=</w:t>
      </w:r>
      <w:r w:rsidR="00EE649A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>µ</w:t>
      </w:r>
      <w:r>
        <w:rPr>
          <w:sz w:val="24"/>
          <w:szCs w:val="24"/>
        </w:rPr>
        <w:t>F</w:t>
      </w:r>
    </w:p>
    <w:p w14:paraId="4C109261" w14:textId="77777777" w:rsidR="0098212D" w:rsidRDefault="0098212D" w:rsidP="0098212D">
      <w:pPr>
        <w:spacing w:before="6"/>
        <w:ind w:left="240"/>
        <w:rPr>
          <w:rFonts w:ascii="Arial" w:eastAsia="Arial" w:hAnsi="Arial" w:cs="Arial"/>
          <w:sz w:val="24"/>
          <w:szCs w:val="24"/>
        </w:rPr>
      </w:pPr>
      <w:r>
        <w:rPr>
          <w:spacing w:val="-2"/>
          <w:sz w:val="24"/>
          <w:szCs w:val="24"/>
        </w:rPr>
        <w:t>R</w:t>
      </w:r>
      <w:r>
        <w:rPr>
          <w:position w:val="-4"/>
        </w:rPr>
        <w:t>f</w:t>
      </w:r>
      <w:r>
        <w:rPr>
          <w:spacing w:val="8"/>
          <w:position w:val="-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Ω</w:t>
      </w:r>
    </w:p>
    <w:p w14:paraId="32CC7CD0" w14:textId="620CE18A" w:rsidR="0098212D" w:rsidRDefault="0098212D" w:rsidP="0098212D">
      <w:pPr>
        <w:spacing w:before="90"/>
        <w:ind w:left="240"/>
        <w:rPr>
          <w:rFonts w:ascii="Arial" w:eastAsia="Arial" w:hAnsi="Arial" w:cs="Arial"/>
          <w:sz w:val="24"/>
          <w:szCs w:val="24"/>
        </w:rPr>
      </w:pP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pacing w:val="-3"/>
          <w:position w:val="-4"/>
        </w:rPr>
        <w:t>c</w:t>
      </w:r>
      <w:r>
        <w:rPr>
          <w:spacing w:val="-5"/>
          <w:position w:val="-4"/>
        </w:rPr>
        <w:t>o</w:t>
      </w:r>
      <w:r>
        <w:rPr>
          <w:spacing w:val="1"/>
          <w:position w:val="-4"/>
        </w:rPr>
        <w:t>m</w:t>
      </w:r>
      <w:r>
        <w:rPr>
          <w:position w:val="-4"/>
        </w:rPr>
        <w:t>p</w:t>
      </w:r>
      <w:r>
        <w:rPr>
          <w:spacing w:val="13"/>
          <w:position w:val="-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 w:rsidR="00EE649A">
        <w:rPr>
          <w:spacing w:val="-5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Ω</w:t>
      </w:r>
    </w:p>
    <w:p w14:paraId="23355E60" w14:textId="51724A49" w:rsidR="000B5064" w:rsidRDefault="000B5064" w:rsidP="0098212D">
      <w:pPr>
        <w:spacing w:before="90"/>
        <w:ind w:left="240"/>
        <w:rPr>
          <w:rFonts w:ascii="Arial" w:eastAsia="Arial" w:hAnsi="Arial" w:cs="Arial"/>
          <w:sz w:val="24"/>
          <w:szCs w:val="24"/>
        </w:rPr>
      </w:pPr>
    </w:p>
    <w:p w14:paraId="2898C250" w14:textId="3468A8A4" w:rsidR="000B5064" w:rsidRDefault="000B5064" w:rsidP="0098212D">
      <w:pPr>
        <w:spacing w:before="90"/>
        <w:ind w:left="240"/>
        <w:rPr>
          <w:rFonts w:eastAsia="Arial"/>
          <w:b/>
          <w:bCs/>
          <w:sz w:val="24"/>
          <w:szCs w:val="24"/>
        </w:rPr>
      </w:pPr>
      <w:r w:rsidRPr="000B5064">
        <w:rPr>
          <w:rFonts w:eastAsia="Arial"/>
          <w:b/>
          <w:bCs/>
          <w:sz w:val="24"/>
          <w:szCs w:val="24"/>
        </w:rPr>
        <w:t xml:space="preserve">Model </w:t>
      </w:r>
      <w:r w:rsidR="000172A1">
        <w:rPr>
          <w:rFonts w:eastAsia="Arial"/>
          <w:b/>
          <w:bCs/>
          <w:sz w:val="24"/>
          <w:szCs w:val="24"/>
        </w:rPr>
        <w:t>Output</w:t>
      </w:r>
      <w:r w:rsidRPr="000B5064">
        <w:rPr>
          <w:rFonts w:eastAsia="Arial"/>
          <w:b/>
          <w:bCs/>
          <w:sz w:val="24"/>
          <w:szCs w:val="24"/>
        </w:rPr>
        <w:t>:</w:t>
      </w:r>
    </w:p>
    <w:p w14:paraId="6191FDE7" w14:textId="74F945D1" w:rsidR="000B5064" w:rsidRPr="000B5064" w:rsidRDefault="000B5064" w:rsidP="0098212D">
      <w:pPr>
        <w:spacing w:before="90"/>
        <w:ind w:left="240"/>
        <w:rPr>
          <w:rFonts w:eastAsia="Arial"/>
          <w:b/>
          <w:bCs/>
          <w:sz w:val="24"/>
          <w:szCs w:val="24"/>
        </w:rPr>
      </w:pPr>
      <w:r w:rsidRPr="000B5064"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19F86A19" wp14:editId="6A0B0EA1">
            <wp:extent cx="2883048" cy="11303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0EC7" w14:textId="77777777" w:rsidR="0098212D" w:rsidRDefault="0098212D" w:rsidP="0098212D">
      <w:pPr>
        <w:spacing w:line="200" w:lineRule="exact"/>
      </w:pPr>
    </w:p>
    <w:p w14:paraId="686417BE" w14:textId="77777777" w:rsidR="00EE649A" w:rsidRDefault="00EE649A" w:rsidP="0098212D">
      <w:pPr>
        <w:ind w:left="240"/>
        <w:rPr>
          <w:b/>
          <w:spacing w:val="1"/>
          <w:sz w:val="24"/>
          <w:szCs w:val="24"/>
        </w:rPr>
      </w:pPr>
    </w:p>
    <w:p w14:paraId="558D1384" w14:textId="6B832BA4" w:rsidR="0098212D" w:rsidRPr="004A3E53" w:rsidRDefault="000B5064" w:rsidP="0098212D">
      <w:pPr>
        <w:ind w:left="240"/>
        <w:rPr>
          <w:b/>
          <w:sz w:val="24"/>
          <w:szCs w:val="24"/>
        </w:rPr>
      </w:pPr>
      <w:r>
        <w:rPr>
          <w:b/>
          <w:spacing w:val="1"/>
          <w:sz w:val="24"/>
          <w:szCs w:val="24"/>
        </w:rPr>
        <w:t xml:space="preserve">Observation </w:t>
      </w:r>
      <w:r w:rsidR="0098212D" w:rsidRPr="004A3E53">
        <w:rPr>
          <w:b/>
          <w:spacing w:val="1"/>
          <w:sz w:val="24"/>
          <w:szCs w:val="24"/>
        </w:rPr>
        <w:t>T</w:t>
      </w:r>
      <w:r w:rsidR="0098212D" w:rsidRPr="004A3E53">
        <w:rPr>
          <w:b/>
          <w:sz w:val="24"/>
          <w:szCs w:val="24"/>
        </w:rPr>
        <w:t>a</w:t>
      </w:r>
      <w:r w:rsidR="0098212D" w:rsidRPr="004A3E53">
        <w:rPr>
          <w:b/>
          <w:spacing w:val="2"/>
          <w:sz w:val="24"/>
          <w:szCs w:val="24"/>
        </w:rPr>
        <w:t>b</w:t>
      </w:r>
      <w:r>
        <w:rPr>
          <w:b/>
          <w:spacing w:val="2"/>
          <w:sz w:val="24"/>
          <w:szCs w:val="24"/>
        </w:rPr>
        <w:t>le</w:t>
      </w:r>
      <w:r w:rsidR="0098212D" w:rsidRPr="004A3E53">
        <w:rPr>
          <w:b/>
          <w:sz w:val="24"/>
          <w:szCs w:val="24"/>
        </w:rPr>
        <w:t>:</w:t>
      </w:r>
    </w:p>
    <w:p w14:paraId="203282E0" w14:textId="77777777" w:rsidR="0098212D" w:rsidRDefault="0098212D" w:rsidP="0098212D">
      <w:pPr>
        <w:ind w:left="240"/>
        <w:rPr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8"/>
        <w:gridCol w:w="1492"/>
        <w:gridCol w:w="2245"/>
        <w:gridCol w:w="2405"/>
      </w:tblGrid>
      <w:tr w:rsidR="00E45659" w14:paraId="02624757" w14:textId="77777777" w:rsidTr="00E45659">
        <w:trPr>
          <w:jc w:val="center"/>
        </w:trPr>
        <w:tc>
          <w:tcPr>
            <w:tcW w:w="7650" w:type="dxa"/>
            <w:gridSpan w:val="4"/>
          </w:tcPr>
          <w:p w14:paraId="11C9B646" w14:textId="77777777" w:rsidR="00E45659" w:rsidRDefault="00E45659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 Waveform</w:t>
            </w:r>
          </w:p>
        </w:tc>
      </w:tr>
      <w:tr w:rsidR="00E45659" w14:paraId="7C19F8AA" w14:textId="77777777" w:rsidTr="00E45659">
        <w:trPr>
          <w:trHeight w:hRule="exact" w:val="397"/>
          <w:jc w:val="center"/>
        </w:trPr>
        <w:tc>
          <w:tcPr>
            <w:tcW w:w="1508" w:type="dxa"/>
          </w:tcPr>
          <w:p w14:paraId="0F579905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Amplitude</w:t>
            </w:r>
          </w:p>
        </w:tc>
        <w:tc>
          <w:tcPr>
            <w:tcW w:w="1492" w:type="dxa"/>
          </w:tcPr>
          <w:p w14:paraId="2E960214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Period</w:t>
            </w:r>
          </w:p>
        </w:tc>
        <w:tc>
          <w:tcPr>
            <w:tcW w:w="2245" w:type="dxa"/>
          </w:tcPr>
          <w:p w14:paraId="4BDA78A8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Practical Frequency</w:t>
            </w:r>
          </w:p>
        </w:tc>
        <w:tc>
          <w:tcPr>
            <w:tcW w:w="2405" w:type="dxa"/>
          </w:tcPr>
          <w:p w14:paraId="17539223" w14:textId="77777777" w:rsidR="00E45659" w:rsidRDefault="00E45659" w:rsidP="007D55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Theoretical frequency</w:t>
            </w:r>
          </w:p>
        </w:tc>
      </w:tr>
      <w:tr w:rsidR="00E45659" w14:paraId="697271F7" w14:textId="77777777" w:rsidTr="00E45659">
        <w:trPr>
          <w:trHeight w:hRule="exact" w:val="397"/>
          <w:jc w:val="center"/>
        </w:trPr>
        <w:tc>
          <w:tcPr>
            <w:tcW w:w="1508" w:type="dxa"/>
          </w:tcPr>
          <w:p w14:paraId="0B659B8E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</w:tcPr>
          <w:p w14:paraId="540D4B8F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45" w:type="dxa"/>
          </w:tcPr>
          <w:p w14:paraId="1D1896E6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5" w:type="dxa"/>
          </w:tcPr>
          <w:p w14:paraId="5361C940" w14:textId="77777777" w:rsidR="00E45659" w:rsidRPr="003C75B3" w:rsidRDefault="00E45659" w:rsidP="007D558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CD38FA2" w14:textId="2D0772BE" w:rsidR="0098212D" w:rsidRDefault="0098212D" w:rsidP="00E45659">
      <w:pPr>
        <w:ind w:left="240"/>
        <w:jc w:val="center"/>
        <w:rPr>
          <w:b/>
          <w:sz w:val="28"/>
          <w:szCs w:val="28"/>
        </w:rPr>
      </w:pPr>
    </w:p>
    <w:p w14:paraId="6B3A25E5" w14:textId="77777777" w:rsidR="0098212D" w:rsidRDefault="0098212D" w:rsidP="0098212D">
      <w:pPr>
        <w:ind w:left="240"/>
        <w:rPr>
          <w:b/>
          <w:sz w:val="28"/>
          <w:szCs w:val="28"/>
        </w:rPr>
      </w:pPr>
    </w:p>
    <w:p w14:paraId="7607E732" w14:textId="416F258D" w:rsidR="0098212D" w:rsidRDefault="0098212D" w:rsidP="0098212D">
      <w:pPr>
        <w:ind w:left="100"/>
        <w:rPr>
          <w:sz w:val="24"/>
          <w:szCs w:val="24"/>
        </w:rPr>
      </w:pPr>
    </w:p>
    <w:p w14:paraId="283D71C3" w14:textId="77777777" w:rsidR="0098212D" w:rsidRDefault="0098212D" w:rsidP="0098212D">
      <w:pPr>
        <w:spacing w:line="200" w:lineRule="exact"/>
      </w:pPr>
    </w:p>
    <w:p w14:paraId="6651006D" w14:textId="77777777" w:rsidR="00E45659" w:rsidRDefault="0098212D" w:rsidP="000172A1">
      <w:pPr>
        <w:spacing w:line="360" w:lineRule="auto"/>
        <w:ind w:left="100" w:hanging="100"/>
        <w:rPr>
          <w:sz w:val="24"/>
          <w:szCs w:val="24"/>
        </w:rPr>
      </w:pPr>
      <w:r w:rsidRPr="004A3E53">
        <w:rPr>
          <w:b/>
          <w:spacing w:val="3"/>
          <w:sz w:val="24"/>
          <w:szCs w:val="24"/>
        </w:rPr>
        <w:lastRenderedPageBreak/>
        <w:t>P</w:t>
      </w:r>
      <w:r w:rsidRPr="004A3E53">
        <w:rPr>
          <w:b/>
          <w:sz w:val="24"/>
          <w:szCs w:val="24"/>
        </w:rPr>
        <w:t>roc</w:t>
      </w:r>
      <w:r w:rsidRPr="004A3E53">
        <w:rPr>
          <w:b/>
          <w:spacing w:val="1"/>
          <w:sz w:val="24"/>
          <w:szCs w:val="24"/>
        </w:rPr>
        <w:t>e</w:t>
      </w:r>
      <w:r w:rsidRPr="004A3E53">
        <w:rPr>
          <w:b/>
          <w:sz w:val="24"/>
          <w:szCs w:val="24"/>
        </w:rPr>
        <w:t>d</w:t>
      </w:r>
      <w:r w:rsidRPr="004A3E53">
        <w:rPr>
          <w:b/>
          <w:spacing w:val="1"/>
          <w:sz w:val="24"/>
          <w:szCs w:val="24"/>
        </w:rPr>
        <w:t>u</w:t>
      </w:r>
      <w:r w:rsidRPr="004A3E53">
        <w:rPr>
          <w:b/>
          <w:sz w:val="24"/>
          <w:szCs w:val="24"/>
        </w:rPr>
        <w:t>r</w:t>
      </w:r>
      <w:r w:rsidRPr="004A3E53">
        <w:rPr>
          <w:b/>
          <w:spacing w:val="2"/>
          <w:sz w:val="24"/>
          <w:szCs w:val="24"/>
        </w:rPr>
        <w:t>e</w:t>
      </w:r>
      <w:r w:rsidRPr="004A3E53">
        <w:rPr>
          <w:b/>
          <w:sz w:val="24"/>
          <w:szCs w:val="24"/>
        </w:rPr>
        <w:t>:</w:t>
      </w:r>
    </w:p>
    <w:p w14:paraId="509873B3" w14:textId="1F62F482" w:rsidR="000172A1" w:rsidRDefault="0098212D" w:rsidP="000172A1">
      <w:pPr>
        <w:pStyle w:val="ListParagraph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E45659">
        <w:rPr>
          <w:sz w:val="24"/>
          <w:szCs w:val="24"/>
        </w:rPr>
        <w:t>D</w:t>
      </w:r>
      <w:r w:rsidRPr="00E45659">
        <w:rPr>
          <w:spacing w:val="-1"/>
          <w:sz w:val="24"/>
          <w:szCs w:val="24"/>
        </w:rPr>
        <w:t>e</w:t>
      </w:r>
      <w:r w:rsidRPr="00E45659">
        <w:rPr>
          <w:spacing w:val="2"/>
          <w:sz w:val="24"/>
          <w:szCs w:val="24"/>
        </w:rPr>
        <w:t>s</w:t>
      </w:r>
      <w:r w:rsidRPr="00E45659">
        <w:rPr>
          <w:spacing w:val="-9"/>
          <w:sz w:val="24"/>
          <w:szCs w:val="24"/>
        </w:rPr>
        <w:t>i</w:t>
      </w:r>
      <w:r w:rsidRPr="00E45659">
        <w:rPr>
          <w:spacing w:val="5"/>
          <w:sz w:val="24"/>
          <w:szCs w:val="24"/>
        </w:rPr>
        <w:t>g</w:t>
      </w:r>
      <w:r w:rsidRPr="00E45659">
        <w:rPr>
          <w:sz w:val="24"/>
          <w:szCs w:val="24"/>
        </w:rPr>
        <w:t>n</w:t>
      </w:r>
      <w:r w:rsidRPr="00E45659">
        <w:rPr>
          <w:spacing w:val="-3"/>
          <w:sz w:val="24"/>
          <w:szCs w:val="24"/>
        </w:rPr>
        <w:t xml:space="preserve"> </w:t>
      </w:r>
      <w:r w:rsidRPr="00E45659">
        <w:rPr>
          <w:spacing w:val="5"/>
          <w:sz w:val="24"/>
          <w:szCs w:val="24"/>
        </w:rPr>
        <w:t>t</w:t>
      </w:r>
      <w:r w:rsidRPr="00E45659">
        <w:rPr>
          <w:spacing w:val="-5"/>
          <w:sz w:val="24"/>
          <w:szCs w:val="24"/>
        </w:rPr>
        <w:t>h</w:t>
      </w:r>
      <w:r w:rsidRPr="00E45659">
        <w:rPr>
          <w:sz w:val="24"/>
          <w:szCs w:val="24"/>
        </w:rPr>
        <w:t>e</w:t>
      </w:r>
      <w:r w:rsidRPr="00E45659">
        <w:rPr>
          <w:spacing w:val="1"/>
          <w:sz w:val="24"/>
          <w:szCs w:val="24"/>
        </w:rPr>
        <w:t xml:space="preserve"> </w:t>
      </w:r>
      <w:r w:rsidR="00E45659">
        <w:rPr>
          <w:spacing w:val="1"/>
          <w:sz w:val="24"/>
          <w:szCs w:val="24"/>
        </w:rPr>
        <w:t>RC phase shift oscillato</w:t>
      </w:r>
      <w:r w:rsidR="000172A1">
        <w:rPr>
          <w:spacing w:val="1"/>
          <w:sz w:val="24"/>
          <w:szCs w:val="24"/>
        </w:rPr>
        <w:t xml:space="preserve">r </w:t>
      </w:r>
      <w:r w:rsidRPr="00E45659">
        <w:rPr>
          <w:spacing w:val="4"/>
          <w:sz w:val="24"/>
          <w:szCs w:val="24"/>
        </w:rPr>
        <w:t>c</w:t>
      </w:r>
      <w:r w:rsidRPr="00E45659">
        <w:rPr>
          <w:spacing w:val="-9"/>
          <w:sz w:val="24"/>
          <w:szCs w:val="24"/>
        </w:rPr>
        <w:t>i</w:t>
      </w:r>
      <w:r w:rsidRPr="00E45659">
        <w:rPr>
          <w:spacing w:val="1"/>
          <w:sz w:val="24"/>
          <w:szCs w:val="24"/>
        </w:rPr>
        <w:t>r</w:t>
      </w:r>
      <w:r w:rsidRPr="00E45659">
        <w:rPr>
          <w:spacing w:val="-1"/>
          <w:sz w:val="24"/>
          <w:szCs w:val="24"/>
        </w:rPr>
        <w:t>c</w:t>
      </w:r>
      <w:r w:rsidRPr="00E45659">
        <w:rPr>
          <w:spacing w:val="5"/>
          <w:sz w:val="24"/>
          <w:szCs w:val="24"/>
        </w:rPr>
        <w:t>u</w:t>
      </w:r>
      <w:r w:rsidRPr="00E45659">
        <w:rPr>
          <w:spacing w:val="-9"/>
          <w:sz w:val="24"/>
          <w:szCs w:val="24"/>
        </w:rPr>
        <w:t>i</w:t>
      </w:r>
      <w:r w:rsidRPr="00E45659">
        <w:rPr>
          <w:sz w:val="24"/>
          <w:szCs w:val="24"/>
        </w:rPr>
        <w:t>t</w:t>
      </w:r>
      <w:r w:rsidRPr="00E45659">
        <w:rPr>
          <w:spacing w:val="12"/>
          <w:sz w:val="24"/>
          <w:szCs w:val="24"/>
        </w:rPr>
        <w:t xml:space="preserve"> </w:t>
      </w:r>
      <w:r w:rsidRPr="00E45659">
        <w:rPr>
          <w:spacing w:val="-8"/>
          <w:sz w:val="24"/>
          <w:szCs w:val="24"/>
        </w:rPr>
        <w:t>f</w:t>
      </w:r>
      <w:r w:rsidRPr="00E45659">
        <w:rPr>
          <w:spacing w:val="5"/>
          <w:sz w:val="24"/>
          <w:szCs w:val="24"/>
        </w:rPr>
        <w:t>o</w:t>
      </w:r>
      <w:r w:rsidRPr="00E45659">
        <w:rPr>
          <w:sz w:val="24"/>
          <w:szCs w:val="24"/>
        </w:rPr>
        <w:t>r</w:t>
      </w:r>
      <w:r w:rsidRPr="00E45659">
        <w:rPr>
          <w:spacing w:val="4"/>
          <w:sz w:val="24"/>
          <w:szCs w:val="24"/>
        </w:rPr>
        <w:t xml:space="preserve"> </w:t>
      </w:r>
      <w:r w:rsidRPr="00E45659">
        <w:rPr>
          <w:sz w:val="24"/>
          <w:szCs w:val="24"/>
        </w:rPr>
        <w:t>f</w:t>
      </w:r>
      <w:r w:rsidR="000172A1">
        <w:rPr>
          <w:sz w:val="24"/>
          <w:szCs w:val="24"/>
        </w:rPr>
        <w:t>requency f =</w:t>
      </w:r>
      <w:r w:rsidR="000172A1">
        <w:rPr>
          <w:spacing w:val="-1"/>
          <w:sz w:val="24"/>
          <w:szCs w:val="24"/>
        </w:rPr>
        <w:t xml:space="preserve"> </w:t>
      </w:r>
      <w:r w:rsidRPr="00E45659">
        <w:rPr>
          <w:sz w:val="24"/>
          <w:szCs w:val="24"/>
        </w:rPr>
        <w:t>500H</w:t>
      </w:r>
      <w:r w:rsidRPr="00E45659">
        <w:rPr>
          <w:spacing w:val="-1"/>
          <w:sz w:val="24"/>
          <w:szCs w:val="24"/>
        </w:rPr>
        <w:t>z</w:t>
      </w:r>
      <w:r w:rsidRPr="00E45659">
        <w:rPr>
          <w:spacing w:val="2"/>
          <w:sz w:val="24"/>
          <w:szCs w:val="24"/>
        </w:rPr>
        <w:t>.</w:t>
      </w:r>
      <w:r w:rsidR="000172A1">
        <w:rPr>
          <w:spacing w:val="2"/>
          <w:sz w:val="24"/>
          <w:szCs w:val="24"/>
        </w:rPr>
        <w:t xml:space="preserve"> C</w:t>
      </w:r>
      <w:r w:rsidRPr="00E45659">
        <w:rPr>
          <w:spacing w:val="4"/>
          <w:sz w:val="24"/>
          <w:szCs w:val="24"/>
        </w:rPr>
        <w:t>a</w:t>
      </w:r>
      <w:r w:rsidRPr="00E45659">
        <w:rPr>
          <w:spacing w:val="-4"/>
          <w:sz w:val="24"/>
          <w:szCs w:val="24"/>
        </w:rPr>
        <w:t>l</w:t>
      </w:r>
      <w:r w:rsidRPr="00E45659">
        <w:rPr>
          <w:spacing w:val="-1"/>
          <w:sz w:val="24"/>
          <w:szCs w:val="24"/>
        </w:rPr>
        <w:t>c</w:t>
      </w:r>
      <w:r w:rsidRPr="00E45659">
        <w:rPr>
          <w:spacing w:val="5"/>
          <w:sz w:val="24"/>
          <w:szCs w:val="24"/>
        </w:rPr>
        <w:t>u</w:t>
      </w:r>
      <w:r w:rsidRPr="00E45659">
        <w:rPr>
          <w:spacing w:val="-4"/>
          <w:sz w:val="24"/>
          <w:szCs w:val="24"/>
        </w:rPr>
        <w:t>l</w:t>
      </w:r>
      <w:r w:rsidRPr="00E45659">
        <w:rPr>
          <w:spacing w:val="-1"/>
          <w:sz w:val="24"/>
          <w:szCs w:val="24"/>
        </w:rPr>
        <w:t>a</w:t>
      </w:r>
      <w:r w:rsidRPr="00E45659">
        <w:rPr>
          <w:spacing w:val="5"/>
          <w:sz w:val="24"/>
          <w:szCs w:val="24"/>
        </w:rPr>
        <w:t>t</w:t>
      </w:r>
      <w:r w:rsidRPr="00E45659">
        <w:rPr>
          <w:sz w:val="24"/>
          <w:szCs w:val="24"/>
        </w:rPr>
        <w:t>e</w:t>
      </w:r>
      <w:r w:rsidRPr="00E45659">
        <w:rPr>
          <w:spacing w:val="1"/>
          <w:sz w:val="24"/>
          <w:szCs w:val="24"/>
        </w:rPr>
        <w:t xml:space="preserve"> </w:t>
      </w:r>
      <w:r w:rsidRPr="00E45659">
        <w:rPr>
          <w:spacing w:val="-2"/>
          <w:sz w:val="24"/>
          <w:szCs w:val="24"/>
        </w:rPr>
        <w:t>R</w:t>
      </w:r>
      <w:r w:rsidRPr="000172A1">
        <w:rPr>
          <w:sz w:val="24"/>
          <w:szCs w:val="24"/>
          <w:vertAlign w:val="subscript"/>
        </w:rPr>
        <w:t>1</w:t>
      </w:r>
      <w:r w:rsidRPr="00E45659">
        <w:rPr>
          <w:spacing w:val="2"/>
          <w:sz w:val="24"/>
          <w:szCs w:val="24"/>
        </w:rPr>
        <w:t>,</w:t>
      </w:r>
      <w:r w:rsidR="000172A1">
        <w:rPr>
          <w:spacing w:val="2"/>
          <w:sz w:val="24"/>
          <w:szCs w:val="24"/>
        </w:rPr>
        <w:t xml:space="preserve"> </w:t>
      </w:r>
      <w:r w:rsidRPr="00E45659">
        <w:rPr>
          <w:spacing w:val="-2"/>
          <w:sz w:val="24"/>
          <w:szCs w:val="24"/>
        </w:rPr>
        <w:t>R</w:t>
      </w:r>
      <w:r w:rsidRPr="000172A1">
        <w:rPr>
          <w:sz w:val="24"/>
          <w:szCs w:val="24"/>
          <w:vertAlign w:val="subscript"/>
        </w:rPr>
        <w:t>2</w:t>
      </w:r>
      <w:r w:rsidRPr="00E45659">
        <w:rPr>
          <w:spacing w:val="2"/>
          <w:sz w:val="24"/>
          <w:szCs w:val="24"/>
        </w:rPr>
        <w:t>,</w:t>
      </w:r>
      <w:r w:rsidR="000172A1">
        <w:rPr>
          <w:spacing w:val="2"/>
          <w:sz w:val="24"/>
          <w:szCs w:val="24"/>
        </w:rPr>
        <w:t xml:space="preserve"> </w:t>
      </w:r>
      <w:r w:rsidRPr="00E45659">
        <w:rPr>
          <w:spacing w:val="-1"/>
          <w:sz w:val="24"/>
          <w:szCs w:val="24"/>
        </w:rPr>
        <w:t>a</w:t>
      </w:r>
      <w:r w:rsidRPr="00E45659">
        <w:rPr>
          <w:spacing w:val="-5"/>
          <w:sz w:val="24"/>
          <w:szCs w:val="24"/>
        </w:rPr>
        <w:t>n</w:t>
      </w:r>
      <w:r w:rsidRPr="00E45659">
        <w:rPr>
          <w:sz w:val="24"/>
          <w:szCs w:val="24"/>
        </w:rPr>
        <w:t>d</w:t>
      </w:r>
      <w:r w:rsidRPr="00E45659">
        <w:rPr>
          <w:spacing w:val="2"/>
          <w:sz w:val="24"/>
          <w:szCs w:val="24"/>
        </w:rPr>
        <w:t xml:space="preserve"> </w:t>
      </w:r>
      <w:r w:rsidRPr="00E45659">
        <w:rPr>
          <w:spacing w:val="3"/>
          <w:sz w:val="24"/>
          <w:szCs w:val="24"/>
        </w:rPr>
        <w:t>R</w:t>
      </w:r>
      <w:r w:rsidRPr="000172A1">
        <w:rPr>
          <w:sz w:val="24"/>
          <w:szCs w:val="24"/>
          <w:vertAlign w:val="subscript"/>
        </w:rPr>
        <w:t>f</w:t>
      </w:r>
      <w:r w:rsidR="000172A1">
        <w:rPr>
          <w:sz w:val="24"/>
          <w:szCs w:val="24"/>
        </w:rPr>
        <w:t>.</w:t>
      </w:r>
    </w:p>
    <w:p w14:paraId="4EE76BF4" w14:textId="77777777" w:rsidR="000172A1" w:rsidRDefault="000172A1" w:rsidP="000172A1">
      <w:pPr>
        <w:pStyle w:val="ListParagraph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pacing w:val="5"/>
          <w:sz w:val="24"/>
          <w:szCs w:val="24"/>
        </w:rPr>
        <w:t>C</w:t>
      </w:r>
      <w:r w:rsidR="0098212D" w:rsidRPr="000172A1">
        <w:rPr>
          <w:spacing w:val="5"/>
          <w:sz w:val="24"/>
          <w:szCs w:val="24"/>
        </w:rPr>
        <w:t>o</w:t>
      </w:r>
      <w:r w:rsidR="0098212D" w:rsidRPr="000172A1">
        <w:rPr>
          <w:spacing w:val="-5"/>
          <w:sz w:val="24"/>
          <w:szCs w:val="24"/>
        </w:rPr>
        <w:t>nn</w:t>
      </w:r>
      <w:r w:rsidR="0098212D" w:rsidRPr="000172A1">
        <w:rPr>
          <w:spacing w:val="-1"/>
          <w:sz w:val="24"/>
          <w:szCs w:val="24"/>
        </w:rPr>
        <w:t>ec</w:t>
      </w:r>
      <w:r w:rsidR="0098212D" w:rsidRPr="000172A1">
        <w:rPr>
          <w:sz w:val="24"/>
          <w:szCs w:val="24"/>
        </w:rPr>
        <w:t>t</w:t>
      </w:r>
      <w:r w:rsidR="0098212D" w:rsidRPr="000172A1">
        <w:rPr>
          <w:spacing w:val="3"/>
          <w:sz w:val="24"/>
          <w:szCs w:val="24"/>
        </w:rPr>
        <w:t xml:space="preserve"> </w:t>
      </w:r>
      <w:r w:rsidR="0098212D" w:rsidRPr="000172A1">
        <w:rPr>
          <w:spacing w:val="5"/>
          <w:sz w:val="24"/>
          <w:szCs w:val="24"/>
        </w:rPr>
        <w:t>t</w:t>
      </w:r>
      <w:r w:rsidR="0098212D" w:rsidRPr="000172A1">
        <w:rPr>
          <w:spacing w:val="-5"/>
          <w:sz w:val="24"/>
          <w:szCs w:val="24"/>
        </w:rPr>
        <w:t>h</w:t>
      </w:r>
      <w:r w:rsidR="0098212D" w:rsidRPr="000172A1">
        <w:rPr>
          <w:sz w:val="24"/>
          <w:szCs w:val="24"/>
        </w:rPr>
        <w:t>e</w:t>
      </w:r>
      <w:r w:rsidR="0098212D" w:rsidRPr="000172A1">
        <w:rPr>
          <w:spacing w:val="1"/>
          <w:sz w:val="24"/>
          <w:szCs w:val="24"/>
        </w:rPr>
        <w:t xml:space="preserve"> </w:t>
      </w:r>
      <w:r w:rsidR="0098212D" w:rsidRPr="000172A1">
        <w:rPr>
          <w:spacing w:val="4"/>
          <w:sz w:val="24"/>
          <w:szCs w:val="24"/>
        </w:rPr>
        <w:t>c</w:t>
      </w:r>
      <w:r w:rsidR="0098212D" w:rsidRPr="000172A1">
        <w:rPr>
          <w:spacing w:val="-9"/>
          <w:sz w:val="24"/>
          <w:szCs w:val="24"/>
        </w:rPr>
        <w:t>i</w:t>
      </w:r>
      <w:r w:rsidR="0098212D" w:rsidRPr="000172A1">
        <w:rPr>
          <w:spacing w:val="1"/>
          <w:sz w:val="24"/>
          <w:szCs w:val="24"/>
        </w:rPr>
        <w:t>r</w:t>
      </w:r>
      <w:r w:rsidR="0098212D" w:rsidRPr="000172A1">
        <w:rPr>
          <w:spacing w:val="-1"/>
          <w:sz w:val="24"/>
          <w:szCs w:val="24"/>
        </w:rPr>
        <w:t>c</w:t>
      </w:r>
      <w:r w:rsidR="0098212D" w:rsidRPr="000172A1">
        <w:rPr>
          <w:spacing w:val="5"/>
          <w:sz w:val="24"/>
          <w:szCs w:val="24"/>
        </w:rPr>
        <w:t>u</w:t>
      </w:r>
      <w:r w:rsidR="0098212D" w:rsidRPr="000172A1">
        <w:rPr>
          <w:spacing w:val="-9"/>
          <w:sz w:val="24"/>
          <w:szCs w:val="24"/>
        </w:rPr>
        <w:t>i</w:t>
      </w:r>
      <w:r w:rsidR="0098212D" w:rsidRPr="000172A1">
        <w:rPr>
          <w:sz w:val="24"/>
          <w:szCs w:val="24"/>
        </w:rPr>
        <w:t>t</w:t>
      </w:r>
      <w:r w:rsidR="0098212D" w:rsidRPr="000172A1">
        <w:rPr>
          <w:spacing w:val="7"/>
          <w:sz w:val="24"/>
          <w:szCs w:val="24"/>
        </w:rPr>
        <w:t xml:space="preserve"> </w:t>
      </w:r>
      <w:r w:rsidR="0098212D" w:rsidRPr="000172A1">
        <w:rPr>
          <w:spacing w:val="-1"/>
          <w:sz w:val="24"/>
          <w:szCs w:val="24"/>
        </w:rPr>
        <w:t>a</w:t>
      </w:r>
      <w:r w:rsidR="0098212D" w:rsidRPr="000172A1">
        <w:rPr>
          <w:sz w:val="24"/>
          <w:szCs w:val="24"/>
        </w:rPr>
        <w:t>s s</w:t>
      </w:r>
      <w:r w:rsidR="0098212D" w:rsidRPr="000172A1">
        <w:rPr>
          <w:spacing w:val="-5"/>
          <w:sz w:val="24"/>
          <w:szCs w:val="24"/>
        </w:rPr>
        <w:t>h</w:t>
      </w:r>
      <w:r w:rsidR="0098212D" w:rsidRPr="000172A1">
        <w:rPr>
          <w:spacing w:val="5"/>
          <w:sz w:val="24"/>
          <w:szCs w:val="24"/>
        </w:rPr>
        <w:t>o</w:t>
      </w:r>
      <w:r w:rsidR="0098212D" w:rsidRPr="000172A1">
        <w:rPr>
          <w:sz w:val="24"/>
          <w:szCs w:val="24"/>
        </w:rPr>
        <w:t>wn</w:t>
      </w:r>
      <w:r w:rsidR="0098212D" w:rsidRPr="000172A1">
        <w:rPr>
          <w:spacing w:val="2"/>
          <w:sz w:val="24"/>
          <w:szCs w:val="24"/>
        </w:rPr>
        <w:t xml:space="preserve"> </w:t>
      </w:r>
      <w:r w:rsidR="0098212D" w:rsidRPr="000172A1">
        <w:rPr>
          <w:spacing w:val="-4"/>
          <w:sz w:val="24"/>
          <w:szCs w:val="24"/>
        </w:rPr>
        <w:t>i</w:t>
      </w:r>
      <w:r w:rsidR="0098212D" w:rsidRPr="000172A1">
        <w:rPr>
          <w:sz w:val="24"/>
          <w:szCs w:val="24"/>
        </w:rPr>
        <w:t>n</w:t>
      </w:r>
      <w:r w:rsidR="0098212D" w:rsidRPr="000172A1"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Fig. 9.1 </w:t>
      </w:r>
      <w:r w:rsidR="0098212D" w:rsidRPr="000172A1">
        <w:rPr>
          <w:spacing w:val="4"/>
          <w:sz w:val="24"/>
          <w:szCs w:val="24"/>
        </w:rPr>
        <w:t>w</w:t>
      </w:r>
      <w:r w:rsidR="0098212D" w:rsidRPr="000172A1">
        <w:rPr>
          <w:spacing w:val="-9"/>
          <w:sz w:val="24"/>
          <w:szCs w:val="24"/>
        </w:rPr>
        <w:t>i</w:t>
      </w:r>
      <w:r w:rsidR="0098212D" w:rsidRPr="000172A1">
        <w:rPr>
          <w:spacing w:val="10"/>
          <w:sz w:val="24"/>
          <w:szCs w:val="24"/>
        </w:rPr>
        <w:t>t</w:t>
      </w:r>
      <w:r w:rsidR="0098212D" w:rsidRPr="000172A1">
        <w:rPr>
          <w:sz w:val="24"/>
          <w:szCs w:val="24"/>
        </w:rPr>
        <w:t>h</w:t>
      </w:r>
      <w:r w:rsidR="0098212D" w:rsidRPr="000172A1">
        <w:rPr>
          <w:spacing w:val="-3"/>
          <w:sz w:val="24"/>
          <w:szCs w:val="24"/>
        </w:rPr>
        <w:t xml:space="preserve"> </w:t>
      </w:r>
      <w:r w:rsidR="0098212D" w:rsidRPr="000172A1">
        <w:rPr>
          <w:sz w:val="24"/>
          <w:szCs w:val="24"/>
        </w:rPr>
        <w:t>t</w:t>
      </w:r>
      <w:r w:rsidR="0098212D" w:rsidRPr="000172A1">
        <w:rPr>
          <w:spacing w:val="-4"/>
          <w:sz w:val="24"/>
          <w:szCs w:val="24"/>
        </w:rPr>
        <w:t>h</w:t>
      </w:r>
      <w:r w:rsidR="0098212D" w:rsidRPr="000172A1">
        <w:rPr>
          <w:sz w:val="24"/>
          <w:szCs w:val="24"/>
        </w:rPr>
        <w:t>e</w:t>
      </w:r>
      <w:r w:rsidR="0098212D" w:rsidRPr="000172A1">
        <w:rPr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obtained</w:t>
      </w:r>
      <w:r w:rsidR="0098212D" w:rsidRPr="000172A1">
        <w:rPr>
          <w:spacing w:val="7"/>
          <w:sz w:val="24"/>
          <w:szCs w:val="24"/>
        </w:rPr>
        <w:t xml:space="preserve"> </w:t>
      </w:r>
      <w:r w:rsidR="0098212D" w:rsidRPr="000172A1">
        <w:rPr>
          <w:spacing w:val="-5"/>
          <w:sz w:val="24"/>
          <w:szCs w:val="24"/>
        </w:rPr>
        <w:t>v</w:t>
      </w:r>
      <w:r w:rsidR="0098212D" w:rsidRPr="000172A1">
        <w:rPr>
          <w:spacing w:val="4"/>
          <w:sz w:val="24"/>
          <w:szCs w:val="24"/>
        </w:rPr>
        <w:t>a</w:t>
      </w:r>
      <w:r w:rsidR="0098212D" w:rsidRPr="000172A1">
        <w:rPr>
          <w:spacing w:val="-4"/>
          <w:sz w:val="24"/>
          <w:szCs w:val="24"/>
        </w:rPr>
        <w:t>l</w:t>
      </w:r>
      <w:r w:rsidR="0098212D" w:rsidRPr="000172A1">
        <w:rPr>
          <w:sz w:val="24"/>
          <w:szCs w:val="24"/>
        </w:rPr>
        <w:t>u</w:t>
      </w:r>
      <w:r w:rsidR="0098212D" w:rsidRPr="000172A1">
        <w:rPr>
          <w:spacing w:val="4"/>
          <w:sz w:val="24"/>
          <w:szCs w:val="24"/>
        </w:rPr>
        <w:t>e</w:t>
      </w:r>
      <w:r w:rsidR="0098212D" w:rsidRPr="000172A1">
        <w:rPr>
          <w:spacing w:val="-2"/>
          <w:sz w:val="24"/>
          <w:szCs w:val="24"/>
        </w:rPr>
        <w:t>s</w:t>
      </w:r>
      <w:r w:rsidR="0098212D" w:rsidRPr="000172A1">
        <w:rPr>
          <w:sz w:val="24"/>
          <w:szCs w:val="24"/>
        </w:rPr>
        <w:t>.</w:t>
      </w:r>
    </w:p>
    <w:p w14:paraId="2156ADE5" w14:textId="77777777" w:rsidR="000172A1" w:rsidRDefault="0098212D" w:rsidP="000172A1">
      <w:pPr>
        <w:pStyle w:val="ListParagraph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0172A1">
        <w:rPr>
          <w:spacing w:val="1"/>
          <w:sz w:val="24"/>
          <w:szCs w:val="24"/>
        </w:rPr>
        <w:t>S</w:t>
      </w:r>
      <w:r w:rsidRPr="000172A1">
        <w:rPr>
          <w:sz w:val="24"/>
          <w:szCs w:val="24"/>
        </w:rPr>
        <w:t>w</w:t>
      </w:r>
      <w:r w:rsidRPr="000172A1">
        <w:rPr>
          <w:spacing w:val="-10"/>
          <w:sz w:val="24"/>
          <w:szCs w:val="24"/>
        </w:rPr>
        <w:t>i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1"/>
          <w:sz w:val="24"/>
          <w:szCs w:val="24"/>
        </w:rPr>
        <w:t>c</w:t>
      </w:r>
      <w:r w:rsidRPr="000172A1">
        <w:rPr>
          <w:sz w:val="24"/>
          <w:szCs w:val="24"/>
        </w:rPr>
        <w:t>h</w:t>
      </w:r>
      <w:r w:rsidRPr="000172A1">
        <w:rPr>
          <w:spacing w:val="-3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n</w:t>
      </w:r>
      <w:r w:rsidRPr="000172A1">
        <w:rPr>
          <w:spacing w:val="-3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5"/>
          <w:sz w:val="24"/>
          <w:szCs w:val="24"/>
        </w:rPr>
        <w:t>h</w:t>
      </w:r>
      <w:r w:rsidRPr="000172A1">
        <w:rPr>
          <w:sz w:val="24"/>
          <w:szCs w:val="24"/>
        </w:rPr>
        <w:t>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z w:val="24"/>
          <w:szCs w:val="24"/>
        </w:rPr>
        <w:t>p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w</w:t>
      </w:r>
      <w:r w:rsidRPr="000172A1">
        <w:rPr>
          <w:spacing w:val="-1"/>
          <w:sz w:val="24"/>
          <w:szCs w:val="24"/>
        </w:rPr>
        <w:t>e</w:t>
      </w:r>
      <w:r w:rsidRPr="000172A1">
        <w:rPr>
          <w:sz w:val="24"/>
          <w:szCs w:val="24"/>
        </w:rPr>
        <w:t>r</w:t>
      </w:r>
      <w:r w:rsidRPr="000172A1">
        <w:rPr>
          <w:spacing w:val="-1"/>
          <w:sz w:val="24"/>
          <w:szCs w:val="24"/>
        </w:rPr>
        <w:t xml:space="preserve"> </w:t>
      </w:r>
      <w:r w:rsidRPr="000172A1">
        <w:rPr>
          <w:spacing w:val="-2"/>
          <w:sz w:val="24"/>
          <w:szCs w:val="24"/>
        </w:rPr>
        <w:t>s</w:t>
      </w:r>
      <w:r w:rsidRPr="000172A1">
        <w:rPr>
          <w:sz w:val="24"/>
          <w:szCs w:val="24"/>
        </w:rPr>
        <w:t>up</w:t>
      </w:r>
      <w:r w:rsidRPr="000172A1">
        <w:rPr>
          <w:spacing w:val="5"/>
          <w:sz w:val="24"/>
          <w:szCs w:val="24"/>
        </w:rPr>
        <w:t>p</w:t>
      </w:r>
      <w:r w:rsidRPr="000172A1">
        <w:rPr>
          <w:spacing w:val="-4"/>
          <w:sz w:val="24"/>
          <w:szCs w:val="24"/>
        </w:rPr>
        <w:t>l</w:t>
      </w:r>
      <w:r w:rsidRPr="000172A1">
        <w:rPr>
          <w:sz w:val="24"/>
          <w:szCs w:val="24"/>
        </w:rPr>
        <w:t>y</w:t>
      </w:r>
      <w:r w:rsidRPr="000172A1">
        <w:rPr>
          <w:spacing w:val="-7"/>
          <w:sz w:val="24"/>
          <w:szCs w:val="24"/>
        </w:rPr>
        <w:t xml:space="preserve"> </w:t>
      </w:r>
      <w:r w:rsidRPr="000172A1">
        <w:rPr>
          <w:spacing w:val="4"/>
          <w:sz w:val="24"/>
          <w:szCs w:val="24"/>
        </w:rPr>
        <w:t>a</w:t>
      </w:r>
      <w:r w:rsidRPr="000172A1">
        <w:rPr>
          <w:spacing w:val="-5"/>
          <w:sz w:val="24"/>
          <w:szCs w:val="24"/>
        </w:rPr>
        <w:t>n</w:t>
      </w:r>
      <w:r w:rsidRPr="000172A1">
        <w:rPr>
          <w:sz w:val="24"/>
          <w:szCs w:val="24"/>
        </w:rPr>
        <w:t>d</w:t>
      </w:r>
      <w:r w:rsidRPr="000172A1">
        <w:rPr>
          <w:spacing w:val="2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o</w:t>
      </w:r>
      <w:r w:rsidRPr="000172A1">
        <w:rPr>
          <w:spacing w:val="-5"/>
          <w:sz w:val="24"/>
          <w:szCs w:val="24"/>
        </w:rPr>
        <w:t>b</w:t>
      </w:r>
      <w:r w:rsidRPr="000172A1">
        <w:rPr>
          <w:spacing w:val="-2"/>
          <w:sz w:val="24"/>
          <w:szCs w:val="24"/>
        </w:rPr>
        <w:t>s</w:t>
      </w:r>
      <w:r w:rsidRPr="000172A1">
        <w:rPr>
          <w:spacing w:val="-1"/>
          <w:sz w:val="24"/>
          <w:szCs w:val="24"/>
        </w:rPr>
        <w:t>e</w:t>
      </w:r>
      <w:r w:rsidRPr="000172A1">
        <w:rPr>
          <w:spacing w:val="6"/>
          <w:sz w:val="24"/>
          <w:szCs w:val="24"/>
        </w:rPr>
        <w:t>r</w:t>
      </w:r>
      <w:r w:rsidRPr="000172A1">
        <w:rPr>
          <w:spacing w:val="-5"/>
          <w:sz w:val="24"/>
          <w:szCs w:val="24"/>
        </w:rPr>
        <w:t>v</w:t>
      </w:r>
      <w:r w:rsidRPr="000172A1">
        <w:rPr>
          <w:sz w:val="24"/>
          <w:szCs w:val="24"/>
        </w:rPr>
        <w:t>e</w:t>
      </w:r>
      <w:r w:rsidRPr="000172A1">
        <w:rPr>
          <w:spacing w:val="2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5"/>
          <w:sz w:val="24"/>
          <w:szCs w:val="24"/>
        </w:rPr>
        <w:t>h</w:t>
      </w:r>
      <w:r w:rsidRPr="000172A1">
        <w:rPr>
          <w:sz w:val="24"/>
          <w:szCs w:val="24"/>
        </w:rPr>
        <w:t>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z w:val="24"/>
          <w:szCs w:val="24"/>
        </w:rPr>
        <w:t>w</w:t>
      </w:r>
      <w:r w:rsidRPr="000172A1">
        <w:rPr>
          <w:spacing w:val="3"/>
          <w:sz w:val="24"/>
          <w:szCs w:val="24"/>
        </w:rPr>
        <w:t>a</w:t>
      </w:r>
      <w:r w:rsidRPr="000172A1">
        <w:rPr>
          <w:spacing w:val="-5"/>
          <w:sz w:val="24"/>
          <w:szCs w:val="24"/>
        </w:rPr>
        <w:t>v</w:t>
      </w:r>
      <w:r w:rsidRPr="000172A1">
        <w:rPr>
          <w:spacing w:val="4"/>
          <w:sz w:val="24"/>
          <w:szCs w:val="24"/>
        </w:rPr>
        <w:t>e</w:t>
      </w:r>
      <w:r w:rsidRPr="000172A1">
        <w:rPr>
          <w:spacing w:val="-8"/>
          <w:sz w:val="24"/>
          <w:szCs w:val="24"/>
        </w:rPr>
        <w:t>f</w:t>
      </w:r>
      <w:r w:rsidRPr="000172A1">
        <w:rPr>
          <w:spacing w:val="5"/>
          <w:sz w:val="24"/>
          <w:szCs w:val="24"/>
        </w:rPr>
        <w:t>o</w:t>
      </w:r>
      <w:r w:rsidRPr="000172A1">
        <w:rPr>
          <w:spacing w:val="6"/>
          <w:sz w:val="24"/>
          <w:szCs w:val="24"/>
        </w:rPr>
        <w:t>r</w:t>
      </w:r>
      <w:r w:rsidRPr="000172A1">
        <w:rPr>
          <w:spacing w:val="-9"/>
          <w:sz w:val="24"/>
          <w:szCs w:val="24"/>
        </w:rPr>
        <w:t>m</w:t>
      </w:r>
      <w:r w:rsidRPr="000172A1">
        <w:rPr>
          <w:sz w:val="24"/>
          <w:szCs w:val="24"/>
        </w:rPr>
        <w:t>.</w:t>
      </w:r>
    </w:p>
    <w:p w14:paraId="1F9E1F43" w14:textId="77777777" w:rsidR="000172A1" w:rsidRDefault="0098212D" w:rsidP="000172A1">
      <w:pPr>
        <w:pStyle w:val="ListParagraph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0172A1">
        <w:rPr>
          <w:sz w:val="24"/>
          <w:szCs w:val="24"/>
        </w:rPr>
        <w:t>No</w:t>
      </w:r>
      <w:r w:rsidRPr="000172A1">
        <w:rPr>
          <w:spacing w:val="5"/>
          <w:sz w:val="24"/>
          <w:szCs w:val="24"/>
        </w:rPr>
        <w:t>t</w:t>
      </w:r>
      <w:r w:rsidRPr="000172A1">
        <w:rPr>
          <w:sz w:val="24"/>
          <w:szCs w:val="24"/>
        </w:rPr>
        <w:t>e</w:t>
      </w:r>
      <w:r w:rsidRPr="000172A1">
        <w:rPr>
          <w:spacing w:val="-4"/>
          <w:sz w:val="24"/>
          <w:szCs w:val="24"/>
        </w:rPr>
        <w:t xml:space="preserve"> </w:t>
      </w:r>
      <w:r w:rsidRPr="000172A1">
        <w:rPr>
          <w:spacing w:val="-5"/>
          <w:sz w:val="24"/>
          <w:szCs w:val="24"/>
        </w:rPr>
        <w:t>d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wn</w:t>
      </w:r>
      <w:r w:rsidRPr="000172A1">
        <w:rPr>
          <w:spacing w:val="-3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5"/>
          <w:sz w:val="24"/>
          <w:szCs w:val="24"/>
        </w:rPr>
        <w:t>h</w:t>
      </w:r>
      <w:r w:rsidRPr="000172A1">
        <w:rPr>
          <w:sz w:val="24"/>
          <w:szCs w:val="24"/>
        </w:rPr>
        <w:t>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pacing w:val="-1"/>
          <w:sz w:val="24"/>
          <w:szCs w:val="24"/>
        </w:rPr>
        <w:t>a</w:t>
      </w:r>
      <w:r w:rsidRPr="000172A1">
        <w:rPr>
          <w:spacing w:val="-9"/>
          <w:sz w:val="24"/>
          <w:szCs w:val="24"/>
        </w:rPr>
        <w:t>m</w:t>
      </w:r>
      <w:r w:rsidRPr="000172A1">
        <w:rPr>
          <w:spacing w:val="5"/>
          <w:sz w:val="24"/>
          <w:szCs w:val="24"/>
        </w:rPr>
        <w:t>p</w:t>
      </w:r>
      <w:r w:rsidRPr="000172A1">
        <w:rPr>
          <w:sz w:val="24"/>
          <w:szCs w:val="24"/>
        </w:rPr>
        <w:t>l</w:t>
      </w:r>
      <w:r w:rsidRPr="000172A1">
        <w:rPr>
          <w:spacing w:val="-9"/>
          <w:sz w:val="24"/>
          <w:szCs w:val="24"/>
        </w:rPr>
        <w:t>i</w:t>
      </w:r>
      <w:r w:rsidRPr="000172A1">
        <w:rPr>
          <w:spacing w:val="5"/>
          <w:sz w:val="24"/>
          <w:szCs w:val="24"/>
        </w:rPr>
        <w:t>t</w:t>
      </w:r>
      <w:r w:rsidRPr="000172A1">
        <w:rPr>
          <w:sz w:val="24"/>
          <w:szCs w:val="24"/>
        </w:rPr>
        <w:t>ude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pacing w:val="4"/>
          <w:sz w:val="24"/>
          <w:szCs w:val="24"/>
        </w:rPr>
        <w:t>a</w:t>
      </w:r>
      <w:r w:rsidRPr="000172A1">
        <w:rPr>
          <w:spacing w:val="-5"/>
          <w:sz w:val="24"/>
          <w:szCs w:val="24"/>
        </w:rPr>
        <w:t>n</w:t>
      </w:r>
      <w:r w:rsidRPr="000172A1">
        <w:rPr>
          <w:sz w:val="24"/>
          <w:szCs w:val="24"/>
        </w:rPr>
        <w:t>d</w:t>
      </w:r>
      <w:r w:rsidRPr="000172A1">
        <w:rPr>
          <w:spacing w:val="2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4"/>
          <w:sz w:val="24"/>
          <w:szCs w:val="24"/>
        </w:rPr>
        <w:t>im</w:t>
      </w:r>
      <w:r w:rsidRPr="000172A1">
        <w:rPr>
          <w:sz w:val="24"/>
          <w:szCs w:val="24"/>
        </w:rPr>
        <w:t>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z w:val="24"/>
          <w:szCs w:val="24"/>
        </w:rPr>
        <w:t>p</w:t>
      </w:r>
      <w:r w:rsidRPr="000172A1">
        <w:rPr>
          <w:spacing w:val="-1"/>
          <w:sz w:val="24"/>
          <w:szCs w:val="24"/>
        </w:rPr>
        <w:t>e</w:t>
      </w:r>
      <w:r w:rsidRPr="000172A1">
        <w:rPr>
          <w:spacing w:val="6"/>
          <w:sz w:val="24"/>
          <w:szCs w:val="24"/>
        </w:rPr>
        <w:t>r</w:t>
      </w:r>
      <w:r w:rsidRPr="000172A1">
        <w:rPr>
          <w:spacing w:val="-9"/>
          <w:sz w:val="24"/>
          <w:szCs w:val="24"/>
        </w:rPr>
        <w:t>i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d.</w:t>
      </w:r>
    </w:p>
    <w:p w14:paraId="6AACFBDB" w14:textId="31262675" w:rsidR="0098212D" w:rsidRPr="000172A1" w:rsidRDefault="0098212D" w:rsidP="000172A1">
      <w:pPr>
        <w:pStyle w:val="ListParagraph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0172A1">
        <w:rPr>
          <w:spacing w:val="1"/>
          <w:sz w:val="24"/>
          <w:szCs w:val="24"/>
        </w:rPr>
        <w:t>P</w:t>
      </w:r>
      <w:r w:rsidRPr="000172A1">
        <w:rPr>
          <w:spacing w:val="-9"/>
          <w:sz w:val="24"/>
          <w:szCs w:val="24"/>
        </w:rPr>
        <w:t>l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t</w:t>
      </w:r>
      <w:r w:rsidRPr="000172A1">
        <w:rPr>
          <w:spacing w:val="3"/>
          <w:sz w:val="24"/>
          <w:szCs w:val="24"/>
        </w:rPr>
        <w:t xml:space="preserve"> </w:t>
      </w:r>
      <w:r w:rsidRPr="000172A1">
        <w:rPr>
          <w:spacing w:val="5"/>
          <w:sz w:val="24"/>
          <w:szCs w:val="24"/>
        </w:rPr>
        <w:t>t</w:t>
      </w:r>
      <w:r w:rsidRPr="000172A1">
        <w:rPr>
          <w:spacing w:val="-5"/>
          <w:sz w:val="24"/>
          <w:szCs w:val="24"/>
        </w:rPr>
        <w:t>h</w:t>
      </w:r>
      <w:r w:rsidRPr="000172A1">
        <w:rPr>
          <w:sz w:val="24"/>
          <w:szCs w:val="24"/>
        </w:rPr>
        <w:t>e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z w:val="24"/>
          <w:szCs w:val="24"/>
        </w:rPr>
        <w:t>w</w:t>
      </w:r>
      <w:r w:rsidRPr="000172A1">
        <w:rPr>
          <w:spacing w:val="-1"/>
          <w:sz w:val="24"/>
          <w:szCs w:val="24"/>
        </w:rPr>
        <w:t>a</w:t>
      </w:r>
      <w:r w:rsidRPr="000172A1">
        <w:rPr>
          <w:spacing w:val="-5"/>
          <w:sz w:val="24"/>
          <w:szCs w:val="24"/>
        </w:rPr>
        <w:t>v</w:t>
      </w:r>
      <w:r w:rsidRPr="000172A1">
        <w:rPr>
          <w:spacing w:val="4"/>
          <w:sz w:val="24"/>
          <w:szCs w:val="24"/>
        </w:rPr>
        <w:t>e</w:t>
      </w:r>
      <w:r w:rsidRPr="000172A1">
        <w:rPr>
          <w:spacing w:val="-8"/>
          <w:sz w:val="24"/>
          <w:szCs w:val="24"/>
        </w:rPr>
        <w:t>f</w:t>
      </w:r>
      <w:r w:rsidRPr="000172A1">
        <w:rPr>
          <w:spacing w:val="5"/>
          <w:sz w:val="24"/>
          <w:szCs w:val="24"/>
        </w:rPr>
        <w:t>o</w:t>
      </w:r>
      <w:r w:rsidRPr="000172A1">
        <w:rPr>
          <w:spacing w:val="6"/>
          <w:sz w:val="24"/>
          <w:szCs w:val="24"/>
        </w:rPr>
        <w:t>r</w:t>
      </w:r>
      <w:r w:rsidRPr="000172A1">
        <w:rPr>
          <w:spacing w:val="-9"/>
          <w:sz w:val="24"/>
          <w:szCs w:val="24"/>
        </w:rPr>
        <w:t>m</w:t>
      </w:r>
      <w:r w:rsidRPr="000172A1">
        <w:rPr>
          <w:sz w:val="24"/>
          <w:szCs w:val="24"/>
        </w:rPr>
        <w:t xml:space="preserve">s </w:t>
      </w:r>
      <w:r w:rsidRPr="000172A1">
        <w:rPr>
          <w:spacing w:val="5"/>
          <w:sz w:val="24"/>
          <w:szCs w:val="24"/>
        </w:rPr>
        <w:t>o</w:t>
      </w:r>
      <w:r w:rsidRPr="000172A1">
        <w:rPr>
          <w:sz w:val="24"/>
          <w:szCs w:val="24"/>
        </w:rPr>
        <w:t>n</w:t>
      </w:r>
      <w:r w:rsidRPr="000172A1">
        <w:rPr>
          <w:spacing w:val="-3"/>
          <w:sz w:val="24"/>
          <w:szCs w:val="24"/>
        </w:rPr>
        <w:t xml:space="preserve"> </w:t>
      </w:r>
      <w:r w:rsidRPr="000172A1">
        <w:rPr>
          <w:sz w:val="24"/>
          <w:szCs w:val="24"/>
        </w:rPr>
        <w:t>a</w:t>
      </w:r>
      <w:r w:rsidRPr="000172A1">
        <w:rPr>
          <w:spacing w:val="1"/>
          <w:sz w:val="24"/>
          <w:szCs w:val="24"/>
        </w:rPr>
        <w:t xml:space="preserve"> </w:t>
      </w:r>
      <w:r w:rsidRPr="000172A1">
        <w:rPr>
          <w:sz w:val="24"/>
          <w:szCs w:val="24"/>
        </w:rPr>
        <w:t>g</w:t>
      </w:r>
      <w:r w:rsidRPr="000172A1">
        <w:rPr>
          <w:spacing w:val="1"/>
          <w:sz w:val="24"/>
          <w:szCs w:val="24"/>
        </w:rPr>
        <w:t>r</w:t>
      </w:r>
      <w:r w:rsidRPr="000172A1">
        <w:rPr>
          <w:spacing w:val="-1"/>
          <w:sz w:val="24"/>
          <w:szCs w:val="24"/>
        </w:rPr>
        <w:t>a</w:t>
      </w:r>
      <w:r w:rsidRPr="000172A1">
        <w:rPr>
          <w:sz w:val="24"/>
          <w:szCs w:val="24"/>
        </w:rPr>
        <w:t>ph</w:t>
      </w:r>
      <w:r w:rsidRPr="000172A1">
        <w:rPr>
          <w:spacing w:val="-3"/>
          <w:sz w:val="24"/>
          <w:szCs w:val="24"/>
        </w:rPr>
        <w:t xml:space="preserve"> </w:t>
      </w:r>
      <w:r w:rsidRPr="000172A1">
        <w:rPr>
          <w:spacing w:val="2"/>
          <w:sz w:val="24"/>
          <w:szCs w:val="24"/>
        </w:rPr>
        <w:t>s</w:t>
      </w:r>
      <w:r w:rsidRPr="000172A1">
        <w:rPr>
          <w:spacing w:val="-5"/>
          <w:sz w:val="24"/>
          <w:szCs w:val="24"/>
        </w:rPr>
        <w:t>h</w:t>
      </w:r>
      <w:r w:rsidRPr="000172A1">
        <w:rPr>
          <w:spacing w:val="-1"/>
          <w:sz w:val="24"/>
          <w:szCs w:val="24"/>
        </w:rPr>
        <w:t>e</w:t>
      </w:r>
      <w:r w:rsidRPr="000172A1">
        <w:rPr>
          <w:sz w:val="24"/>
          <w:szCs w:val="24"/>
        </w:rPr>
        <w:t>e</w:t>
      </w:r>
      <w:r w:rsidRPr="000172A1">
        <w:rPr>
          <w:spacing w:val="5"/>
          <w:sz w:val="24"/>
          <w:szCs w:val="24"/>
        </w:rPr>
        <w:t>t</w:t>
      </w:r>
      <w:r w:rsidRPr="000172A1">
        <w:rPr>
          <w:sz w:val="24"/>
          <w:szCs w:val="24"/>
        </w:rPr>
        <w:t>.</w:t>
      </w:r>
    </w:p>
    <w:p w14:paraId="0946F394" w14:textId="77777777" w:rsidR="0098212D" w:rsidRDefault="0098212D" w:rsidP="00E45659">
      <w:pPr>
        <w:spacing w:line="360" w:lineRule="auto"/>
        <w:rPr>
          <w:sz w:val="18"/>
          <w:szCs w:val="18"/>
        </w:rPr>
      </w:pPr>
    </w:p>
    <w:p w14:paraId="7D6A73B9" w14:textId="77777777" w:rsidR="0098212D" w:rsidRPr="004A3E53" w:rsidRDefault="0098212D" w:rsidP="000172A1">
      <w:pPr>
        <w:ind w:left="100" w:hanging="100"/>
        <w:rPr>
          <w:b/>
          <w:sz w:val="24"/>
          <w:szCs w:val="24"/>
        </w:rPr>
      </w:pPr>
      <w:r w:rsidRPr="004A3E53">
        <w:rPr>
          <w:b/>
          <w:sz w:val="24"/>
          <w:szCs w:val="24"/>
        </w:rPr>
        <w:t>R</w:t>
      </w:r>
      <w:r w:rsidRPr="004A3E53">
        <w:rPr>
          <w:b/>
          <w:spacing w:val="2"/>
          <w:sz w:val="24"/>
          <w:szCs w:val="24"/>
        </w:rPr>
        <w:t>e</w:t>
      </w:r>
      <w:r w:rsidRPr="004A3E53">
        <w:rPr>
          <w:b/>
          <w:spacing w:val="-1"/>
          <w:sz w:val="24"/>
          <w:szCs w:val="24"/>
        </w:rPr>
        <w:t>s</w:t>
      </w:r>
      <w:r w:rsidRPr="004A3E53">
        <w:rPr>
          <w:b/>
          <w:sz w:val="24"/>
          <w:szCs w:val="24"/>
        </w:rPr>
        <w:t>u</w:t>
      </w:r>
      <w:r w:rsidRPr="004A3E53">
        <w:rPr>
          <w:b/>
          <w:spacing w:val="2"/>
          <w:sz w:val="24"/>
          <w:szCs w:val="24"/>
        </w:rPr>
        <w:t>l</w:t>
      </w:r>
      <w:r w:rsidRPr="004A3E53">
        <w:rPr>
          <w:b/>
          <w:spacing w:val="1"/>
          <w:sz w:val="24"/>
          <w:szCs w:val="24"/>
        </w:rPr>
        <w:t>t</w:t>
      </w:r>
      <w:r w:rsidRPr="004A3E53">
        <w:rPr>
          <w:b/>
          <w:sz w:val="24"/>
          <w:szCs w:val="24"/>
        </w:rPr>
        <w:t>:</w:t>
      </w:r>
    </w:p>
    <w:p w14:paraId="77E668F4" w14:textId="60CC8CFA" w:rsidR="0098212D" w:rsidRDefault="0098212D" w:rsidP="0098212D">
      <w:pPr>
        <w:ind w:left="100"/>
        <w:rPr>
          <w:b/>
          <w:sz w:val="28"/>
          <w:szCs w:val="28"/>
        </w:rPr>
      </w:pPr>
    </w:p>
    <w:p w14:paraId="22492BB0" w14:textId="6C1DC2BF" w:rsidR="000172A1" w:rsidRDefault="000172A1" w:rsidP="0098212D">
      <w:pPr>
        <w:ind w:left="100"/>
        <w:rPr>
          <w:b/>
          <w:sz w:val="28"/>
          <w:szCs w:val="28"/>
        </w:rPr>
      </w:pPr>
    </w:p>
    <w:p w14:paraId="4CC501FC" w14:textId="3CEA1044" w:rsidR="000172A1" w:rsidRDefault="000172A1" w:rsidP="0098212D">
      <w:pPr>
        <w:ind w:left="100"/>
        <w:rPr>
          <w:b/>
          <w:sz w:val="28"/>
          <w:szCs w:val="28"/>
        </w:rPr>
      </w:pPr>
    </w:p>
    <w:p w14:paraId="7A7ED3DF" w14:textId="6E9303AD" w:rsidR="000172A1" w:rsidRDefault="000172A1" w:rsidP="0098212D">
      <w:pPr>
        <w:ind w:left="100"/>
        <w:rPr>
          <w:b/>
          <w:sz w:val="28"/>
          <w:szCs w:val="28"/>
        </w:rPr>
      </w:pPr>
    </w:p>
    <w:p w14:paraId="1900F2D2" w14:textId="54701637" w:rsidR="000172A1" w:rsidRDefault="000172A1" w:rsidP="0098212D">
      <w:pPr>
        <w:ind w:left="100"/>
        <w:rPr>
          <w:b/>
          <w:sz w:val="28"/>
          <w:szCs w:val="28"/>
        </w:rPr>
      </w:pPr>
    </w:p>
    <w:p w14:paraId="6B111119" w14:textId="08C9D31D" w:rsidR="000172A1" w:rsidRDefault="000172A1" w:rsidP="0098212D">
      <w:pPr>
        <w:ind w:left="100"/>
        <w:rPr>
          <w:b/>
          <w:sz w:val="28"/>
          <w:szCs w:val="28"/>
        </w:rPr>
      </w:pPr>
    </w:p>
    <w:p w14:paraId="41B4A9B8" w14:textId="4ADFDBCC" w:rsidR="000172A1" w:rsidRDefault="000172A1" w:rsidP="0098212D">
      <w:pPr>
        <w:ind w:left="100"/>
        <w:rPr>
          <w:b/>
          <w:sz w:val="28"/>
          <w:szCs w:val="28"/>
        </w:rPr>
      </w:pPr>
    </w:p>
    <w:p w14:paraId="090006CA" w14:textId="61113984" w:rsidR="000172A1" w:rsidRDefault="000172A1" w:rsidP="0098212D">
      <w:pPr>
        <w:ind w:left="100"/>
        <w:rPr>
          <w:b/>
          <w:sz w:val="28"/>
          <w:szCs w:val="28"/>
        </w:rPr>
      </w:pPr>
    </w:p>
    <w:p w14:paraId="6CD85764" w14:textId="429D7A62" w:rsidR="000172A1" w:rsidRDefault="000172A1" w:rsidP="0098212D">
      <w:pPr>
        <w:ind w:left="100"/>
        <w:rPr>
          <w:b/>
          <w:sz w:val="28"/>
          <w:szCs w:val="28"/>
        </w:rPr>
      </w:pPr>
    </w:p>
    <w:p w14:paraId="2E6CE089" w14:textId="21EEC6EE" w:rsidR="000172A1" w:rsidRDefault="000172A1" w:rsidP="0098212D">
      <w:pPr>
        <w:ind w:left="100"/>
        <w:rPr>
          <w:b/>
          <w:sz w:val="28"/>
          <w:szCs w:val="28"/>
        </w:rPr>
      </w:pPr>
    </w:p>
    <w:p w14:paraId="60526629" w14:textId="54261A98" w:rsidR="000172A1" w:rsidRDefault="000172A1" w:rsidP="0098212D">
      <w:pPr>
        <w:ind w:left="100"/>
        <w:rPr>
          <w:b/>
          <w:sz w:val="28"/>
          <w:szCs w:val="28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4028"/>
        <w:gridCol w:w="1843"/>
      </w:tblGrid>
      <w:tr w:rsidR="000172A1" w14:paraId="65F850C8" w14:textId="77777777" w:rsidTr="007D5580">
        <w:tc>
          <w:tcPr>
            <w:tcW w:w="5871" w:type="dxa"/>
            <w:gridSpan w:val="2"/>
          </w:tcPr>
          <w:p w14:paraId="5C41DE41" w14:textId="77777777" w:rsidR="000172A1" w:rsidRPr="005D65F5" w:rsidRDefault="000172A1" w:rsidP="007D5580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0172A1" w14:paraId="2D8DE32F" w14:textId="77777777" w:rsidTr="007D5580">
        <w:tc>
          <w:tcPr>
            <w:tcW w:w="4028" w:type="dxa"/>
          </w:tcPr>
          <w:p w14:paraId="023FFB73" w14:textId="77777777" w:rsidR="000172A1" w:rsidRDefault="000172A1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6B9E28BE" w14:textId="77777777" w:rsidR="000172A1" w:rsidRDefault="000172A1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172A1" w14:paraId="67E456BF" w14:textId="77777777" w:rsidTr="007D5580">
        <w:tc>
          <w:tcPr>
            <w:tcW w:w="4028" w:type="dxa"/>
          </w:tcPr>
          <w:p w14:paraId="37514AAE" w14:textId="77777777" w:rsidR="000172A1" w:rsidRDefault="000172A1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44AACF6D" w14:textId="77777777" w:rsidR="000172A1" w:rsidRDefault="000172A1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172A1" w14:paraId="2A59C828" w14:textId="77777777" w:rsidTr="007D5580">
        <w:tc>
          <w:tcPr>
            <w:tcW w:w="4028" w:type="dxa"/>
          </w:tcPr>
          <w:p w14:paraId="3DE0C889" w14:textId="77777777" w:rsidR="000172A1" w:rsidRDefault="000172A1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7379FFDD" w14:textId="77777777" w:rsidR="000172A1" w:rsidRDefault="000172A1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172A1" w14:paraId="44A68D16" w14:textId="77777777" w:rsidTr="007D5580">
        <w:tc>
          <w:tcPr>
            <w:tcW w:w="4028" w:type="dxa"/>
          </w:tcPr>
          <w:p w14:paraId="51607E92" w14:textId="77777777" w:rsidR="000172A1" w:rsidRDefault="000172A1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7DE49149" w14:textId="77777777" w:rsidR="000172A1" w:rsidRDefault="000172A1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54D7220B" w14:textId="77777777" w:rsidR="000172A1" w:rsidRDefault="000172A1" w:rsidP="0098212D">
      <w:pPr>
        <w:ind w:left="100"/>
        <w:rPr>
          <w:b/>
          <w:sz w:val="28"/>
          <w:szCs w:val="28"/>
        </w:rPr>
      </w:pPr>
    </w:p>
    <w:p w14:paraId="5D555672" w14:textId="77777777" w:rsidR="0098212D" w:rsidRDefault="0098212D" w:rsidP="0098212D">
      <w:pPr>
        <w:ind w:left="100"/>
        <w:rPr>
          <w:sz w:val="28"/>
          <w:szCs w:val="28"/>
        </w:rPr>
      </w:pPr>
    </w:p>
    <w:p w14:paraId="2DE22C5B" w14:textId="77777777" w:rsidR="0098212D" w:rsidRDefault="0098212D" w:rsidP="0098212D">
      <w:pPr>
        <w:spacing w:before="9" w:line="240" w:lineRule="exact"/>
        <w:rPr>
          <w:sz w:val="24"/>
          <w:szCs w:val="24"/>
        </w:rPr>
      </w:pPr>
    </w:p>
    <w:p w14:paraId="1FF22370" w14:textId="77777777" w:rsidR="0098212D" w:rsidRDefault="0098212D" w:rsidP="0098212D">
      <w:pPr>
        <w:spacing w:line="200" w:lineRule="exact"/>
      </w:pPr>
    </w:p>
    <w:p w14:paraId="27464F57" w14:textId="77777777" w:rsidR="0098212D" w:rsidRDefault="0098212D" w:rsidP="0098212D">
      <w:pPr>
        <w:spacing w:line="200" w:lineRule="exact"/>
      </w:pPr>
    </w:p>
    <w:p w14:paraId="4F5E734D" w14:textId="77777777" w:rsidR="0098212D" w:rsidRDefault="0098212D" w:rsidP="0098212D">
      <w:pPr>
        <w:spacing w:line="200" w:lineRule="exact"/>
      </w:pPr>
    </w:p>
    <w:p w14:paraId="5E8F414B" w14:textId="0D2CC1DE" w:rsidR="0098212D" w:rsidRDefault="0098212D" w:rsidP="000172A1">
      <w:pPr>
        <w:spacing w:before="29"/>
        <w:ind w:left="460"/>
        <w:rPr>
          <w:sz w:val="24"/>
          <w:szCs w:val="24"/>
        </w:rPr>
        <w:sectPr w:rsidR="0098212D" w:rsidSect="000D4441">
          <w:pgSz w:w="12240" w:h="15840"/>
          <w:pgMar w:top="1360" w:right="1720" w:bottom="280" w:left="1340" w:header="720" w:footer="720" w:gutter="0"/>
          <w:cols w:space="720"/>
        </w:sectPr>
      </w:pPr>
    </w:p>
    <w:p w14:paraId="3CCD0B42" w14:textId="21C3BBD1" w:rsidR="0098212D" w:rsidRDefault="000172A1" w:rsidP="0098212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</w:t>
      </w:r>
      <w:r w:rsidRPr="00A47D2B">
        <w:rPr>
          <w:b/>
          <w:bCs/>
          <w:sz w:val="28"/>
          <w:szCs w:val="28"/>
        </w:rPr>
        <w:t xml:space="preserve">Experiment – </w:t>
      </w:r>
      <w:r>
        <w:rPr>
          <w:b/>
          <w:bCs/>
          <w:sz w:val="28"/>
          <w:szCs w:val="28"/>
        </w:rPr>
        <w:t>10</w:t>
      </w:r>
      <w:r w:rsidRPr="00A47D2B">
        <w:rPr>
          <w:b/>
          <w:bCs/>
          <w:spacing w:val="-1"/>
          <w:sz w:val="28"/>
          <w:szCs w:val="28"/>
        </w:rPr>
        <w:t xml:space="preserve">                     </w:t>
      </w:r>
      <w:r>
        <w:rPr>
          <w:b/>
          <w:bCs/>
          <w:spacing w:val="-1"/>
          <w:sz w:val="28"/>
          <w:szCs w:val="28"/>
        </w:rPr>
        <w:t xml:space="preserve">      </w:t>
      </w:r>
      <w:r w:rsidRPr="00A47D2B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pacing w:val="-1"/>
          <w:sz w:val="28"/>
          <w:szCs w:val="28"/>
        </w:rPr>
        <w:t xml:space="preserve">     </w:t>
      </w:r>
      <w:r w:rsidRPr="00A47D2B">
        <w:rPr>
          <w:b/>
          <w:bCs/>
          <w:spacing w:val="-1"/>
          <w:sz w:val="28"/>
          <w:szCs w:val="28"/>
        </w:rPr>
        <w:t xml:space="preserve">       Date:</w:t>
      </w:r>
    </w:p>
    <w:p w14:paraId="5188BB84" w14:textId="504D06D1" w:rsidR="007F38C5" w:rsidRPr="00EB79DE" w:rsidRDefault="00EB79DE" w:rsidP="00101B18">
      <w:pPr>
        <w:jc w:val="center"/>
        <w:rPr>
          <w:b/>
          <w:bCs/>
          <w:sz w:val="28"/>
          <w:szCs w:val="28"/>
        </w:rPr>
      </w:pPr>
      <w:r w:rsidRPr="00EB79DE">
        <w:rPr>
          <w:b/>
          <w:bCs/>
          <w:sz w:val="28"/>
          <w:szCs w:val="28"/>
        </w:rPr>
        <w:t>S</w:t>
      </w:r>
      <w:r w:rsidR="000C0BD2" w:rsidRPr="00EB79DE">
        <w:rPr>
          <w:b/>
          <w:bCs/>
          <w:sz w:val="28"/>
          <w:szCs w:val="28"/>
        </w:rPr>
        <w:t xml:space="preserve">quare wave and a </w:t>
      </w:r>
      <w:r w:rsidRPr="00EB79DE">
        <w:rPr>
          <w:b/>
          <w:bCs/>
          <w:sz w:val="28"/>
          <w:szCs w:val="28"/>
        </w:rPr>
        <w:t>T</w:t>
      </w:r>
      <w:r w:rsidR="000C0BD2" w:rsidRPr="00EB79DE">
        <w:rPr>
          <w:b/>
          <w:bCs/>
          <w:sz w:val="28"/>
          <w:szCs w:val="28"/>
        </w:rPr>
        <w:t>riangular wave</w:t>
      </w:r>
      <w:r w:rsidRPr="00EB79DE">
        <w:rPr>
          <w:b/>
          <w:bCs/>
          <w:sz w:val="28"/>
          <w:szCs w:val="28"/>
        </w:rPr>
        <w:t xml:space="preserve"> </w:t>
      </w:r>
      <w:r w:rsidR="000C0BD2" w:rsidRPr="00EB79DE">
        <w:rPr>
          <w:b/>
          <w:bCs/>
          <w:sz w:val="28"/>
          <w:szCs w:val="28"/>
        </w:rPr>
        <w:t>generator circuit using op-amp</w:t>
      </w:r>
    </w:p>
    <w:p w14:paraId="058E918C" w14:textId="77777777" w:rsidR="007F38C5" w:rsidRPr="00101B18" w:rsidRDefault="007F38C5" w:rsidP="00101B18">
      <w:pPr>
        <w:spacing w:line="200" w:lineRule="exact"/>
        <w:rPr>
          <w:sz w:val="32"/>
          <w:szCs w:val="32"/>
        </w:rPr>
      </w:pPr>
    </w:p>
    <w:p w14:paraId="49724C20" w14:textId="77777777" w:rsidR="007F38C5" w:rsidRDefault="007F38C5" w:rsidP="00101B18">
      <w:pPr>
        <w:spacing w:line="200" w:lineRule="exact"/>
      </w:pPr>
    </w:p>
    <w:p w14:paraId="4F60C998" w14:textId="77777777" w:rsidR="00101B18" w:rsidRPr="00EB79DE" w:rsidRDefault="000C0BD2" w:rsidP="00C84BF3">
      <w:pPr>
        <w:autoSpaceDE w:val="0"/>
        <w:autoSpaceDN w:val="0"/>
        <w:adjustRightInd w:val="0"/>
        <w:spacing w:line="360" w:lineRule="auto"/>
        <w:ind w:firstLine="720"/>
        <w:rPr>
          <w:b/>
          <w:bCs/>
          <w:sz w:val="24"/>
          <w:szCs w:val="24"/>
        </w:rPr>
      </w:pPr>
      <w:r w:rsidRPr="00EB79DE">
        <w:rPr>
          <w:b/>
          <w:bCs/>
          <w:sz w:val="24"/>
          <w:szCs w:val="24"/>
        </w:rPr>
        <w:t>Aim:</w:t>
      </w:r>
    </w:p>
    <w:p w14:paraId="4F229B1E" w14:textId="3FA27243" w:rsidR="007F38C5" w:rsidRDefault="00101B18" w:rsidP="00C84BF3">
      <w:pPr>
        <w:spacing w:line="360" w:lineRule="auto"/>
        <w:ind w:firstLine="720"/>
        <w:rPr>
          <w:sz w:val="24"/>
          <w:szCs w:val="24"/>
        </w:rPr>
      </w:pPr>
      <w:r w:rsidRPr="00101B18">
        <w:rPr>
          <w:sz w:val="24"/>
          <w:szCs w:val="24"/>
        </w:rPr>
        <w:t xml:space="preserve">To set up and study square waveform, </w:t>
      </w:r>
      <w:r w:rsidR="00CF10C5">
        <w:rPr>
          <w:sz w:val="24"/>
          <w:szCs w:val="24"/>
        </w:rPr>
        <w:t>schmi</w:t>
      </w:r>
      <w:r w:rsidRPr="00101B18">
        <w:rPr>
          <w:sz w:val="24"/>
          <w:szCs w:val="24"/>
        </w:rPr>
        <w:t xml:space="preserve"> waveform generator using Op</w:t>
      </w:r>
      <w:r w:rsidR="000172A1">
        <w:rPr>
          <w:sz w:val="24"/>
          <w:szCs w:val="24"/>
        </w:rPr>
        <w:t>-a</w:t>
      </w:r>
      <w:r w:rsidRPr="00101B18">
        <w:rPr>
          <w:sz w:val="24"/>
          <w:szCs w:val="24"/>
        </w:rPr>
        <w:t>mp.</w:t>
      </w:r>
    </w:p>
    <w:p w14:paraId="61FCD727" w14:textId="77777777" w:rsidR="000E294A" w:rsidRDefault="000E294A" w:rsidP="000E294A">
      <w:pPr>
        <w:ind w:left="100"/>
        <w:rPr>
          <w:sz w:val="24"/>
          <w:szCs w:val="24"/>
        </w:rPr>
      </w:pPr>
    </w:p>
    <w:p w14:paraId="1B745512" w14:textId="6BFCF2D5" w:rsidR="000E294A" w:rsidRPr="006503C4" w:rsidRDefault="000E294A" w:rsidP="00C84BF3">
      <w:pPr>
        <w:spacing w:line="360" w:lineRule="auto"/>
        <w:ind w:left="100" w:firstLine="620"/>
        <w:rPr>
          <w:sz w:val="24"/>
          <w:szCs w:val="24"/>
        </w:rPr>
      </w:pPr>
      <w:r w:rsidRPr="006503C4">
        <w:rPr>
          <w:b/>
          <w:sz w:val="24"/>
          <w:szCs w:val="24"/>
        </w:rPr>
        <w:t>A</w:t>
      </w:r>
      <w:r w:rsidRPr="006503C4">
        <w:rPr>
          <w:b/>
          <w:spacing w:val="3"/>
          <w:sz w:val="24"/>
          <w:szCs w:val="24"/>
        </w:rPr>
        <w:t>pp</w:t>
      </w:r>
      <w:r w:rsidRPr="006503C4">
        <w:rPr>
          <w:b/>
          <w:sz w:val="24"/>
          <w:szCs w:val="24"/>
        </w:rPr>
        <w:t>a</w:t>
      </w:r>
      <w:r w:rsidRPr="006503C4">
        <w:rPr>
          <w:b/>
          <w:spacing w:val="1"/>
          <w:sz w:val="24"/>
          <w:szCs w:val="24"/>
        </w:rPr>
        <w:t>r</w:t>
      </w:r>
      <w:r w:rsidRPr="006503C4">
        <w:rPr>
          <w:b/>
          <w:sz w:val="24"/>
          <w:szCs w:val="24"/>
        </w:rPr>
        <w:t>a</w:t>
      </w:r>
      <w:r w:rsidRPr="006503C4">
        <w:rPr>
          <w:b/>
          <w:spacing w:val="2"/>
          <w:sz w:val="24"/>
          <w:szCs w:val="24"/>
        </w:rPr>
        <w:t>t</w:t>
      </w:r>
      <w:r w:rsidRPr="006503C4">
        <w:rPr>
          <w:b/>
          <w:sz w:val="24"/>
          <w:szCs w:val="24"/>
        </w:rPr>
        <w:t>us</w:t>
      </w:r>
      <w:r w:rsidRPr="006503C4">
        <w:rPr>
          <w:b/>
          <w:spacing w:val="-14"/>
          <w:sz w:val="24"/>
          <w:szCs w:val="24"/>
        </w:rPr>
        <w:t xml:space="preserve"> </w:t>
      </w:r>
      <w:r w:rsidRPr="006503C4">
        <w:rPr>
          <w:b/>
          <w:sz w:val="24"/>
          <w:szCs w:val="24"/>
        </w:rPr>
        <w:t>r</w:t>
      </w:r>
      <w:r w:rsidRPr="006503C4">
        <w:rPr>
          <w:b/>
          <w:spacing w:val="2"/>
          <w:sz w:val="24"/>
          <w:szCs w:val="24"/>
        </w:rPr>
        <w:t>e</w:t>
      </w:r>
      <w:r w:rsidRPr="006503C4">
        <w:rPr>
          <w:b/>
          <w:sz w:val="24"/>
          <w:szCs w:val="24"/>
        </w:rPr>
        <w:t>qu</w:t>
      </w:r>
      <w:r w:rsidRPr="006503C4">
        <w:rPr>
          <w:b/>
          <w:spacing w:val="2"/>
          <w:sz w:val="24"/>
          <w:szCs w:val="24"/>
        </w:rPr>
        <w:t>i</w:t>
      </w:r>
      <w:r w:rsidRPr="006503C4">
        <w:rPr>
          <w:b/>
          <w:sz w:val="24"/>
          <w:szCs w:val="24"/>
        </w:rPr>
        <w:t>r</w:t>
      </w:r>
      <w:r w:rsidRPr="006503C4">
        <w:rPr>
          <w:b/>
          <w:spacing w:val="2"/>
          <w:sz w:val="24"/>
          <w:szCs w:val="24"/>
        </w:rPr>
        <w:t>e</w:t>
      </w:r>
      <w:r w:rsidRPr="006503C4">
        <w:rPr>
          <w:b/>
          <w:sz w:val="24"/>
          <w:szCs w:val="24"/>
        </w:rPr>
        <w:t>d:</w:t>
      </w:r>
    </w:p>
    <w:p w14:paraId="0A8300E7" w14:textId="1BEA770A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pacing w:val="-2"/>
          <w:sz w:val="24"/>
          <w:szCs w:val="24"/>
        </w:rPr>
        <w:t>R</w:t>
      </w:r>
      <w:r w:rsidRPr="000172A1">
        <w:rPr>
          <w:spacing w:val="-1"/>
          <w:sz w:val="24"/>
          <w:szCs w:val="24"/>
        </w:rPr>
        <w:t>e</w:t>
      </w:r>
      <w:r w:rsidRPr="000172A1">
        <w:rPr>
          <w:spacing w:val="2"/>
          <w:sz w:val="24"/>
          <w:szCs w:val="24"/>
        </w:rPr>
        <w:t>s</w:t>
      </w:r>
      <w:r w:rsidRPr="000172A1">
        <w:rPr>
          <w:spacing w:val="-4"/>
          <w:sz w:val="24"/>
          <w:szCs w:val="24"/>
        </w:rPr>
        <w:t>i</w:t>
      </w:r>
      <w:r w:rsidRPr="000172A1">
        <w:rPr>
          <w:spacing w:val="-2"/>
          <w:sz w:val="24"/>
          <w:szCs w:val="24"/>
        </w:rPr>
        <w:t>s</w:t>
      </w:r>
      <w:r w:rsidRPr="000172A1">
        <w:rPr>
          <w:spacing w:val="5"/>
          <w:sz w:val="24"/>
          <w:szCs w:val="24"/>
        </w:rPr>
        <w:t>t</w:t>
      </w:r>
      <w:r w:rsidRPr="000172A1">
        <w:rPr>
          <w:sz w:val="24"/>
          <w:szCs w:val="24"/>
        </w:rPr>
        <w:t>or</w:t>
      </w:r>
      <w:r w:rsidR="000172A1">
        <w:rPr>
          <w:sz w:val="24"/>
          <w:szCs w:val="24"/>
        </w:rPr>
        <w:t>s</w:t>
      </w:r>
    </w:p>
    <w:p w14:paraId="48843034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pacing w:val="-2"/>
          <w:sz w:val="24"/>
          <w:szCs w:val="24"/>
        </w:rPr>
        <w:t>C</w:t>
      </w:r>
      <w:r w:rsidRPr="000172A1">
        <w:rPr>
          <w:spacing w:val="-1"/>
          <w:sz w:val="24"/>
          <w:szCs w:val="24"/>
        </w:rPr>
        <w:t>a</w:t>
      </w:r>
      <w:r w:rsidRPr="000172A1">
        <w:rPr>
          <w:sz w:val="24"/>
          <w:szCs w:val="24"/>
        </w:rPr>
        <w:t>p</w:t>
      </w:r>
      <w:r w:rsidRPr="000172A1">
        <w:rPr>
          <w:spacing w:val="-1"/>
          <w:sz w:val="24"/>
          <w:szCs w:val="24"/>
        </w:rPr>
        <w:t>a</w:t>
      </w:r>
      <w:r w:rsidRPr="000172A1">
        <w:rPr>
          <w:spacing w:val="4"/>
          <w:sz w:val="24"/>
          <w:szCs w:val="24"/>
        </w:rPr>
        <w:t>c</w:t>
      </w:r>
      <w:r w:rsidRPr="000172A1">
        <w:rPr>
          <w:spacing w:val="-9"/>
          <w:sz w:val="24"/>
          <w:szCs w:val="24"/>
        </w:rPr>
        <w:t>i</w:t>
      </w:r>
      <w:r w:rsidRPr="000172A1">
        <w:rPr>
          <w:spacing w:val="5"/>
          <w:sz w:val="24"/>
          <w:szCs w:val="24"/>
        </w:rPr>
        <w:t>to</w:t>
      </w:r>
      <w:r w:rsidRPr="000172A1">
        <w:rPr>
          <w:sz w:val="24"/>
          <w:szCs w:val="24"/>
        </w:rPr>
        <w:t>r</w:t>
      </w:r>
    </w:p>
    <w:p w14:paraId="0C0C19BA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z w:val="24"/>
          <w:szCs w:val="24"/>
        </w:rPr>
        <w:t>Function Generator</w:t>
      </w:r>
    </w:p>
    <w:p w14:paraId="21B23DA2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z w:val="24"/>
          <w:szCs w:val="24"/>
        </w:rPr>
        <w:t>Op-a</w:t>
      </w:r>
      <w:r w:rsidRPr="000172A1">
        <w:rPr>
          <w:spacing w:val="-10"/>
          <w:sz w:val="24"/>
          <w:szCs w:val="24"/>
        </w:rPr>
        <w:t>m</w:t>
      </w:r>
      <w:r w:rsidRPr="000172A1">
        <w:rPr>
          <w:sz w:val="24"/>
          <w:szCs w:val="24"/>
        </w:rPr>
        <w:t>p IC741</w:t>
      </w:r>
    </w:p>
    <w:p w14:paraId="6E2CDCAE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z w:val="24"/>
          <w:szCs w:val="24"/>
        </w:rPr>
        <w:t>Du</w:t>
      </w:r>
      <w:r w:rsidRPr="000172A1">
        <w:rPr>
          <w:spacing w:val="3"/>
          <w:sz w:val="24"/>
          <w:szCs w:val="24"/>
        </w:rPr>
        <w:t>a</w:t>
      </w:r>
      <w:r w:rsidRPr="000172A1">
        <w:rPr>
          <w:sz w:val="24"/>
          <w:szCs w:val="24"/>
        </w:rPr>
        <w:t>l</w:t>
      </w:r>
      <w:r w:rsidRPr="000172A1">
        <w:rPr>
          <w:spacing w:val="-7"/>
          <w:sz w:val="24"/>
          <w:szCs w:val="24"/>
        </w:rPr>
        <w:t xml:space="preserve"> power </w:t>
      </w:r>
      <w:r w:rsidRPr="000172A1">
        <w:rPr>
          <w:spacing w:val="-2"/>
          <w:sz w:val="24"/>
          <w:szCs w:val="24"/>
        </w:rPr>
        <w:t>s</w:t>
      </w:r>
      <w:r w:rsidRPr="000172A1">
        <w:rPr>
          <w:sz w:val="24"/>
          <w:szCs w:val="24"/>
        </w:rPr>
        <w:t>up</w:t>
      </w:r>
      <w:r w:rsidRPr="000172A1">
        <w:rPr>
          <w:spacing w:val="5"/>
          <w:sz w:val="24"/>
          <w:szCs w:val="24"/>
        </w:rPr>
        <w:t>p</w:t>
      </w:r>
      <w:r w:rsidRPr="000172A1">
        <w:rPr>
          <w:spacing w:val="-4"/>
          <w:sz w:val="24"/>
          <w:szCs w:val="24"/>
        </w:rPr>
        <w:t>l</w:t>
      </w:r>
      <w:r w:rsidRPr="000172A1">
        <w:rPr>
          <w:sz w:val="24"/>
          <w:szCs w:val="24"/>
        </w:rPr>
        <w:t>y</w:t>
      </w:r>
    </w:p>
    <w:p w14:paraId="5C6C0FD4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pacing w:val="-2"/>
          <w:sz w:val="24"/>
          <w:szCs w:val="24"/>
        </w:rPr>
        <w:t>CR</w:t>
      </w:r>
      <w:r w:rsidRPr="000172A1">
        <w:rPr>
          <w:sz w:val="24"/>
          <w:szCs w:val="24"/>
        </w:rPr>
        <w:t>O</w:t>
      </w:r>
    </w:p>
    <w:p w14:paraId="376C15BB" w14:textId="77777777" w:rsidR="000172A1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pacing w:val="-2"/>
          <w:sz w:val="24"/>
          <w:szCs w:val="24"/>
        </w:rPr>
        <w:t>B</w:t>
      </w:r>
      <w:r w:rsidRPr="000172A1">
        <w:rPr>
          <w:spacing w:val="1"/>
          <w:sz w:val="24"/>
          <w:szCs w:val="24"/>
        </w:rPr>
        <w:t>r</w:t>
      </w:r>
      <w:r w:rsidRPr="000172A1">
        <w:rPr>
          <w:spacing w:val="-1"/>
          <w:sz w:val="24"/>
          <w:szCs w:val="24"/>
        </w:rPr>
        <w:t>ea</w:t>
      </w:r>
      <w:r w:rsidRPr="000172A1">
        <w:rPr>
          <w:sz w:val="24"/>
          <w:szCs w:val="24"/>
        </w:rPr>
        <w:t>d</w:t>
      </w:r>
      <w:r w:rsidRPr="000172A1">
        <w:rPr>
          <w:spacing w:val="2"/>
          <w:sz w:val="24"/>
          <w:szCs w:val="24"/>
        </w:rPr>
        <w:t xml:space="preserve"> </w:t>
      </w:r>
      <w:r w:rsidRPr="000172A1">
        <w:rPr>
          <w:spacing w:val="-5"/>
          <w:sz w:val="24"/>
          <w:szCs w:val="24"/>
        </w:rPr>
        <w:t>b</w:t>
      </w:r>
      <w:r w:rsidRPr="000172A1">
        <w:rPr>
          <w:spacing w:val="5"/>
          <w:sz w:val="24"/>
          <w:szCs w:val="24"/>
        </w:rPr>
        <w:t>o</w:t>
      </w:r>
      <w:r w:rsidRPr="000172A1">
        <w:rPr>
          <w:spacing w:val="-1"/>
          <w:sz w:val="24"/>
          <w:szCs w:val="24"/>
        </w:rPr>
        <w:t>a</w:t>
      </w:r>
      <w:r w:rsidRPr="000172A1">
        <w:rPr>
          <w:spacing w:val="1"/>
          <w:sz w:val="24"/>
          <w:szCs w:val="24"/>
        </w:rPr>
        <w:t>r</w:t>
      </w:r>
      <w:r w:rsidRPr="000172A1">
        <w:rPr>
          <w:sz w:val="24"/>
          <w:szCs w:val="24"/>
        </w:rPr>
        <w:t>d</w:t>
      </w:r>
    </w:p>
    <w:p w14:paraId="1022466E" w14:textId="488A78FB" w:rsidR="000E294A" w:rsidRDefault="000E294A" w:rsidP="000172A1">
      <w:pPr>
        <w:pStyle w:val="ListParagraph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0172A1">
        <w:rPr>
          <w:sz w:val="24"/>
          <w:szCs w:val="24"/>
        </w:rPr>
        <w:t>Connecting wires and probes</w:t>
      </w:r>
    </w:p>
    <w:p w14:paraId="03500B0E" w14:textId="1A32A5C5" w:rsidR="000172A1" w:rsidRDefault="000172A1" w:rsidP="000172A1">
      <w:pPr>
        <w:spacing w:line="360" w:lineRule="auto"/>
        <w:rPr>
          <w:sz w:val="24"/>
          <w:szCs w:val="24"/>
        </w:rPr>
      </w:pPr>
    </w:p>
    <w:p w14:paraId="240E2626" w14:textId="5913D7C8" w:rsidR="000172A1" w:rsidRDefault="000172A1" w:rsidP="00C84BF3">
      <w:pPr>
        <w:spacing w:line="360" w:lineRule="auto"/>
        <w:ind w:left="360" w:firstLine="720"/>
        <w:rPr>
          <w:b/>
          <w:bCs/>
          <w:sz w:val="24"/>
          <w:szCs w:val="24"/>
        </w:rPr>
      </w:pPr>
      <w:r w:rsidRPr="000172A1">
        <w:rPr>
          <w:b/>
          <w:bCs/>
          <w:sz w:val="24"/>
          <w:szCs w:val="24"/>
        </w:rPr>
        <w:t>Square Wave Generator:</w:t>
      </w:r>
    </w:p>
    <w:p w14:paraId="72E058F2" w14:textId="140870B5" w:rsidR="000172A1" w:rsidRDefault="000172A1" w:rsidP="00C84BF3">
      <w:pPr>
        <w:spacing w:line="360" w:lineRule="auto"/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Design of Square wave generator:</w:t>
      </w:r>
    </w:p>
    <w:p w14:paraId="5BCDEAE4" w14:textId="08FDB86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636B3FF2" wp14:editId="27C4F293">
            <wp:simplePos x="0" y="0"/>
            <wp:positionH relativeFrom="column">
              <wp:posOffset>1798955</wp:posOffset>
            </wp:positionH>
            <wp:positionV relativeFrom="paragraph">
              <wp:posOffset>71120</wp:posOffset>
            </wp:positionV>
            <wp:extent cx="3533775" cy="1943100"/>
            <wp:effectExtent l="19050" t="0" r="9525" b="0"/>
            <wp:wrapTight wrapText="bothSides">
              <wp:wrapPolygon edited="0">
                <wp:start x="-116" y="0"/>
                <wp:lineTo x="-116" y="21388"/>
                <wp:lineTo x="21658" y="21388"/>
                <wp:lineTo x="21658" y="0"/>
                <wp:lineTo x="-116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E8584B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423B20B3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64F1DDE3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2539ABFA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51D171BF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4D65B777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6C799FEE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3DB78BB9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2828A140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6C61DE4B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0508835D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5F6AAFE1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27E1116B" w14:textId="77777777" w:rsidR="000172A1" w:rsidRDefault="000172A1" w:rsidP="000172A1">
      <w:pPr>
        <w:spacing w:line="360" w:lineRule="auto"/>
        <w:rPr>
          <w:b/>
          <w:bCs/>
          <w:sz w:val="24"/>
          <w:szCs w:val="24"/>
        </w:rPr>
      </w:pPr>
    </w:p>
    <w:p w14:paraId="5006F721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58B1F803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7AC7319C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6021142D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2C5C4527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24090806" w14:textId="77777777" w:rsidR="00C84BF3" w:rsidRDefault="00C84BF3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</w:p>
    <w:p w14:paraId="6949E883" w14:textId="6AD5B837" w:rsidR="000172A1" w:rsidRDefault="000172A1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 Diagram:</w:t>
      </w:r>
    </w:p>
    <w:p w14:paraId="7FD2E500" w14:textId="7D75286E" w:rsidR="000172A1" w:rsidRDefault="000172A1" w:rsidP="000172A1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BDB4CD" wp14:editId="2749326E">
            <wp:extent cx="3167380" cy="31019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F6E7" w14:textId="3550F63F" w:rsidR="000172A1" w:rsidRPr="000172A1" w:rsidRDefault="000172A1" w:rsidP="000172A1">
      <w:pPr>
        <w:spacing w:line="360" w:lineRule="auto"/>
        <w:jc w:val="center"/>
        <w:rPr>
          <w:sz w:val="24"/>
          <w:szCs w:val="24"/>
        </w:rPr>
      </w:pPr>
      <w:r w:rsidRPr="000172A1">
        <w:rPr>
          <w:sz w:val="24"/>
          <w:szCs w:val="24"/>
        </w:rPr>
        <w:t>Fig. 10.1 Square wave generator</w:t>
      </w:r>
    </w:p>
    <w:p w14:paraId="62E373EA" w14:textId="77777777" w:rsidR="000172A1" w:rsidRDefault="000172A1" w:rsidP="00101B18">
      <w:pPr>
        <w:spacing w:line="360" w:lineRule="auto"/>
        <w:rPr>
          <w:b/>
          <w:bCs/>
          <w:sz w:val="24"/>
          <w:szCs w:val="24"/>
        </w:rPr>
      </w:pPr>
    </w:p>
    <w:p w14:paraId="23EB5539" w14:textId="5F976B71" w:rsidR="00EB79DE" w:rsidRPr="000172A1" w:rsidRDefault="000172A1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0172A1">
        <w:rPr>
          <w:b/>
          <w:bCs/>
          <w:sz w:val="24"/>
          <w:szCs w:val="24"/>
        </w:rPr>
        <w:t>Model Graph:</w:t>
      </w:r>
    </w:p>
    <w:p w14:paraId="2C5CC348" w14:textId="61D76EFC" w:rsidR="000172A1" w:rsidRPr="00101B18" w:rsidRDefault="000172A1" w:rsidP="00101B18">
      <w:pPr>
        <w:spacing w:line="360" w:lineRule="auto"/>
        <w:rPr>
          <w:sz w:val="24"/>
          <w:szCs w:val="24"/>
        </w:rPr>
      </w:pPr>
    </w:p>
    <w:p w14:paraId="4063FAF2" w14:textId="4F01A724" w:rsidR="00101B18" w:rsidRDefault="00C84BF3">
      <w:pPr>
        <w:spacing w:line="200" w:lineRule="exact"/>
      </w:pPr>
      <w:r w:rsidRPr="000172A1">
        <w:rPr>
          <w:noProof/>
        </w:rPr>
        <w:drawing>
          <wp:anchor distT="0" distB="0" distL="114300" distR="114300" simplePos="0" relativeHeight="251687424" behindDoc="1" locked="0" layoutInCell="1" allowOverlap="1" wp14:anchorId="6F7B2D0D" wp14:editId="0538CD6B">
            <wp:simplePos x="0" y="0"/>
            <wp:positionH relativeFrom="column">
              <wp:posOffset>2167255</wp:posOffset>
            </wp:positionH>
            <wp:positionV relativeFrom="paragraph">
              <wp:posOffset>16510</wp:posOffset>
            </wp:positionV>
            <wp:extent cx="2991004" cy="1905098"/>
            <wp:effectExtent l="0" t="0" r="0" b="0"/>
            <wp:wrapTight wrapText="bothSides">
              <wp:wrapPolygon edited="0">
                <wp:start x="0" y="0"/>
                <wp:lineTo x="0" y="21384"/>
                <wp:lineTo x="21462" y="21384"/>
                <wp:lineTo x="21462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EFE37" w14:textId="78F6A2BE" w:rsidR="00101B18" w:rsidRDefault="00F3465D">
      <w:pPr>
        <w:spacing w:line="200" w:lineRule="exact"/>
      </w:pPr>
      <w:r>
        <w:t xml:space="preserve">       </w:t>
      </w:r>
    </w:p>
    <w:p w14:paraId="2C8B57D4" w14:textId="234ABC1A" w:rsidR="00101B18" w:rsidRDefault="00101B18">
      <w:pPr>
        <w:spacing w:line="200" w:lineRule="exact"/>
      </w:pPr>
    </w:p>
    <w:p w14:paraId="1BCAAE57" w14:textId="28CE4A76" w:rsidR="00360EF1" w:rsidRDefault="00C84BF3">
      <w:pPr>
        <w:spacing w:line="200" w:lineRule="exact"/>
        <w:rPr>
          <w:rFonts w:ascii="Garamond,Bold" w:hAnsi="Garamond,Bold" w:cs="Garamond,Bold"/>
          <w:b/>
          <w:bCs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20990BDB" wp14:editId="410EB35F">
            <wp:simplePos x="0" y="0"/>
            <wp:positionH relativeFrom="column">
              <wp:posOffset>5821680</wp:posOffset>
            </wp:positionH>
            <wp:positionV relativeFrom="paragraph">
              <wp:posOffset>67310</wp:posOffset>
            </wp:positionV>
            <wp:extent cx="753110" cy="591820"/>
            <wp:effectExtent l="0" t="0" r="8890" b="0"/>
            <wp:wrapTight wrapText="bothSides">
              <wp:wrapPolygon edited="0">
                <wp:start x="0" y="0"/>
                <wp:lineTo x="0" y="20858"/>
                <wp:lineTo x="21309" y="20858"/>
                <wp:lineTo x="21309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8EF867" w14:textId="77777777" w:rsidR="00360EF1" w:rsidRDefault="00360EF1">
      <w:pPr>
        <w:spacing w:line="200" w:lineRule="exact"/>
        <w:rPr>
          <w:rFonts w:ascii="Garamond,Bold" w:hAnsi="Garamond,Bold" w:cs="Garamond,Bold"/>
          <w:b/>
          <w:bCs/>
          <w:sz w:val="27"/>
          <w:szCs w:val="27"/>
        </w:rPr>
      </w:pPr>
    </w:p>
    <w:p w14:paraId="7BBA4799" w14:textId="60F2933B" w:rsidR="00360EF1" w:rsidRDefault="00360EF1">
      <w:pPr>
        <w:spacing w:line="200" w:lineRule="exact"/>
      </w:pPr>
    </w:p>
    <w:p w14:paraId="3459A168" w14:textId="300922BC" w:rsidR="00360EF1" w:rsidRDefault="00360EF1">
      <w:pPr>
        <w:spacing w:line="200" w:lineRule="exact"/>
      </w:pPr>
    </w:p>
    <w:p w14:paraId="6D91F11D" w14:textId="545FB5D7" w:rsidR="00D95124" w:rsidRDefault="00D95124">
      <w:pPr>
        <w:spacing w:line="200" w:lineRule="exact"/>
      </w:pPr>
    </w:p>
    <w:p w14:paraId="12DBD9AD" w14:textId="378ED7F4" w:rsidR="00D95124" w:rsidRDefault="00D95124">
      <w:pPr>
        <w:spacing w:line="200" w:lineRule="exact"/>
      </w:pPr>
    </w:p>
    <w:p w14:paraId="173A8A4E" w14:textId="3A8ADEB5" w:rsidR="00D95124" w:rsidRDefault="00D95124">
      <w:pPr>
        <w:spacing w:line="200" w:lineRule="exact"/>
      </w:pPr>
    </w:p>
    <w:p w14:paraId="3BD89E9D" w14:textId="31F529AB" w:rsidR="00D95124" w:rsidRDefault="00D95124">
      <w:pPr>
        <w:spacing w:line="200" w:lineRule="exact"/>
      </w:pPr>
    </w:p>
    <w:p w14:paraId="0049C36F" w14:textId="4ACC078B" w:rsidR="00D95124" w:rsidRDefault="00D95124">
      <w:pPr>
        <w:spacing w:line="200" w:lineRule="exact"/>
      </w:pPr>
    </w:p>
    <w:p w14:paraId="28DB16FF" w14:textId="31092C23" w:rsidR="00D95124" w:rsidRDefault="00D95124">
      <w:pPr>
        <w:spacing w:line="200" w:lineRule="exact"/>
      </w:pPr>
    </w:p>
    <w:p w14:paraId="780E0BC7" w14:textId="72A1A22B" w:rsidR="00360EF1" w:rsidRDefault="00360EF1">
      <w:pPr>
        <w:spacing w:line="200" w:lineRule="exact"/>
      </w:pPr>
    </w:p>
    <w:p w14:paraId="45610AF3" w14:textId="77777777" w:rsidR="0034502E" w:rsidRDefault="0034502E" w:rsidP="000172A1">
      <w:pPr>
        <w:spacing w:line="360" w:lineRule="auto"/>
      </w:pPr>
    </w:p>
    <w:p w14:paraId="2C15BC1D" w14:textId="299B498A" w:rsidR="000172A1" w:rsidRDefault="000172A1" w:rsidP="00C84BF3">
      <w:pPr>
        <w:spacing w:line="360" w:lineRule="auto"/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Triangular</w:t>
      </w:r>
      <w:r w:rsidRPr="000172A1">
        <w:rPr>
          <w:b/>
          <w:bCs/>
          <w:sz w:val="24"/>
          <w:szCs w:val="24"/>
        </w:rPr>
        <w:t xml:space="preserve"> Wave Generator:</w:t>
      </w:r>
    </w:p>
    <w:p w14:paraId="23242251" w14:textId="639D4B46" w:rsidR="000172A1" w:rsidRDefault="000172A1" w:rsidP="00C84BF3">
      <w:pPr>
        <w:spacing w:line="360" w:lineRule="auto"/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Design of Triangular wave generator:</w:t>
      </w:r>
    </w:p>
    <w:p w14:paraId="245DAD93" w14:textId="5A995E1E" w:rsidR="0034502E" w:rsidRDefault="00EF300F" w:rsidP="000172A1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 w:rsidRPr="0034502E">
        <w:rPr>
          <w:b/>
          <w:bCs/>
          <w:noProof/>
          <w:sz w:val="24"/>
          <w:szCs w:val="24"/>
        </w:rPr>
        <w:drawing>
          <wp:inline distT="0" distB="0" distL="0" distR="0" wp14:anchorId="723D8EC4" wp14:editId="3E9ADC28">
            <wp:extent cx="3949903" cy="13716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</w:t>
      </w:r>
    </w:p>
    <w:p w14:paraId="28D4FFEC" w14:textId="3F7BF55E" w:rsidR="00360EF1" w:rsidRDefault="00360EF1">
      <w:pPr>
        <w:spacing w:line="200" w:lineRule="exact"/>
      </w:pPr>
    </w:p>
    <w:p w14:paraId="0E6AB76F" w14:textId="77777777" w:rsidR="00360EF1" w:rsidRDefault="00360EF1">
      <w:pPr>
        <w:spacing w:line="200" w:lineRule="exact"/>
      </w:pPr>
    </w:p>
    <w:p w14:paraId="2F0BE7BB" w14:textId="50E84429" w:rsidR="00360EF1" w:rsidRDefault="00360EF1">
      <w:pPr>
        <w:spacing w:line="200" w:lineRule="exact"/>
      </w:pPr>
    </w:p>
    <w:p w14:paraId="76C5B291" w14:textId="5928C80C" w:rsidR="00360EF1" w:rsidRDefault="00360EF1">
      <w:pPr>
        <w:spacing w:line="200" w:lineRule="exact"/>
      </w:pPr>
    </w:p>
    <w:p w14:paraId="19606960" w14:textId="425D8207" w:rsidR="00360EF1" w:rsidRDefault="00360EF1">
      <w:pPr>
        <w:spacing w:line="200" w:lineRule="exact"/>
      </w:pPr>
    </w:p>
    <w:p w14:paraId="22B755BA" w14:textId="77777777" w:rsidR="00360EF1" w:rsidRDefault="00360EF1">
      <w:pPr>
        <w:spacing w:line="200" w:lineRule="exact"/>
      </w:pPr>
    </w:p>
    <w:p w14:paraId="6E608FD8" w14:textId="77777777" w:rsidR="00360EF1" w:rsidRDefault="00360EF1">
      <w:pPr>
        <w:spacing w:line="200" w:lineRule="exact"/>
      </w:pPr>
    </w:p>
    <w:p w14:paraId="097B320E" w14:textId="0487AA4F" w:rsidR="00360EF1" w:rsidRDefault="00360EF1">
      <w:pPr>
        <w:spacing w:line="200" w:lineRule="exact"/>
      </w:pPr>
    </w:p>
    <w:p w14:paraId="563BFBCE" w14:textId="39E0317B" w:rsidR="00360EF1" w:rsidRDefault="00360EF1">
      <w:pPr>
        <w:spacing w:line="200" w:lineRule="exact"/>
      </w:pPr>
    </w:p>
    <w:p w14:paraId="5637FAEE" w14:textId="77777777" w:rsidR="00360EF1" w:rsidRDefault="00360EF1">
      <w:pPr>
        <w:spacing w:line="200" w:lineRule="exact"/>
      </w:pPr>
    </w:p>
    <w:p w14:paraId="3CA26849" w14:textId="591D2C79" w:rsidR="00360EF1" w:rsidRDefault="00EF300F">
      <w:pPr>
        <w:spacing w:line="200" w:lineRule="exact"/>
      </w:pPr>
      <w:r>
        <w:rPr>
          <w:noProof/>
        </w:rPr>
        <w:drawing>
          <wp:anchor distT="0" distB="0" distL="114300" distR="114300" simplePos="0" relativeHeight="251699712" behindDoc="1" locked="0" layoutInCell="1" allowOverlap="1" wp14:anchorId="0A4384CC" wp14:editId="09227346">
            <wp:simplePos x="0" y="0"/>
            <wp:positionH relativeFrom="column">
              <wp:posOffset>1520825</wp:posOffset>
            </wp:positionH>
            <wp:positionV relativeFrom="paragraph">
              <wp:posOffset>9525</wp:posOffset>
            </wp:positionV>
            <wp:extent cx="3705225" cy="1982470"/>
            <wp:effectExtent l="0" t="0" r="9525" b="0"/>
            <wp:wrapTight wrapText="bothSides">
              <wp:wrapPolygon edited="0">
                <wp:start x="0" y="0"/>
                <wp:lineTo x="0" y="21379"/>
                <wp:lineTo x="21544" y="21379"/>
                <wp:lineTo x="21544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77A9B" w14:textId="77777777" w:rsidR="00360EF1" w:rsidRDefault="00360EF1">
      <w:pPr>
        <w:spacing w:line="200" w:lineRule="exact"/>
      </w:pPr>
    </w:p>
    <w:p w14:paraId="11776E18" w14:textId="77777777" w:rsidR="00360EF1" w:rsidRDefault="00360EF1">
      <w:pPr>
        <w:spacing w:line="200" w:lineRule="exact"/>
      </w:pPr>
    </w:p>
    <w:p w14:paraId="7F5787D6" w14:textId="4AA939DA" w:rsidR="00EF300F" w:rsidRDefault="00EF300F" w:rsidP="00EF300F">
      <w:pPr>
        <w:tabs>
          <w:tab w:val="left" w:pos="3750"/>
        </w:tabs>
        <w:spacing w:line="200" w:lineRule="exact"/>
      </w:pPr>
      <w:r>
        <w:tab/>
        <w:t xml:space="preserve">   </w:t>
      </w:r>
    </w:p>
    <w:p w14:paraId="3C63E413" w14:textId="77777777" w:rsidR="00EF300F" w:rsidRDefault="00EF300F">
      <w:pPr>
        <w:spacing w:line="200" w:lineRule="exact"/>
      </w:pPr>
    </w:p>
    <w:p w14:paraId="078715AB" w14:textId="77777777" w:rsidR="00EF300F" w:rsidRDefault="00EF300F">
      <w:pPr>
        <w:spacing w:line="200" w:lineRule="exact"/>
      </w:pPr>
    </w:p>
    <w:p w14:paraId="2DC743C5" w14:textId="050A6445" w:rsidR="00360EF1" w:rsidRDefault="00360EF1">
      <w:pPr>
        <w:spacing w:line="200" w:lineRule="exact"/>
      </w:pPr>
    </w:p>
    <w:p w14:paraId="507FA71F" w14:textId="77777777" w:rsidR="00360EF1" w:rsidRDefault="00360EF1">
      <w:pPr>
        <w:spacing w:line="200" w:lineRule="exact"/>
      </w:pPr>
    </w:p>
    <w:p w14:paraId="4C3B1FD6" w14:textId="1E06AA46" w:rsidR="00360EF1" w:rsidRDefault="00360EF1">
      <w:pPr>
        <w:spacing w:line="200" w:lineRule="exact"/>
      </w:pPr>
    </w:p>
    <w:p w14:paraId="13412AD6" w14:textId="77777777" w:rsidR="00360EF1" w:rsidRDefault="00360EF1">
      <w:pPr>
        <w:spacing w:line="200" w:lineRule="exact"/>
      </w:pPr>
    </w:p>
    <w:p w14:paraId="46152244" w14:textId="45770A91" w:rsidR="00360EF1" w:rsidRDefault="00360EF1">
      <w:pPr>
        <w:spacing w:line="200" w:lineRule="exact"/>
      </w:pPr>
    </w:p>
    <w:p w14:paraId="33D07254" w14:textId="5304A3A7" w:rsidR="00360EF1" w:rsidRDefault="00360EF1">
      <w:pPr>
        <w:spacing w:line="200" w:lineRule="exact"/>
      </w:pPr>
    </w:p>
    <w:p w14:paraId="5EBEE25F" w14:textId="5ED9FD45" w:rsidR="0092038C" w:rsidRDefault="0092038C" w:rsidP="00360EF1">
      <w:pPr>
        <w:autoSpaceDE w:val="0"/>
        <w:autoSpaceDN w:val="0"/>
        <w:adjustRightInd w:val="0"/>
        <w:spacing w:line="360" w:lineRule="auto"/>
        <w:rPr>
          <w:bCs/>
          <w:sz w:val="24"/>
          <w:szCs w:val="24"/>
          <w:u w:val="single"/>
        </w:rPr>
      </w:pPr>
    </w:p>
    <w:p w14:paraId="11A97411" w14:textId="77777777" w:rsidR="00EF300F" w:rsidRDefault="00EF300F" w:rsidP="00360EF1">
      <w:pPr>
        <w:autoSpaceDE w:val="0"/>
        <w:autoSpaceDN w:val="0"/>
        <w:adjustRightInd w:val="0"/>
        <w:spacing w:line="360" w:lineRule="auto"/>
        <w:rPr>
          <w:bCs/>
          <w:sz w:val="24"/>
          <w:szCs w:val="24"/>
          <w:u w:val="single"/>
        </w:rPr>
      </w:pPr>
    </w:p>
    <w:p w14:paraId="0EBBB7BD" w14:textId="77777777" w:rsidR="00EF300F" w:rsidRDefault="00EF300F" w:rsidP="00360EF1">
      <w:pPr>
        <w:autoSpaceDE w:val="0"/>
        <w:autoSpaceDN w:val="0"/>
        <w:adjustRightInd w:val="0"/>
        <w:spacing w:line="360" w:lineRule="auto"/>
        <w:rPr>
          <w:bCs/>
          <w:sz w:val="24"/>
          <w:szCs w:val="24"/>
          <w:u w:val="single"/>
        </w:rPr>
      </w:pPr>
    </w:p>
    <w:p w14:paraId="417D4053" w14:textId="7D198F4F" w:rsidR="00EF300F" w:rsidRDefault="00EF300F" w:rsidP="00360EF1">
      <w:pPr>
        <w:autoSpaceDE w:val="0"/>
        <w:autoSpaceDN w:val="0"/>
        <w:adjustRightInd w:val="0"/>
        <w:spacing w:line="360" w:lineRule="auto"/>
        <w:rPr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1760" behindDoc="1" locked="0" layoutInCell="1" allowOverlap="1" wp14:anchorId="589BBDC3" wp14:editId="40ABC8F1">
            <wp:simplePos x="0" y="0"/>
            <wp:positionH relativeFrom="column">
              <wp:posOffset>1952625</wp:posOffset>
            </wp:positionH>
            <wp:positionV relativeFrom="paragraph">
              <wp:posOffset>9525</wp:posOffset>
            </wp:positionV>
            <wp:extent cx="3530600" cy="734695"/>
            <wp:effectExtent l="0" t="0" r="0" b="8255"/>
            <wp:wrapTight wrapText="bothSides">
              <wp:wrapPolygon edited="0">
                <wp:start x="0" y="0"/>
                <wp:lineTo x="0" y="21283"/>
                <wp:lineTo x="21445" y="21283"/>
                <wp:lineTo x="21445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DE729" w14:textId="77777777" w:rsidR="00C84BF3" w:rsidRDefault="00C84BF3" w:rsidP="00C84BF3">
      <w:pPr>
        <w:spacing w:line="200" w:lineRule="exact"/>
        <w:ind w:firstLine="720"/>
        <w:rPr>
          <w:b/>
          <w:bCs/>
          <w:sz w:val="24"/>
          <w:szCs w:val="24"/>
        </w:rPr>
      </w:pPr>
    </w:p>
    <w:p w14:paraId="7EDE7FDC" w14:textId="77777777" w:rsidR="00C84BF3" w:rsidRDefault="00C84BF3" w:rsidP="00C84BF3">
      <w:pPr>
        <w:spacing w:line="200" w:lineRule="exact"/>
        <w:ind w:firstLine="720"/>
        <w:rPr>
          <w:b/>
          <w:bCs/>
          <w:sz w:val="24"/>
          <w:szCs w:val="24"/>
        </w:rPr>
      </w:pPr>
    </w:p>
    <w:p w14:paraId="7056DD5E" w14:textId="77777777" w:rsidR="00C84BF3" w:rsidRDefault="00C84BF3" w:rsidP="00C84BF3">
      <w:pPr>
        <w:spacing w:line="200" w:lineRule="exact"/>
        <w:ind w:firstLine="720"/>
        <w:rPr>
          <w:b/>
          <w:bCs/>
          <w:sz w:val="24"/>
          <w:szCs w:val="24"/>
        </w:rPr>
      </w:pPr>
    </w:p>
    <w:p w14:paraId="2FE584CA" w14:textId="77777777" w:rsidR="00C84BF3" w:rsidRDefault="00C84BF3" w:rsidP="00C84BF3">
      <w:pPr>
        <w:spacing w:line="200" w:lineRule="exact"/>
        <w:ind w:firstLine="720"/>
        <w:rPr>
          <w:b/>
          <w:bCs/>
          <w:sz w:val="24"/>
          <w:szCs w:val="24"/>
        </w:rPr>
      </w:pPr>
    </w:p>
    <w:p w14:paraId="66508DED" w14:textId="77777777" w:rsidR="00C84BF3" w:rsidRDefault="00C84BF3" w:rsidP="00C84BF3">
      <w:pPr>
        <w:spacing w:line="200" w:lineRule="exact"/>
        <w:ind w:firstLine="720"/>
        <w:rPr>
          <w:b/>
          <w:bCs/>
          <w:sz w:val="24"/>
          <w:szCs w:val="24"/>
        </w:rPr>
      </w:pPr>
    </w:p>
    <w:p w14:paraId="29C5EC06" w14:textId="1323FA93" w:rsidR="00360EF1" w:rsidRPr="0034502E" w:rsidRDefault="0034502E" w:rsidP="00C84BF3">
      <w:pPr>
        <w:spacing w:line="200" w:lineRule="exact"/>
        <w:ind w:firstLine="720"/>
        <w:rPr>
          <w:b/>
          <w:bCs/>
          <w:sz w:val="24"/>
          <w:szCs w:val="24"/>
        </w:rPr>
      </w:pPr>
      <w:r w:rsidRPr="0034502E">
        <w:rPr>
          <w:b/>
          <w:bCs/>
          <w:sz w:val="24"/>
          <w:szCs w:val="24"/>
        </w:rPr>
        <w:t>Circuit Diagram:</w:t>
      </w:r>
    </w:p>
    <w:p w14:paraId="28FC71FB" w14:textId="6B3F55F0" w:rsidR="00360EF1" w:rsidRPr="0034502E" w:rsidRDefault="00360EF1">
      <w:pPr>
        <w:spacing w:line="200" w:lineRule="exact"/>
        <w:rPr>
          <w:b/>
          <w:bCs/>
          <w:sz w:val="24"/>
          <w:szCs w:val="24"/>
        </w:rPr>
      </w:pPr>
    </w:p>
    <w:p w14:paraId="77AD6ED1" w14:textId="6AFED539" w:rsidR="00360EF1" w:rsidRDefault="00360EF1">
      <w:pPr>
        <w:spacing w:line="200" w:lineRule="exact"/>
      </w:pPr>
    </w:p>
    <w:p w14:paraId="53813073" w14:textId="1A1C4053" w:rsidR="00360EF1" w:rsidRDefault="00360EF1">
      <w:pPr>
        <w:spacing w:line="200" w:lineRule="exact"/>
      </w:pPr>
    </w:p>
    <w:p w14:paraId="1E2C949B" w14:textId="2C05F416" w:rsidR="00360EF1" w:rsidRDefault="00360EF1">
      <w:pPr>
        <w:spacing w:line="200" w:lineRule="exact"/>
      </w:pPr>
      <w:r>
        <w:t xml:space="preserve">    </w:t>
      </w:r>
    </w:p>
    <w:p w14:paraId="2F4DB635" w14:textId="77777777" w:rsidR="00360EF1" w:rsidRDefault="00360EF1">
      <w:pPr>
        <w:spacing w:line="200" w:lineRule="exact"/>
      </w:pPr>
    </w:p>
    <w:p w14:paraId="5353D60F" w14:textId="77D0DBC2" w:rsidR="00360EF1" w:rsidRDefault="00C84BF3">
      <w:pPr>
        <w:spacing w:line="200" w:lineRule="exact"/>
      </w:pPr>
      <w:r w:rsidRPr="0034502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66B7F401" wp14:editId="40E87B41">
            <wp:simplePos x="0" y="0"/>
            <wp:positionH relativeFrom="column">
              <wp:posOffset>1590675</wp:posOffset>
            </wp:positionH>
            <wp:positionV relativeFrom="paragraph">
              <wp:posOffset>58420</wp:posOffset>
            </wp:positionV>
            <wp:extent cx="3225966" cy="2635385"/>
            <wp:effectExtent l="0" t="0" r="0" b="0"/>
            <wp:wrapTight wrapText="bothSides">
              <wp:wrapPolygon edited="0">
                <wp:start x="0" y="0"/>
                <wp:lineTo x="0" y="21392"/>
                <wp:lineTo x="21430" y="21392"/>
                <wp:lineTo x="21430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7F03D" w14:textId="77777777" w:rsidR="00360EF1" w:rsidRDefault="00360EF1">
      <w:pPr>
        <w:spacing w:line="200" w:lineRule="exact"/>
      </w:pPr>
    </w:p>
    <w:p w14:paraId="2CD8387E" w14:textId="77777777" w:rsidR="00360EF1" w:rsidRDefault="00360EF1">
      <w:pPr>
        <w:spacing w:line="200" w:lineRule="exact"/>
      </w:pPr>
    </w:p>
    <w:p w14:paraId="7DFBF590" w14:textId="77777777" w:rsidR="00360EF1" w:rsidRDefault="00360EF1">
      <w:pPr>
        <w:spacing w:line="200" w:lineRule="exact"/>
      </w:pPr>
    </w:p>
    <w:p w14:paraId="46089391" w14:textId="77777777" w:rsidR="00360EF1" w:rsidRDefault="00360EF1">
      <w:pPr>
        <w:spacing w:line="200" w:lineRule="exact"/>
      </w:pPr>
    </w:p>
    <w:p w14:paraId="5211FE10" w14:textId="77777777" w:rsidR="00360EF1" w:rsidRDefault="00360EF1">
      <w:pPr>
        <w:spacing w:line="200" w:lineRule="exact"/>
      </w:pPr>
    </w:p>
    <w:p w14:paraId="174C843B" w14:textId="77777777" w:rsidR="00360EF1" w:rsidRDefault="00360EF1">
      <w:pPr>
        <w:spacing w:line="200" w:lineRule="exact"/>
      </w:pPr>
    </w:p>
    <w:p w14:paraId="6D798BCB" w14:textId="77777777" w:rsidR="00360EF1" w:rsidRDefault="00360EF1">
      <w:pPr>
        <w:spacing w:line="200" w:lineRule="exact"/>
      </w:pPr>
    </w:p>
    <w:p w14:paraId="6AF4EC12" w14:textId="77777777" w:rsidR="00360EF1" w:rsidRDefault="00360EF1">
      <w:pPr>
        <w:spacing w:line="200" w:lineRule="exact"/>
      </w:pPr>
    </w:p>
    <w:p w14:paraId="51115C29" w14:textId="41F5A7EC" w:rsidR="00360EF1" w:rsidRDefault="00360EF1">
      <w:pPr>
        <w:spacing w:line="200" w:lineRule="exact"/>
      </w:pPr>
    </w:p>
    <w:p w14:paraId="4EEBC544" w14:textId="33D28849" w:rsidR="0034502E" w:rsidRDefault="0034502E">
      <w:pPr>
        <w:spacing w:line="200" w:lineRule="exact"/>
      </w:pPr>
    </w:p>
    <w:p w14:paraId="2EC31C42" w14:textId="0E1FCB40" w:rsidR="0034502E" w:rsidRDefault="0034502E">
      <w:pPr>
        <w:spacing w:line="200" w:lineRule="exact"/>
      </w:pPr>
    </w:p>
    <w:p w14:paraId="74C4FD5C" w14:textId="4438AB95" w:rsidR="0034502E" w:rsidRDefault="0034502E">
      <w:pPr>
        <w:spacing w:line="200" w:lineRule="exact"/>
      </w:pPr>
    </w:p>
    <w:p w14:paraId="4D1B4207" w14:textId="29C0EAA6" w:rsidR="0034502E" w:rsidRDefault="0034502E">
      <w:pPr>
        <w:spacing w:line="200" w:lineRule="exact"/>
      </w:pPr>
    </w:p>
    <w:p w14:paraId="68F6AF8E" w14:textId="7AD3DCAD" w:rsidR="0034502E" w:rsidRDefault="0034502E">
      <w:pPr>
        <w:spacing w:line="200" w:lineRule="exact"/>
      </w:pPr>
    </w:p>
    <w:p w14:paraId="22DB194C" w14:textId="7C0A9553" w:rsidR="0034502E" w:rsidRDefault="0034502E">
      <w:pPr>
        <w:spacing w:line="200" w:lineRule="exact"/>
      </w:pPr>
    </w:p>
    <w:p w14:paraId="4D0975EA" w14:textId="6524A0E1" w:rsidR="0034502E" w:rsidRDefault="0034502E">
      <w:pPr>
        <w:spacing w:line="200" w:lineRule="exact"/>
      </w:pPr>
    </w:p>
    <w:p w14:paraId="618CE48B" w14:textId="77777777" w:rsidR="00C84BF3" w:rsidRDefault="00C84BF3" w:rsidP="0034502E">
      <w:pPr>
        <w:spacing w:line="200" w:lineRule="exact"/>
        <w:jc w:val="center"/>
        <w:rPr>
          <w:sz w:val="24"/>
          <w:szCs w:val="24"/>
        </w:rPr>
      </w:pPr>
    </w:p>
    <w:p w14:paraId="2FF179D6" w14:textId="77777777" w:rsidR="00C84BF3" w:rsidRDefault="00C84BF3" w:rsidP="0034502E">
      <w:pPr>
        <w:spacing w:line="200" w:lineRule="exact"/>
        <w:jc w:val="center"/>
        <w:rPr>
          <w:sz w:val="24"/>
          <w:szCs w:val="24"/>
        </w:rPr>
      </w:pPr>
    </w:p>
    <w:p w14:paraId="5446E833" w14:textId="77777777" w:rsidR="00C84BF3" w:rsidRDefault="00C84BF3" w:rsidP="0034502E">
      <w:pPr>
        <w:spacing w:line="200" w:lineRule="exact"/>
        <w:jc w:val="center"/>
        <w:rPr>
          <w:sz w:val="24"/>
          <w:szCs w:val="24"/>
        </w:rPr>
      </w:pPr>
    </w:p>
    <w:p w14:paraId="1C70B094" w14:textId="77777777" w:rsidR="00C84BF3" w:rsidRDefault="00C84BF3" w:rsidP="0034502E">
      <w:pPr>
        <w:spacing w:line="200" w:lineRule="exact"/>
        <w:jc w:val="center"/>
        <w:rPr>
          <w:sz w:val="24"/>
          <w:szCs w:val="24"/>
        </w:rPr>
      </w:pPr>
    </w:p>
    <w:p w14:paraId="7ADCC5D4" w14:textId="77777777" w:rsidR="00C84BF3" w:rsidRDefault="00C84BF3" w:rsidP="0034502E">
      <w:pPr>
        <w:spacing w:line="200" w:lineRule="exact"/>
        <w:jc w:val="center"/>
        <w:rPr>
          <w:sz w:val="24"/>
          <w:szCs w:val="24"/>
        </w:rPr>
      </w:pPr>
    </w:p>
    <w:p w14:paraId="5A645DE9" w14:textId="2A32D331" w:rsidR="0034502E" w:rsidRDefault="0034502E" w:rsidP="0034502E">
      <w:pPr>
        <w:spacing w:line="200" w:lineRule="exact"/>
        <w:jc w:val="center"/>
        <w:rPr>
          <w:sz w:val="24"/>
          <w:szCs w:val="24"/>
        </w:rPr>
      </w:pPr>
      <w:r w:rsidRPr="0034502E">
        <w:rPr>
          <w:sz w:val="24"/>
          <w:szCs w:val="24"/>
        </w:rPr>
        <w:t>Fig. 10.2 Triangular wave generator</w:t>
      </w:r>
    </w:p>
    <w:p w14:paraId="75EB39E7" w14:textId="0A38FBDA" w:rsidR="0034502E" w:rsidRDefault="0034502E" w:rsidP="0034502E">
      <w:pPr>
        <w:spacing w:line="200" w:lineRule="exact"/>
        <w:jc w:val="center"/>
        <w:rPr>
          <w:sz w:val="24"/>
          <w:szCs w:val="24"/>
        </w:rPr>
      </w:pPr>
    </w:p>
    <w:p w14:paraId="7F53F63C" w14:textId="56B3DCDC" w:rsidR="0034502E" w:rsidRDefault="0034502E" w:rsidP="0034502E">
      <w:pPr>
        <w:spacing w:line="200" w:lineRule="exact"/>
        <w:jc w:val="both"/>
        <w:rPr>
          <w:sz w:val="24"/>
          <w:szCs w:val="24"/>
        </w:rPr>
      </w:pPr>
    </w:p>
    <w:p w14:paraId="5234E268" w14:textId="03544E02" w:rsidR="0034502E" w:rsidRDefault="0034502E" w:rsidP="00C84BF3">
      <w:pPr>
        <w:spacing w:line="200" w:lineRule="exact"/>
        <w:ind w:firstLine="720"/>
        <w:jc w:val="both"/>
        <w:rPr>
          <w:b/>
          <w:bCs/>
          <w:sz w:val="24"/>
          <w:szCs w:val="24"/>
        </w:rPr>
      </w:pPr>
      <w:r w:rsidRPr="0034502E">
        <w:rPr>
          <w:b/>
          <w:bCs/>
          <w:sz w:val="24"/>
          <w:szCs w:val="24"/>
        </w:rPr>
        <w:t>Model Graph:</w:t>
      </w:r>
    </w:p>
    <w:p w14:paraId="05E4547F" w14:textId="54414735" w:rsidR="000F464C" w:rsidRPr="0034502E" w:rsidRDefault="000F464C" w:rsidP="0034502E">
      <w:pPr>
        <w:spacing w:line="200" w:lineRule="exact"/>
        <w:jc w:val="both"/>
        <w:rPr>
          <w:b/>
          <w:bCs/>
          <w:sz w:val="24"/>
          <w:szCs w:val="24"/>
        </w:rPr>
      </w:pPr>
      <w:r w:rsidRPr="000F464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5616" behindDoc="1" locked="0" layoutInCell="1" allowOverlap="1" wp14:anchorId="4E0162EC" wp14:editId="69F42F6A">
            <wp:simplePos x="0" y="0"/>
            <wp:positionH relativeFrom="column">
              <wp:posOffset>337820</wp:posOffset>
            </wp:positionH>
            <wp:positionV relativeFrom="paragraph">
              <wp:posOffset>161290</wp:posOffset>
            </wp:positionV>
            <wp:extent cx="2671445" cy="1970405"/>
            <wp:effectExtent l="0" t="0" r="0" b="0"/>
            <wp:wrapTight wrapText="bothSides">
              <wp:wrapPolygon edited="0">
                <wp:start x="0" y="0"/>
                <wp:lineTo x="0" y="21301"/>
                <wp:lineTo x="21410" y="21301"/>
                <wp:lineTo x="2141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960D8" w14:textId="51F26ECC" w:rsidR="00360EF1" w:rsidRDefault="00360EF1">
      <w:pPr>
        <w:spacing w:line="200" w:lineRule="exact"/>
      </w:pPr>
    </w:p>
    <w:p w14:paraId="5CD5110A" w14:textId="77777777" w:rsidR="00360EF1" w:rsidRDefault="00360EF1">
      <w:pPr>
        <w:spacing w:line="200" w:lineRule="exact"/>
      </w:pPr>
    </w:p>
    <w:p w14:paraId="74FB8CEA" w14:textId="77777777" w:rsidR="00360EF1" w:rsidRDefault="00360EF1">
      <w:pPr>
        <w:spacing w:line="200" w:lineRule="exact"/>
      </w:pPr>
    </w:p>
    <w:p w14:paraId="7159D681" w14:textId="77777777" w:rsidR="00D95124" w:rsidRDefault="00D95124">
      <w:pPr>
        <w:spacing w:line="200" w:lineRule="exact"/>
      </w:pPr>
    </w:p>
    <w:p w14:paraId="1E87097A" w14:textId="77777777" w:rsidR="00D95124" w:rsidRDefault="00D95124">
      <w:pPr>
        <w:spacing w:line="200" w:lineRule="exact"/>
      </w:pPr>
    </w:p>
    <w:p w14:paraId="3D83557A" w14:textId="77777777" w:rsidR="00D95124" w:rsidRDefault="00D95124">
      <w:pPr>
        <w:spacing w:line="200" w:lineRule="exact"/>
      </w:pPr>
    </w:p>
    <w:p w14:paraId="72730016" w14:textId="77777777" w:rsidR="00D95124" w:rsidRDefault="00D95124">
      <w:pPr>
        <w:spacing w:line="200" w:lineRule="exact"/>
      </w:pPr>
    </w:p>
    <w:p w14:paraId="40D732DE" w14:textId="77777777" w:rsidR="00D95124" w:rsidRDefault="00D95124">
      <w:pPr>
        <w:spacing w:line="200" w:lineRule="exact"/>
      </w:pPr>
    </w:p>
    <w:p w14:paraId="1AC757A0" w14:textId="77777777" w:rsidR="00D95124" w:rsidRDefault="00D95124">
      <w:pPr>
        <w:spacing w:line="200" w:lineRule="exact"/>
      </w:pPr>
    </w:p>
    <w:p w14:paraId="6C795AF5" w14:textId="77777777" w:rsidR="00D95124" w:rsidRDefault="00D95124">
      <w:pPr>
        <w:spacing w:line="200" w:lineRule="exact"/>
      </w:pPr>
    </w:p>
    <w:p w14:paraId="06A34DF0" w14:textId="77777777" w:rsidR="00D95124" w:rsidRDefault="00D95124">
      <w:pPr>
        <w:spacing w:line="200" w:lineRule="exact"/>
      </w:pPr>
    </w:p>
    <w:p w14:paraId="41F19713" w14:textId="77777777" w:rsidR="00101B18" w:rsidRDefault="00F3465D">
      <w:pPr>
        <w:spacing w:line="200" w:lineRule="exact"/>
      </w:pPr>
      <w:r>
        <w:t xml:space="preserve">        </w:t>
      </w:r>
    </w:p>
    <w:p w14:paraId="6C3D9827" w14:textId="77777777" w:rsidR="00F3465D" w:rsidRDefault="00F3465D">
      <w:pPr>
        <w:spacing w:line="200" w:lineRule="exact"/>
      </w:pPr>
    </w:p>
    <w:p w14:paraId="120311B9" w14:textId="77777777" w:rsidR="00F3465D" w:rsidRDefault="00F3465D">
      <w:pPr>
        <w:spacing w:line="200" w:lineRule="exact"/>
      </w:pPr>
    </w:p>
    <w:p w14:paraId="1ACB9BEF" w14:textId="77777777" w:rsidR="00F3465D" w:rsidRDefault="00F3465D">
      <w:pPr>
        <w:spacing w:line="200" w:lineRule="exact"/>
      </w:pPr>
    </w:p>
    <w:p w14:paraId="1029DC5F" w14:textId="77777777" w:rsidR="00F3465D" w:rsidRDefault="00F3465D">
      <w:pPr>
        <w:spacing w:line="200" w:lineRule="exact"/>
      </w:pPr>
    </w:p>
    <w:p w14:paraId="30B158BB" w14:textId="5EC7C86A" w:rsidR="004576C4" w:rsidRDefault="00B1377D" w:rsidP="008267A5">
      <w:pPr>
        <w:spacing w:line="200" w:lineRule="exact"/>
        <w:rPr>
          <w:spacing w:val="1"/>
        </w:rPr>
      </w:pPr>
      <w:r>
        <w:t xml:space="preserve"> </w:t>
      </w:r>
      <w:r w:rsidR="008267A5">
        <w:rPr>
          <w:spacing w:val="1"/>
        </w:rPr>
        <w:t xml:space="preserve"> </w:t>
      </w:r>
    </w:p>
    <w:p w14:paraId="0395DE5F" w14:textId="77777777" w:rsidR="00D95124" w:rsidRPr="000C0BD2" w:rsidRDefault="000C0BD2" w:rsidP="00C84BF3">
      <w:pPr>
        <w:autoSpaceDE w:val="0"/>
        <w:autoSpaceDN w:val="0"/>
        <w:adjustRightInd w:val="0"/>
        <w:spacing w:line="360" w:lineRule="auto"/>
        <w:ind w:firstLine="720"/>
        <w:rPr>
          <w:b/>
          <w:bCs/>
          <w:sz w:val="24"/>
          <w:szCs w:val="24"/>
        </w:rPr>
      </w:pPr>
      <w:r w:rsidRPr="000C0BD2">
        <w:rPr>
          <w:b/>
          <w:bCs/>
          <w:sz w:val="24"/>
          <w:szCs w:val="24"/>
        </w:rPr>
        <w:t>Procedure:</w:t>
      </w:r>
    </w:p>
    <w:p w14:paraId="6CE87274" w14:textId="77777777" w:rsidR="000754EA" w:rsidRDefault="00D95124" w:rsidP="000754EA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0754EA">
        <w:rPr>
          <w:sz w:val="24"/>
          <w:szCs w:val="24"/>
        </w:rPr>
        <w:t>Set up the circuit after testing the components.</w:t>
      </w:r>
    </w:p>
    <w:p w14:paraId="70DE6E90" w14:textId="77777777" w:rsidR="000754EA" w:rsidRDefault="00D95124" w:rsidP="000754EA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0754EA">
        <w:rPr>
          <w:sz w:val="24"/>
          <w:szCs w:val="24"/>
        </w:rPr>
        <w:t xml:space="preserve">Set up the square wave generator as shown in </w:t>
      </w:r>
      <w:r w:rsidR="000754EA">
        <w:rPr>
          <w:sz w:val="24"/>
          <w:szCs w:val="24"/>
        </w:rPr>
        <w:t>Fig. 10.1</w:t>
      </w:r>
      <w:r w:rsidRPr="000754EA">
        <w:rPr>
          <w:sz w:val="24"/>
          <w:szCs w:val="24"/>
        </w:rPr>
        <w:t xml:space="preserve"> and observe the output waveform and</w:t>
      </w:r>
      <w:r w:rsidR="000754EA">
        <w:rPr>
          <w:sz w:val="24"/>
          <w:szCs w:val="24"/>
        </w:rPr>
        <w:t xml:space="preserve"> </w:t>
      </w:r>
      <w:r w:rsidRPr="000754EA">
        <w:rPr>
          <w:sz w:val="24"/>
          <w:szCs w:val="24"/>
        </w:rPr>
        <w:t>note down their amplitudes and frequencies.</w:t>
      </w:r>
    </w:p>
    <w:p w14:paraId="317EC9F1" w14:textId="77777777" w:rsidR="000754EA" w:rsidRDefault="00D95124" w:rsidP="000754EA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0754EA">
        <w:rPr>
          <w:sz w:val="24"/>
          <w:szCs w:val="24"/>
        </w:rPr>
        <w:t xml:space="preserve">Set up the triangular wave generator as shown in </w:t>
      </w:r>
      <w:r w:rsidR="000754EA">
        <w:rPr>
          <w:sz w:val="24"/>
          <w:szCs w:val="24"/>
        </w:rPr>
        <w:t>Fig. 10.2</w:t>
      </w:r>
      <w:r w:rsidRPr="000754EA">
        <w:rPr>
          <w:sz w:val="24"/>
          <w:szCs w:val="24"/>
        </w:rPr>
        <w:t xml:space="preserve"> and observe the variation in</w:t>
      </w:r>
      <w:r w:rsidR="000754EA">
        <w:rPr>
          <w:sz w:val="24"/>
          <w:szCs w:val="24"/>
        </w:rPr>
        <w:t xml:space="preserve"> </w:t>
      </w:r>
      <w:r w:rsidRPr="000754EA">
        <w:rPr>
          <w:sz w:val="24"/>
          <w:szCs w:val="24"/>
        </w:rPr>
        <w:t>frequencies of output waveform by varying the values of resistances</w:t>
      </w:r>
      <w:r w:rsidR="000754EA">
        <w:rPr>
          <w:sz w:val="24"/>
          <w:szCs w:val="24"/>
        </w:rPr>
        <w:t>.</w:t>
      </w:r>
    </w:p>
    <w:p w14:paraId="75E7BA8E" w14:textId="2D101326" w:rsidR="00D95124" w:rsidRPr="000754EA" w:rsidRDefault="00D95124" w:rsidP="000754EA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0754EA">
        <w:rPr>
          <w:sz w:val="24"/>
          <w:szCs w:val="24"/>
        </w:rPr>
        <w:t>Move the wiper of the potentiometer in both directions and observe the changes taking place</w:t>
      </w:r>
      <w:r w:rsidR="000754EA">
        <w:rPr>
          <w:sz w:val="24"/>
          <w:szCs w:val="24"/>
        </w:rPr>
        <w:t xml:space="preserve"> </w:t>
      </w:r>
      <w:r w:rsidRPr="000754EA">
        <w:rPr>
          <w:sz w:val="24"/>
          <w:szCs w:val="24"/>
        </w:rPr>
        <w:t>in the waveform</w:t>
      </w:r>
      <w:r w:rsidRPr="000754EA">
        <w:rPr>
          <w:sz w:val="23"/>
          <w:szCs w:val="23"/>
        </w:rPr>
        <w:t>.</w:t>
      </w:r>
    </w:p>
    <w:p w14:paraId="68C95FE4" w14:textId="5CBB5F3C" w:rsidR="00D95124" w:rsidRDefault="00D95124" w:rsidP="008267A5">
      <w:pPr>
        <w:spacing w:line="200" w:lineRule="exact"/>
        <w:rPr>
          <w:b/>
          <w:spacing w:val="1"/>
          <w:sz w:val="24"/>
          <w:szCs w:val="24"/>
        </w:rPr>
      </w:pPr>
    </w:p>
    <w:p w14:paraId="1B41771C" w14:textId="77777777" w:rsidR="000754EA" w:rsidRPr="000C0BD2" w:rsidRDefault="000754EA" w:rsidP="008267A5">
      <w:pPr>
        <w:spacing w:line="200" w:lineRule="exact"/>
        <w:rPr>
          <w:b/>
          <w:spacing w:val="1"/>
          <w:sz w:val="24"/>
          <w:szCs w:val="24"/>
        </w:rPr>
      </w:pPr>
    </w:p>
    <w:p w14:paraId="1070A98A" w14:textId="77777777" w:rsidR="004576C4" w:rsidRPr="000C0BD2" w:rsidRDefault="000C0BD2" w:rsidP="00C84BF3">
      <w:pPr>
        <w:spacing w:line="360" w:lineRule="auto"/>
        <w:ind w:firstLine="720"/>
        <w:rPr>
          <w:b/>
          <w:spacing w:val="1"/>
          <w:sz w:val="24"/>
          <w:szCs w:val="24"/>
        </w:rPr>
      </w:pPr>
      <w:r w:rsidRPr="000C0BD2">
        <w:rPr>
          <w:b/>
          <w:spacing w:val="1"/>
          <w:sz w:val="24"/>
          <w:szCs w:val="24"/>
        </w:rPr>
        <w:t>Result:</w:t>
      </w:r>
    </w:p>
    <w:p w14:paraId="4D24C256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164047B8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3B0C1597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59A52117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2EF34407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45857DC2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2D3664AD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1AC11B97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7D4C220E" w14:textId="77777777" w:rsidR="00D95124" w:rsidRDefault="00D95124" w:rsidP="008267A5">
      <w:pPr>
        <w:spacing w:line="200" w:lineRule="exact"/>
        <w:rPr>
          <w:b/>
          <w:spacing w:val="1"/>
          <w:sz w:val="28"/>
          <w:szCs w:val="28"/>
        </w:rPr>
      </w:pPr>
    </w:p>
    <w:p w14:paraId="1F70038C" w14:textId="1C751F87" w:rsidR="005A634E" w:rsidRPr="005221D6" w:rsidRDefault="005A634E" w:rsidP="008267A5">
      <w:pPr>
        <w:spacing w:line="200" w:lineRule="exact"/>
        <w:rPr>
          <w:sz w:val="24"/>
          <w:szCs w:val="24"/>
        </w:rPr>
      </w:pPr>
    </w:p>
    <w:p w14:paraId="2744E0C3" w14:textId="77777777" w:rsidR="005A634E" w:rsidRDefault="005A634E">
      <w:pPr>
        <w:spacing w:before="7" w:line="120" w:lineRule="exact"/>
        <w:rPr>
          <w:sz w:val="12"/>
          <w:szCs w:val="12"/>
        </w:rPr>
      </w:pPr>
    </w:p>
    <w:p w14:paraId="0A491F01" w14:textId="0C192F61" w:rsidR="002B6176" w:rsidRDefault="002B6176">
      <w:pPr>
        <w:ind w:left="240"/>
        <w:rPr>
          <w:b/>
          <w:sz w:val="28"/>
          <w:szCs w:val="28"/>
        </w:rPr>
      </w:pPr>
    </w:p>
    <w:p w14:paraId="3D3B4BE5" w14:textId="26DB57C0" w:rsidR="000754EA" w:rsidRDefault="000754EA">
      <w:pPr>
        <w:ind w:left="240"/>
        <w:rPr>
          <w:b/>
          <w:sz w:val="28"/>
          <w:szCs w:val="28"/>
        </w:rPr>
      </w:pPr>
    </w:p>
    <w:p w14:paraId="47C22622" w14:textId="7E3DC7D4" w:rsidR="000754EA" w:rsidRDefault="000754EA">
      <w:pPr>
        <w:ind w:left="240"/>
        <w:rPr>
          <w:b/>
          <w:sz w:val="28"/>
          <w:szCs w:val="28"/>
        </w:rPr>
      </w:pPr>
    </w:p>
    <w:p w14:paraId="23281C49" w14:textId="54D1D131" w:rsidR="000754EA" w:rsidRDefault="000754EA">
      <w:pPr>
        <w:ind w:left="240"/>
        <w:rPr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28"/>
        <w:gridCol w:w="1843"/>
      </w:tblGrid>
      <w:tr w:rsidR="000754EA" w14:paraId="00B786D4" w14:textId="77777777" w:rsidTr="00C84BF3">
        <w:trPr>
          <w:jc w:val="center"/>
        </w:trPr>
        <w:tc>
          <w:tcPr>
            <w:tcW w:w="5871" w:type="dxa"/>
            <w:gridSpan w:val="2"/>
          </w:tcPr>
          <w:p w14:paraId="63C7BD56" w14:textId="77777777" w:rsidR="000754EA" w:rsidRPr="005D65F5" w:rsidRDefault="000754EA" w:rsidP="007D5580">
            <w:pPr>
              <w:spacing w:before="22" w:line="300" w:lineRule="exact"/>
              <w:jc w:val="center"/>
              <w:rPr>
                <w:b/>
                <w:bCs/>
                <w:sz w:val="24"/>
                <w:szCs w:val="24"/>
              </w:rPr>
            </w:pPr>
            <w:r w:rsidRPr="005D65F5">
              <w:rPr>
                <w:b/>
                <w:bCs/>
                <w:sz w:val="24"/>
                <w:szCs w:val="24"/>
              </w:rPr>
              <w:t>For Faculty Use Only</w:t>
            </w:r>
          </w:p>
        </w:tc>
      </w:tr>
      <w:tr w:rsidR="000754EA" w14:paraId="6216961E" w14:textId="77777777" w:rsidTr="00C84BF3">
        <w:trPr>
          <w:jc w:val="center"/>
        </w:trPr>
        <w:tc>
          <w:tcPr>
            <w:tcW w:w="4028" w:type="dxa"/>
          </w:tcPr>
          <w:p w14:paraId="1BBC2CCA" w14:textId="77777777" w:rsidR="000754EA" w:rsidRDefault="000754EA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Marks (Out of 5)</w:t>
            </w:r>
          </w:p>
        </w:tc>
        <w:tc>
          <w:tcPr>
            <w:tcW w:w="1843" w:type="dxa"/>
          </w:tcPr>
          <w:p w14:paraId="1D0EF696" w14:textId="77777777" w:rsidR="000754EA" w:rsidRDefault="000754EA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754EA" w14:paraId="5A42BAFB" w14:textId="77777777" w:rsidTr="00C84BF3">
        <w:trPr>
          <w:jc w:val="center"/>
        </w:trPr>
        <w:tc>
          <w:tcPr>
            <w:tcW w:w="4028" w:type="dxa"/>
          </w:tcPr>
          <w:p w14:paraId="1789F93F" w14:textId="77777777" w:rsidR="000754EA" w:rsidRDefault="000754EA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Viva Marks (Out of 5)</w:t>
            </w:r>
          </w:p>
        </w:tc>
        <w:tc>
          <w:tcPr>
            <w:tcW w:w="1843" w:type="dxa"/>
          </w:tcPr>
          <w:p w14:paraId="232B96BE" w14:textId="77777777" w:rsidR="000754EA" w:rsidRDefault="000754EA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754EA" w14:paraId="0BC37CB6" w14:textId="77777777" w:rsidTr="00C84BF3">
        <w:trPr>
          <w:jc w:val="center"/>
        </w:trPr>
        <w:tc>
          <w:tcPr>
            <w:tcW w:w="4028" w:type="dxa"/>
          </w:tcPr>
          <w:p w14:paraId="4D0C25B8" w14:textId="77777777" w:rsidR="000754EA" w:rsidRDefault="000754EA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Report Grade</w:t>
            </w:r>
          </w:p>
        </w:tc>
        <w:tc>
          <w:tcPr>
            <w:tcW w:w="1843" w:type="dxa"/>
          </w:tcPr>
          <w:p w14:paraId="660FEB51" w14:textId="77777777" w:rsidR="000754EA" w:rsidRDefault="000754EA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  <w:tr w:rsidR="000754EA" w14:paraId="0132D0BB" w14:textId="77777777" w:rsidTr="00C84BF3">
        <w:trPr>
          <w:jc w:val="center"/>
        </w:trPr>
        <w:tc>
          <w:tcPr>
            <w:tcW w:w="4028" w:type="dxa"/>
          </w:tcPr>
          <w:p w14:paraId="65941660" w14:textId="77777777" w:rsidR="000754EA" w:rsidRDefault="000754EA" w:rsidP="007D5580">
            <w:pPr>
              <w:spacing w:before="22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Signature with date</w:t>
            </w:r>
          </w:p>
        </w:tc>
        <w:tc>
          <w:tcPr>
            <w:tcW w:w="1843" w:type="dxa"/>
          </w:tcPr>
          <w:p w14:paraId="7D2B4CEB" w14:textId="77777777" w:rsidR="000754EA" w:rsidRDefault="000754EA" w:rsidP="007D5580">
            <w:pPr>
              <w:spacing w:before="22" w:line="30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1053393E" w14:textId="77777777" w:rsidR="000754EA" w:rsidRDefault="000754EA" w:rsidP="00C84BF3">
      <w:pPr>
        <w:ind w:left="240"/>
        <w:rPr>
          <w:b/>
          <w:sz w:val="28"/>
          <w:szCs w:val="28"/>
        </w:rPr>
      </w:pPr>
    </w:p>
    <w:sectPr w:rsidR="000754EA" w:rsidSect="000D4441">
      <w:headerReference w:type="default" r:id="rId95"/>
      <w:pgSz w:w="12240" w:h="15840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3C809" w14:textId="77777777" w:rsidR="000D4441" w:rsidRDefault="000D4441" w:rsidP="005A634E">
      <w:r>
        <w:separator/>
      </w:r>
    </w:p>
  </w:endnote>
  <w:endnote w:type="continuationSeparator" w:id="0">
    <w:p w14:paraId="2ED9D73E" w14:textId="77777777" w:rsidR="000D4441" w:rsidRDefault="000D4441" w:rsidP="005A6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,Bold">
    <w:altName w:val="Garamon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4662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8C3881" w14:textId="27C02D7D" w:rsidR="004353D6" w:rsidRDefault="004353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9B0E21" w14:textId="18E51B8E" w:rsidR="006524F8" w:rsidRDefault="004353D6" w:rsidP="006524F8">
    <w:pPr>
      <w:pStyle w:val="Footer"/>
      <w:jc w:val="center"/>
    </w:pPr>
    <w:r>
      <w:t>Dept. of ECE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8E9E8" w14:textId="77777777" w:rsidR="000D4441" w:rsidRDefault="000D4441" w:rsidP="005A634E">
      <w:r>
        <w:separator/>
      </w:r>
    </w:p>
  </w:footnote>
  <w:footnote w:type="continuationSeparator" w:id="0">
    <w:p w14:paraId="18E49F44" w14:textId="77777777" w:rsidR="000D4441" w:rsidRDefault="000D4441" w:rsidP="005A6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D9173" w14:textId="77777777" w:rsidR="0098212D" w:rsidRDefault="0098212D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9A4A0F5" wp14:editId="6BBFC5A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1790065" cy="180340"/>
              <wp:effectExtent l="0" t="0" r="635" b="10160"/>
              <wp:wrapNone/>
              <wp:docPr id="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06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69EE4" w14:textId="77777777" w:rsidR="0098212D" w:rsidRDefault="0098212D">
                          <w:pPr>
                            <w:spacing w:line="300" w:lineRule="exact"/>
                            <w:ind w:left="20" w:right="-42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A4A0F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71.6pt;width:140.95pt;height:14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" filled="f" stroked="f">
              <v:textbox inset="0,0,0,0">
                <w:txbxContent>
                  <w:p w14:paraId="7B169EE4" w14:textId="77777777" w:rsidR="0098212D" w:rsidRDefault="0098212D">
                    <w:pPr>
                      <w:spacing w:line="300" w:lineRule="exact"/>
                      <w:ind w:left="20" w:right="-42"/>
                      <w:rPr>
                        <w:sz w:val="28"/>
                        <w:szCs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E595E" w14:textId="77777777" w:rsidR="00E93589" w:rsidRDefault="00E93589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4EDA"/>
    <w:multiLevelType w:val="hybridMultilevel"/>
    <w:tmpl w:val="84E01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B1363"/>
    <w:multiLevelType w:val="hybridMultilevel"/>
    <w:tmpl w:val="E6587262"/>
    <w:lvl w:ilvl="0" w:tplc="4009000F">
      <w:start w:val="1"/>
      <w:numFmt w:val="decimal"/>
      <w:lvlText w:val="%1."/>
      <w:lvlJc w:val="left"/>
      <w:pPr>
        <w:ind w:left="778" w:hanging="360"/>
      </w:pPr>
    </w:lvl>
    <w:lvl w:ilvl="1" w:tplc="40090019" w:tentative="1">
      <w:start w:val="1"/>
      <w:numFmt w:val="lowerLetter"/>
      <w:lvlText w:val="%2."/>
      <w:lvlJc w:val="left"/>
      <w:pPr>
        <w:ind w:left="1498" w:hanging="360"/>
      </w:pPr>
    </w:lvl>
    <w:lvl w:ilvl="2" w:tplc="4009001B" w:tentative="1">
      <w:start w:val="1"/>
      <w:numFmt w:val="lowerRoman"/>
      <w:lvlText w:val="%3."/>
      <w:lvlJc w:val="right"/>
      <w:pPr>
        <w:ind w:left="2218" w:hanging="180"/>
      </w:pPr>
    </w:lvl>
    <w:lvl w:ilvl="3" w:tplc="4009000F" w:tentative="1">
      <w:start w:val="1"/>
      <w:numFmt w:val="decimal"/>
      <w:lvlText w:val="%4."/>
      <w:lvlJc w:val="left"/>
      <w:pPr>
        <w:ind w:left="2938" w:hanging="360"/>
      </w:pPr>
    </w:lvl>
    <w:lvl w:ilvl="4" w:tplc="40090019" w:tentative="1">
      <w:start w:val="1"/>
      <w:numFmt w:val="lowerLetter"/>
      <w:lvlText w:val="%5."/>
      <w:lvlJc w:val="left"/>
      <w:pPr>
        <w:ind w:left="3658" w:hanging="360"/>
      </w:pPr>
    </w:lvl>
    <w:lvl w:ilvl="5" w:tplc="4009001B" w:tentative="1">
      <w:start w:val="1"/>
      <w:numFmt w:val="lowerRoman"/>
      <w:lvlText w:val="%6."/>
      <w:lvlJc w:val="right"/>
      <w:pPr>
        <w:ind w:left="4378" w:hanging="180"/>
      </w:pPr>
    </w:lvl>
    <w:lvl w:ilvl="6" w:tplc="4009000F" w:tentative="1">
      <w:start w:val="1"/>
      <w:numFmt w:val="decimal"/>
      <w:lvlText w:val="%7."/>
      <w:lvlJc w:val="left"/>
      <w:pPr>
        <w:ind w:left="5098" w:hanging="360"/>
      </w:pPr>
    </w:lvl>
    <w:lvl w:ilvl="7" w:tplc="40090019" w:tentative="1">
      <w:start w:val="1"/>
      <w:numFmt w:val="lowerLetter"/>
      <w:lvlText w:val="%8."/>
      <w:lvlJc w:val="left"/>
      <w:pPr>
        <w:ind w:left="5818" w:hanging="360"/>
      </w:pPr>
    </w:lvl>
    <w:lvl w:ilvl="8" w:tplc="40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" w15:restartNumberingAfterBreak="0">
    <w:nsid w:val="0A7726FD"/>
    <w:multiLevelType w:val="hybridMultilevel"/>
    <w:tmpl w:val="CD42178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731857"/>
    <w:multiLevelType w:val="hybridMultilevel"/>
    <w:tmpl w:val="E96C9652"/>
    <w:lvl w:ilvl="0" w:tplc="9D88D722">
      <w:start w:val="1"/>
      <w:numFmt w:val="lowerLetter"/>
      <w:lvlText w:val="(%1)"/>
      <w:lvlJc w:val="left"/>
      <w:pPr>
        <w:ind w:left="2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 w:tentative="1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 w:tentative="1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 w:tentative="1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abstractNum w:abstractNumId="4" w15:restartNumberingAfterBreak="0">
    <w:nsid w:val="11F21E7F"/>
    <w:multiLevelType w:val="hybridMultilevel"/>
    <w:tmpl w:val="494A1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2D80"/>
    <w:multiLevelType w:val="hybridMultilevel"/>
    <w:tmpl w:val="7D2EDDB4"/>
    <w:lvl w:ilvl="0" w:tplc="4009000F">
      <w:start w:val="1"/>
      <w:numFmt w:val="decimal"/>
      <w:lvlText w:val="%1."/>
      <w:lvlJc w:val="left"/>
      <w:pPr>
        <w:ind w:left="1319" w:hanging="360"/>
      </w:pPr>
    </w:lvl>
    <w:lvl w:ilvl="1" w:tplc="40090019" w:tentative="1">
      <w:start w:val="1"/>
      <w:numFmt w:val="lowerLetter"/>
      <w:lvlText w:val="%2."/>
      <w:lvlJc w:val="left"/>
      <w:pPr>
        <w:ind w:left="2039" w:hanging="360"/>
      </w:pPr>
    </w:lvl>
    <w:lvl w:ilvl="2" w:tplc="4009001B" w:tentative="1">
      <w:start w:val="1"/>
      <w:numFmt w:val="lowerRoman"/>
      <w:lvlText w:val="%3."/>
      <w:lvlJc w:val="right"/>
      <w:pPr>
        <w:ind w:left="2759" w:hanging="180"/>
      </w:pPr>
    </w:lvl>
    <w:lvl w:ilvl="3" w:tplc="4009000F" w:tentative="1">
      <w:start w:val="1"/>
      <w:numFmt w:val="decimal"/>
      <w:lvlText w:val="%4."/>
      <w:lvlJc w:val="left"/>
      <w:pPr>
        <w:ind w:left="3479" w:hanging="360"/>
      </w:pPr>
    </w:lvl>
    <w:lvl w:ilvl="4" w:tplc="40090019" w:tentative="1">
      <w:start w:val="1"/>
      <w:numFmt w:val="lowerLetter"/>
      <w:lvlText w:val="%5."/>
      <w:lvlJc w:val="left"/>
      <w:pPr>
        <w:ind w:left="4199" w:hanging="360"/>
      </w:pPr>
    </w:lvl>
    <w:lvl w:ilvl="5" w:tplc="4009001B" w:tentative="1">
      <w:start w:val="1"/>
      <w:numFmt w:val="lowerRoman"/>
      <w:lvlText w:val="%6."/>
      <w:lvlJc w:val="right"/>
      <w:pPr>
        <w:ind w:left="4919" w:hanging="180"/>
      </w:pPr>
    </w:lvl>
    <w:lvl w:ilvl="6" w:tplc="4009000F" w:tentative="1">
      <w:start w:val="1"/>
      <w:numFmt w:val="decimal"/>
      <w:lvlText w:val="%7."/>
      <w:lvlJc w:val="left"/>
      <w:pPr>
        <w:ind w:left="5639" w:hanging="360"/>
      </w:pPr>
    </w:lvl>
    <w:lvl w:ilvl="7" w:tplc="40090019" w:tentative="1">
      <w:start w:val="1"/>
      <w:numFmt w:val="lowerLetter"/>
      <w:lvlText w:val="%8."/>
      <w:lvlJc w:val="left"/>
      <w:pPr>
        <w:ind w:left="6359" w:hanging="360"/>
      </w:pPr>
    </w:lvl>
    <w:lvl w:ilvl="8" w:tplc="4009001B" w:tentative="1">
      <w:start w:val="1"/>
      <w:numFmt w:val="lowerRoman"/>
      <w:lvlText w:val="%9."/>
      <w:lvlJc w:val="right"/>
      <w:pPr>
        <w:ind w:left="7079" w:hanging="180"/>
      </w:pPr>
    </w:lvl>
  </w:abstractNum>
  <w:abstractNum w:abstractNumId="6" w15:restartNumberingAfterBreak="0">
    <w:nsid w:val="1AEF6808"/>
    <w:multiLevelType w:val="hybridMultilevel"/>
    <w:tmpl w:val="ACC21B0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616126"/>
    <w:multiLevelType w:val="hybridMultilevel"/>
    <w:tmpl w:val="6400CFFA"/>
    <w:lvl w:ilvl="0" w:tplc="4009000F">
      <w:start w:val="1"/>
      <w:numFmt w:val="decimal"/>
      <w:lvlText w:val="%1."/>
      <w:lvlJc w:val="lef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206B4EA7"/>
    <w:multiLevelType w:val="hybridMultilevel"/>
    <w:tmpl w:val="382200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907D6"/>
    <w:multiLevelType w:val="hybridMultilevel"/>
    <w:tmpl w:val="AEC432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AD34C2"/>
    <w:multiLevelType w:val="hybridMultilevel"/>
    <w:tmpl w:val="8C8C8074"/>
    <w:lvl w:ilvl="0" w:tplc="4009000F">
      <w:start w:val="1"/>
      <w:numFmt w:val="decimal"/>
      <w:lvlText w:val="%1."/>
      <w:lvlJc w:val="left"/>
      <w:pPr>
        <w:ind w:left="810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250D17CA"/>
    <w:multiLevelType w:val="hybridMultilevel"/>
    <w:tmpl w:val="C3702B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7510D"/>
    <w:multiLevelType w:val="hybridMultilevel"/>
    <w:tmpl w:val="39F273A6"/>
    <w:lvl w:ilvl="0" w:tplc="4009000F">
      <w:start w:val="1"/>
      <w:numFmt w:val="decimal"/>
      <w:lvlText w:val="%1."/>
      <w:lvlJc w:val="left"/>
      <w:pPr>
        <w:ind w:left="1078" w:hanging="360"/>
      </w:pPr>
    </w:lvl>
    <w:lvl w:ilvl="1" w:tplc="40090019" w:tentative="1">
      <w:start w:val="1"/>
      <w:numFmt w:val="lowerLetter"/>
      <w:lvlText w:val="%2."/>
      <w:lvlJc w:val="left"/>
      <w:pPr>
        <w:ind w:left="1798" w:hanging="360"/>
      </w:pPr>
    </w:lvl>
    <w:lvl w:ilvl="2" w:tplc="4009001B" w:tentative="1">
      <w:start w:val="1"/>
      <w:numFmt w:val="lowerRoman"/>
      <w:lvlText w:val="%3."/>
      <w:lvlJc w:val="right"/>
      <w:pPr>
        <w:ind w:left="2518" w:hanging="180"/>
      </w:pPr>
    </w:lvl>
    <w:lvl w:ilvl="3" w:tplc="4009000F" w:tentative="1">
      <w:start w:val="1"/>
      <w:numFmt w:val="decimal"/>
      <w:lvlText w:val="%4."/>
      <w:lvlJc w:val="left"/>
      <w:pPr>
        <w:ind w:left="3238" w:hanging="360"/>
      </w:pPr>
    </w:lvl>
    <w:lvl w:ilvl="4" w:tplc="40090019" w:tentative="1">
      <w:start w:val="1"/>
      <w:numFmt w:val="lowerLetter"/>
      <w:lvlText w:val="%5."/>
      <w:lvlJc w:val="left"/>
      <w:pPr>
        <w:ind w:left="3958" w:hanging="360"/>
      </w:pPr>
    </w:lvl>
    <w:lvl w:ilvl="5" w:tplc="4009001B" w:tentative="1">
      <w:start w:val="1"/>
      <w:numFmt w:val="lowerRoman"/>
      <w:lvlText w:val="%6."/>
      <w:lvlJc w:val="right"/>
      <w:pPr>
        <w:ind w:left="4678" w:hanging="180"/>
      </w:pPr>
    </w:lvl>
    <w:lvl w:ilvl="6" w:tplc="4009000F" w:tentative="1">
      <w:start w:val="1"/>
      <w:numFmt w:val="decimal"/>
      <w:lvlText w:val="%7."/>
      <w:lvlJc w:val="left"/>
      <w:pPr>
        <w:ind w:left="5398" w:hanging="360"/>
      </w:pPr>
    </w:lvl>
    <w:lvl w:ilvl="7" w:tplc="40090019" w:tentative="1">
      <w:start w:val="1"/>
      <w:numFmt w:val="lowerLetter"/>
      <w:lvlText w:val="%8."/>
      <w:lvlJc w:val="left"/>
      <w:pPr>
        <w:ind w:left="6118" w:hanging="360"/>
      </w:pPr>
    </w:lvl>
    <w:lvl w:ilvl="8" w:tplc="40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13" w15:restartNumberingAfterBreak="0">
    <w:nsid w:val="32703DFC"/>
    <w:multiLevelType w:val="hybridMultilevel"/>
    <w:tmpl w:val="536847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D69B4"/>
    <w:multiLevelType w:val="hybridMultilevel"/>
    <w:tmpl w:val="A53A2076"/>
    <w:lvl w:ilvl="0" w:tplc="BAA6ED1C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400B2E">
      <w:numFmt w:val="bullet"/>
      <w:lvlText w:val="•"/>
      <w:lvlJc w:val="left"/>
      <w:pPr>
        <w:ind w:left="2100" w:hanging="240"/>
      </w:pPr>
      <w:rPr>
        <w:rFonts w:hint="default"/>
        <w:lang w:val="en-US" w:eastAsia="en-US" w:bidi="ar-SA"/>
      </w:rPr>
    </w:lvl>
    <w:lvl w:ilvl="2" w:tplc="1D50E6D6">
      <w:numFmt w:val="bullet"/>
      <w:lvlText w:val="•"/>
      <w:lvlJc w:val="left"/>
      <w:pPr>
        <w:ind w:left="3100" w:hanging="240"/>
      </w:pPr>
      <w:rPr>
        <w:rFonts w:hint="default"/>
        <w:lang w:val="en-US" w:eastAsia="en-US" w:bidi="ar-SA"/>
      </w:rPr>
    </w:lvl>
    <w:lvl w:ilvl="3" w:tplc="4B5ECB20">
      <w:numFmt w:val="bullet"/>
      <w:lvlText w:val="•"/>
      <w:lvlJc w:val="left"/>
      <w:pPr>
        <w:ind w:left="4100" w:hanging="240"/>
      </w:pPr>
      <w:rPr>
        <w:rFonts w:hint="default"/>
        <w:lang w:val="en-US" w:eastAsia="en-US" w:bidi="ar-SA"/>
      </w:rPr>
    </w:lvl>
    <w:lvl w:ilvl="4" w:tplc="0608AF40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CAD4B97C">
      <w:numFmt w:val="bullet"/>
      <w:lvlText w:val="•"/>
      <w:lvlJc w:val="left"/>
      <w:pPr>
        <w:ind w:left="6100" w:hanging="240"/>
      </w:pPr>
      <w:rPr>
        <w:rFonts w:hint="default"/>
        <w:lang w:val="en-US" w:eastAsia="en-US" w:bidi="ar-SA"/>
      </w:rPr>
    </w:lvl>
    <w:lvl w:ilvl="6" w:tplc="6C4ACB26">
      <w:numFmt w:val="bullet"/>
      <w:lvlText w:val="•"/>
      <w:lvlJc w:val="left"/>
      <w:pPr>
        <w:ind w:left="7100" w:hanging="240"/>
      </w:pPr>
      <w:rPr>
        <w:rFonts w:hint="default"/>
        <w:lang w:val="en-US" w:eastAsia="en-US" w:bidi="ar-SA"/>
      </w:rPr>
    </w:lvl>
    <w:lvl w:ilvl="7" w:tplc="FEEADDF0">
      <w:numFmt w:val="bullet"/>
      <w:lvlText w:val="•"/>
      <w:lvlJc w:val="left"/>
      <w:pPr>
        <w:ind w:left="8100" w:hanging="240"/>
      </w:pPr>
      <w:rPr>
        <w:rFonts w:hint="default"/>
        <w:lang w:val="en-US" w:eastAsia="en-US" w:bidi="ar-SA"/>
      </w:rPr>
    </w:lvl>
    <w:lvl w:ilvl="8" w:tplc="E6143C46">
      <w:numFmt w:val="bullet"/>
      <w:lvlText w:val="•"/>
      <w:lvlJc w:val="left"/>
      <w:pPr>
        <w:ind w:left="9100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350F3CC8"/>
    <w:multiLevelType w:val="hybridMultilevel"/>
    <w:tmpl w:val="223CCA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E48BB"/>
    <w:multiLevelType w:val="hybridMultilevel"/>
    <w:tmpl w:val="07B4D85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A1043"/>
    <w:multiLevelType w:val="hybridMultilevel"/>
    <w:tmpl w:val="02748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53FA4"/>
    <w:multiLevelType w:val="hybridMultilevel"/>
    <w:tmpl w:val="911E96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F09A6"/>
    <w:multiLevelType w:val="hybridMultilevel"/>
    <w:tmpl w:val="8B1EA064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470F5AFB"/>
    <w:multiLevelType w:val="hybridMultilevel"/>
    <w:tmpl w:val="11CE4C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866127"/>
    <w:multiLevelType w:val="hybridMultilevel"/>
    <w:tmpl w:val="9B9890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D2516"/>
    <w:multiLevelType w:val="hybridMultilevel"/>
    <w:tmpl w:val="0D0CF7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A798E"/>
    <w:multiLevelType w:val="hybridMultilevel"/>
    <w:tmpl w:val="1FA2D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5427B52"/>
    <w:multiLevelType w:val="hybridMultilevel"/>
    <w:tmpl w:val="9CA04B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44518E"/>
    <w:multiLevelType w:val="hybridMultilevel"/>
    <w:tmpl w:val="4D0C17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9E18B3"/>
    <w:multiLevelType w:val="hybridMultilevel"/>
    <w:tmpl w:val="5F4C3B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B55B6B"/>
    <w:multiLevelType w:val="hybridMultilevel"/>
    <w:tmpl w:val="B61AB9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916A63"/>
    <w:multiLevelType w:val="hybridMultilevel"/>
    <w:tmpl w:val="E09678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262B5C"/>
    <w:multiLevelType w:val="hybridMultilevel"/>
    <w:tmpl w:val="34529D76"/>
    <w:lvl w:ilvl="0" w:tplc="4009000F">
      <w:start w:val="1"/>
      <w:numFmt w:val="decimal"/>
      <w:lvlText w:val="%1."/>
      <w:lvlJc w:val="left"/>
      <w:pPr>
        <w:ind w:left="820" w:hanging="360"/>
      </w:p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0" w15:restartNumberingAfterBreak="0">
    <w:nsid w:val="73457BDD"/>
    <w:multiLevelType w:val="hybridMultilevel"/>
    <w:tmpl w:val="40B249FA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4E9684C"/>
    <w:multiLevelType w:val="hybridMultilevel"/>
    <w:tmpl w:val="64CC41AE"/>
    <w:lvl w:ilvl="0" w:tplc="36FE1CE8">
      <w:start w:val="1"/>
      <w:numFmt w:val="decimal"/>
      <w:lvlText w:val="%1."/>
      <w:lvlJc w:val="left"/>
      <w:pPr>
        <w:ind w:left="928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2" w15:restartNumberingAfterBreak="0">
    <w:nsid w:val="76C25269"/>
    <w:multiLevelType w:val="hybridMultilevel"/>
    <w:tmpl w:val="8F508D74"/>
    <w:lvl w:ilvl="0" w:tplc="4009000F">
      <w:start w:val="1"/>
      <w:numFmt w:val="decimal"/>
      <w:lvlText w:val="%1."/>
      <w:lvlJc w:val="left"/>
      <w:pPr>
        <w:ind w:left="810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 w15:restartNumberingAfterBreak="0">
    <w:nsid w:val="77FE0A97"/>
    <w:multiLevelType w:val="multilevel"/>
    <w:tmpl w:val="555652D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8D83D84"/>
    <w:multiLevelType w:val="hybridMultilevel"/>
    <w:tmpl w:val="07B4D856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8A7CD8"/>
    <w:multiLevelType w:val="hybridMultilevel"/>
    <w:tmpl w:val="86C820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52B7D"/>
    <w:multiLevelType w:val="hybridMultilevel"/>
    <w:tmpl w:val="4D0C17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22111">
    <w:abstractNumId w:val="33"/>
  </w:num>
  <w:num w:numId="2" w16cid:durableId="174534717">
    <w:abstractNumId w:val="14"/>
  </w:num>
  <w:num w:numId="3" w16cid:durableId="234323612">
    <w:abstractNumId w:val="30"/>
  </w:num>
  <w:num w:numId="4" w16cid:durableId="1611474023">
    <w:abstractNumId w:val="16"/>
  </w:num>
  <w:num w:numId="5" w16cid:durableId="65033986">
    <w:abstractNumId w:val="19"/>
  </w:num>
  <w:num w:numId="6" w16cid:durableId="567571965">
    <w:abstractNumId w:val="17"/>
  </w:num>
  <w:num w:numId="7" w16cid:durableId="474030341">
    <w:abstractNumId w:val="32"/>
  </w:num>
  <w:num w:numId="8" w16cid:durableId="663320817">
    <w:abstractNumId w:val="35"/>
  </w:num>
  <w:num w:numId="9" w16cid:durableId="1062829284">
    <w:abstractNumId w:val="7"/>
  </w:num>
  <w:num w:numId="10" w16cid:durableId="183980701">
    <w:abstractNumId w:val="10"/>
  </w:num>
  <w:num w:numId="11" w16cid:durableId="1246719999">
    <w:abstractNumId w:val="20"/>
  </w:num>
  <w:num w:numId="12" w16cid:durableId="1351568520">
    <w:abstractNumId w:val="18"/>
  </w:num>
  <w:num w:numId="13" w16cid:durableId="2000572053">
    <w:abstractNumId w:val="27"/>
  </w:num>
  <w:num w:numId="14" w16cid:durableId="1408727108">
    <w:abstractNumId w:val="9"/>
  </w:num>
  <w:num w:numId="15" w16cid:durableId="1051152069">
    <w:abstractNumId w:val="4"/>
  </w:num>
  <w:num w:numId="16" w16cid:durableId="795098496">
    <w:abstractNumId w:val="2"/>
  </w:num>
  <w:num w:numId="17" w16cid:durableId="2100634847">
    <w:abstractNumId w:val="21"/>
  </w:num>
  <w:num w:numId="18" w16cid:durableId="1473446312">
    <w:abstractNumId w:val="13"/>
  </w:num>
  <w:num w:numId="19" w16cid:durableId="104662042">
    <w:abstractNumId w:val="5"/>
  </w:num>
  <w:num w:numId="20" w16cid:durableId="1510220575">
    <w:abstractNumId w:val="6"/>
  </w:num>
  <w:num w:numId="21" w16cid:durableId="1932934178">
    <w:abstractNumId w:val="12"/>
  </w:num>
  <w:num w:numId="22" w16cid:durableId="1279608519">
    <w:abstractNumId w:val="1"/>
  </w:num>
  <w:num w:numId="23" w16cid:durableId="647705241">
    <w:abstractNumId w:val="22"/>
  </w:num>
  <w:num w:numId="24" w16cid:durableId="1104613756">
    <w:abstractNumId w:val="36"/>
  </w:num>
  <w:num w:numId="25" w16cid:durableId="1327904950">
    <w:abstractNumId w:val="26"/>
  </w:num>
  <w:num w:numId="26" w16cid:durableId="1731730339">
    <w:abstractNumId w:val="31"/>
  </w:num>
  <w:num w:numId="27" w16cid:durableId="559631960">
    <w:abstractNumId w:val="24"/>
  </w:num>
  <w:num w:numId="28" w16cid:durableId="27417137">
    <w:abstractNumId w:val="28"/>
  </w:num>
  <w:num w:numId="29" w16cid:durableId="1874027843">
    <w:abstractNumId w:val="25"/>
  </w:num>
  <w:num w:numId="30" w16cid:durableId="1170489045">
    <w:abstractNumId w:val="15"/>
  </w:num>
  <w:num w:numId="31" w16cid:durableId="703480564">
    <w:abstractNumId w:val="3"/>
  </w:num>
  <w:num w:numId="32" w16cid:durableId="1791390037">
    <w:abstractNumId w:val="8"/>
  </w:num>
  <w:num w:numId="33" w16cid:durableId="1002124914">
    <w:abstractNumId w:val="0"/>
  </w:num>
  <w:num w:numId="34" w16cid:durableId="2059552474">
    <w:abstractNumId w:val="29"/>
  </w:num>
  <w:num w:numId="35" w16cid:durableId="1491408959">
    <w:abstractNumId w:val="23"/>
  </w:num>
  <w:num w:numId="36" w16cid:durableId="1560093054">
    <w:abstractNumId w:val="11"/>
  </w:num>
  <w:num w:numId="37" w16cid:durableId="84937368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4E"/>
    <w:rsid w:val="0000154F"/>
    <w:rsid w:val="000046EA"/>
    <w:rsid w:val="0000634A"/>
    <w:rsid w:val="00013723"/>
    <w:rsid w:val="000172A1"/>
    <w:rsid w:val="00021BB7"/>
    <w:rsid w:val="000360E4"/>
    <w:rsid w:val="00041FB0"/>
    <w:rsid w:val="00054038"/>
    <w:rsid w:val="000616A9"/>
    <w:rsid w:val="000754EA"/>
    <w:rsid w:val="00076598"/>
    <w:rsid w:val="00082C02"/>
    <w:rsid w:val="000876C4"/>
    <w:rsid w:val="00094943"/>
    <w:rsid w:val="000A6CE8"/>
    <w:rsid w:val="000B1C95"/>
    <w:rsid w:val="000B5064"/>
    <w:rsid w:val="000C0733"/>
    <w:rsid w:val="000C0BD2"/>
    <w:rsid w:val="000C2AB0"/>
    <w:rsid w:val="000C2B75"/>
    <w:rsid w:val="000C32E2"/>
    <w:rsid w:val="000C3656"/>
    <w:rsid w:val="000C57F1"/>
    <w:rsid w:val="000D1256"/>
    <w:rsid w:val="000D4441"/>
    <w:rsid w:val="000D6750"/>
    <w:rsid w:val="000E294A"/>
    <w:rsid w:val="000E4107"/>
    <w:rsid w:val="000E4CF2"/>
    <w:rsid w:val="000F464C"/>
    <w:rsid w:val="000F48B3"/>
    <w:rsid w:val="000F4A3B"/>
    <w:rsid w:val="00101B18"/>
    <w:rsid w:val="00122A3A"/>
    <w:rsid w:val="00130B9E"/>
    <w:rsid w:val="00131FB5"/>
    <w:rsid w:val="00136DD8"/>
    <w:rsid w:val="00161FA1"/>
    <w:rsid w:val="00163835"/>
    <w:rsid w:val="00165FF3"/>
    <w:rsid w:val="001810D4"/>
    <w:rsid w:val="001A5891"/>
    <w:rsid w:val="001B0169"/>
    <w:rsid w:val="001B1B21"/>
    <w:rsid w:val="001B3870"/>
    <w:rsid w:val="001B6107"/>
    <w:rsid w:val="001B7A56"/>
    <w:rsid w:val="001C6AE5"/>
    <w:rsid w:val="001E511A"/>
    <w:rsid w:val="001F0212"/>
    <w:rsid w:val="00211D71"/>
    <w:rsid w:val="00212430"/>
    <w:rsid w:val="002205C4"/>
    <w:rsid w:val="0022123D"/>
    <w:rsid w:val="00234D1E"/>
    <w:rsid w:val="00253542"/>
    <w:rsid w:val="00255C49"/>
    <w:rsid w:val="00262592"/>
    <w:rsid w:val="00271572"/>
    <w:rsid w:val="00274C3B"/>
    <w:rsid w:val="00281CD8"/>
    <w:rsid w:val="00284F7B"/>
    <w:rsid w:val="002A45F8"/>
    <w:rsid w:val="002B1325"/>
    <w:rsid w:val="002B2C3C"/>
    <w:rsid w:val="002B6176"/>
    <w:rsid w:val="002C1D9F"/>
    <w:rsid w:val="002C35C6"/>
    <w:rsid w:val="002C3B07"/>
    <w:rsid w:val="002C4645"/>
    <w:rsid w:val="002D40DF"/>
    <w:rsid w:val="002F491B"/>
    <w:rsid w:val="002F4D5D"/>
    <w:rsid w:val="003079A3"/>
    <w:rsid w:val="00312941"/>
    <w:rsid w:val="003143EA"/>
    <w:rsid w:val="00321C9C"/>
    <w:rsid w:val="00321FF2"/>
    <w:rsid w:val="00322E89"/>
    <w:rsid w:val="0033059F"/>
    <w:rsid w:val="00333469"/>
    <w:rsid w:val="00333E96"/>
    <w:rsid w:val="00337F49"/>
    <w:rsid w:val="00343490"/>
    <w:rsid w:val="00343ED1"/>
    <w:rsid w:val="0034502E"/>
    <w:rsid w:val="00346BEE"/>
    <w:rsid w:val="00347AC5"/>
    <w:rsid w:val="003507C4"/>
    <w:rsid w:val="003524F6"/>
    <w:rsid w:val="00360EF1"/>
    <w:rsid w:val="00367E4E"/>
    <w:rsid w:val="00375573"/>
    <w:rsid w:val="00381428"/>
    <w:rsid w:val="003831FF"/>
    <w:rsid w:val="00383D09"/>
    <w:rsid w:val="003A2257"/>
    <w:rsid w:val="003A3FAF"/>
    <w:rsid w:val="003A5408"/>
    <w:rsid w:val="003A6CF9"/>
    <w:rsid w:val="003A75C4"/>
    <w:rsid w:val="003C7045"/>
    <w:rsid w:val="003E7885"/>
    <w:rsid w:val="003F48DD"/>
    <w:rsid w:val="003F4B8F"/>
    <w:rsid w:val="003F6131"/>
    <w:rsid w:val="00400339"/>
    <w:rsid w:val="00405C6C"/>
    <w:rsid w:val="00407EB7"/>
    <w:rsid w:val="004320BA"/>
    <w:rsid w:val="00432955"/>
    <w:rsid w:val="004353D6"/>
    <w:rsid w:val="00441E87"/>
    <w:rsid w:val="00445632"/>
    <w:rsid w:val="00445F05"/>
    <w:rsid w:val="004576C4"/>
    <w:rsid w:val="00464855"/>
    <w:rsid w:val="0047771F"/>
    <w:rsid w:val="00485965"/>
    <w:rsid w:val="00496CDB"/>
    <w:rsid w:val="004A033F"/>
    <w:rsid w:val="004A2670"/>
    <w:rsid w:val="004A3E53"/>
    <w:rsid w:val="004B3A25"/>
    <w:rsid w:val="004B5CBB"/>
    <w:rsid w:val="004B6804"/>
    <w:rsid w:val="004C56CD"/>
    <w:rsid w:val="004C5E64"/>
    <w:rsid w:val="004C63EA"/>
    <w:rsid w:val="004D1C6C"/>
    <w:rsid w:val="00500E79"/>
    <w:rsid w:val="00501250"/>
    <w:rsid w:val="00506E26"/>
    <w:rsid w:val="005101EC"/>
    <w:rsid w:val="00513CC4"/>
    <w:rsid w:val="00513CFD"/>
    <w:rsid w:val="005221D6"/>
    <w:rsid w:val="00522EC4"/>
    <w:rsid w:val="00527BC2"/>
    <w:rsid w:val="005371DF"/>
    <w:rsid w:val="00545CBC"/>
    <w:rsid w:val="00546A0B"/>
    <w:rsid w:val="00561954"/>
    <w:rsid w:val="005764EE"/>
    <w:rsid w:val="00577567"/>
    <w:rsid w:val="00580F67"/>
    <w:rsid w:val="0058326D"/>
    <w:rsid w:val="005A45D8"/>
    <w:rsid w:val="005A634E"/>
    <w:rsid w:val="005B068E"/>
    <w:rsid w:val="005C1CF6"/>
    <w:rsid w:val="005D11F9"/>
    <w:rsid w:val="005D65F5"/>
    <w:rsid w:val="005E3466"/>
    <w:rsid w:val="005E6311"/>
    <w:rsid w:val="00601085"/>
    <w:rsid w:val="006012F9"/>
    <w:rsid w:val="00603B8D"/>
    <w:rsid w:val="00612C42"/>
    <w:rsid w:val="00616137"/>
    <w:rsid w:val="0063211C"/>
    <w:rsid w:val="00643F16"/>
    <w:rsid w:val="006472DC"/>
    <w:rsid w:val="006503C4"/>
    <w:rsid w:val="006524F8"/>
    <w:rsid w:val="00664912"/>
    <w:rsid w:val="00666D39"/>
    <w:rsid w:val="00670C13"/>
    <w:rsid w:val="006854B6"/>
    <w:rsid w:val="00685F89"/>
    <w:rsid w:val="00687F07"/>
    <w:rsid w:val="006A2E46"/>
    <w:rsid w:val="006A6A91"/>
    <w:rsid w:val="006B186E"/>
    <w:rsid w:val="006B1924"/>
    <w:rsid w:val="006B4D07"/>
    <w:rsid w:val="006B7A3D"/>
    <w:rsid w:val="006C58CA"/>
    <w:rsid w:val="006D39C9"/>
    <w:rsid w:val="006D613E"/>
    <w:rsid w:val="006D7289"/>
    <w:rsid w:val="006F1B27"/>
    <w:rsid w:val="006F66CD"/>
    <w:rsid w:val="007020AE"/>
    <w:rsid w:val="00702AF6"/>
    <w:rsid w:val="007060F3"/>
    <w:rsid w:val="007074F0"/>
    <w:rsid w:val="00707A40"/>
    <w:rsid w:val="00717009"/>
    <w:rsid w:val="00725E33"/>
    <w:rsid w:val="00727E37"/>
    <w:rsid w:val="007346EB"/>
    <w:rsid w:val="00752426"/>
    <w:rsid w:val="007542B6"/>
    <w:rsid w:val="00764F5F"/>
    <w:rsid w:val="00767602"/>
    <w:rsid w:val="007706F2"/>
    <w:rsid w:val="007724AF"/>
    <w:rsid w:val="00772731"/>
    <w:rsid w:val="00775AD8"/>
    <w:rsid w:val="00786AD9"/>
    <w:rsid w:val="007A0B35"/>
    <w:rsid w:val="007A1488"/>
    <w:rsid w:val="007A6621"/>
    <w:rsid w:val="007B59B2"/>
    <w:rsid w:val="007C25C1"/>
    <w:rsid w:val="007D112A"/>
    <w:rsid w:val="007E2252"/>
    <w:rsid w:val="007F38C5"/>
    <w:rsid w:val="00806536"/>
    <w:rsid w:val="008154E5"/>
    <w:rsid w:val="008171EB"/>
    <w:rsid w:val="008243AF"/>
    <w:rsid w:val="00824BEA"/>
    <w:rsid w:val="008267A5"/>
    <w:rsid w:val="00832C9E"/>
    <w:rsid w:val="008571C0"/>
    <w:rsid w:val="00864F3B"/>
    <w:rsid w:val="0087475B"/>
    <w:rsid w:val="008767F5"/>
    <w:rsid w:val="008906A7"/>
    <w:rsid w:val="00892052"/>
    <w:rsid w:val="00896CB2"/>
    <w:rsid w:val="008A2102"/>
    <w:rsid w:val="008A42FA"/>
    <w:rsid w:val="008A486A"/>
    <w:rsid w:val="008B41DC"/>
    <w:rsid w:val="008D0762"/>
    <w:rsid w:val="008D35DD"/>
    <w:rsid w:val="008D6D31"/>
    <w:rsid w:val="008F4998"/>
    <w:rsid w:val="0091341C"/>
    <w:rsid w:val="0092038C"/>
    <w:rsid w:val="00933491"/>
    <w:rsid w:val="009578E9"/>
    <w:rsid w:val="0098212D"/>
    <w:rsid w:val="009851B7"/>
    <w:rsid w:val="00986016"/>
    <w:rsid w:val="009860AF"/>
    <w:rsid w:val="00991F94"/>
    <w:rsid w:val="00995D98"/>
    <w:rsid w:val="009A3469"/>
    <w:rsid w:val="009A6D14"/>
    <w:rsid w:val="009B11F0"/>
    <w:rsid w:val="009B33A5"/>
    <w:rsid w:val="009B6C19"/>
    <w:rsid w:val="009B72A4"/>
    <w:rsid w:val="009B736A"/>
    <w:rsid w:val="009C49A7"/>
    <w:rsid w:val="009D64E8"/>
    <w:rsid w:val="009D7D09"/>
    <w:rsid w:val="009F2929"/>
    <w:rsid w:val="009F59AC"/>
    <w:rsid w:val="00A06539"/>
    <w:rsid w:val="00A25114"/>
    <w:rsid w:val="00A303EC"/>
    <w:rsid w:val="00A331FB"/>
    <w:rsid w:val="00A44405"/>
    <w:rsid w:val="00A47D2B"/>
    <w:rsid w:val="00A53C08"/>
    <w:rsid w:val="00A55CEC"/>
    <w:rsid w:val="00A6386C"/>
    <w:rsid w:val="00A662B7"/>
    <w:rsid w:val="00A70423"/>
    <w:rsid w:val="00A72AEE"/>
    <w:rsid w:val="00A72FF8"/>
    <w:rsid w:val="00A83547"/>
    <w:rsid w:val="00A855D7"/>
    <w:rsid w:val="00AA051B"/>
    <w:rsid w:val="00AD1D07"/>
    <w:rsid w:val="00AF3F24"/>
    <w:rsid w:val="00AF553C"/>
    <w:rsid w:val="00B11A34"/>
    <w:rsid w:val="00B1280D"/>
    <w:rsid w:val="00B1377D"/>
    <w:rsid w:val="00B16309"/>
    <w:rsid w:val="00B35D8F"/>
    <w:rsid w:val="00B37817"/>
    <w:rsid w:val="00B454C0"/>
    <w:rsid w:val="00B4683A"/>
    <w:rsid w:val="00B6021E"/>
    <w:rsid w:val="00B60F8B"/>
    <w:rsid w:val="00B65A0F"/>
    <w:rsid w:val="00B724FF"/>
    <w:rsid w:val="00B7635C"/>
    <w:rsid w:val="00B85DED"/>
    <w:rsid w:val="00B96CF1"/>
    <w:rsid w:val="00B96FAA"/>
    <w:rsid w:val="00B97CEC"/>
    <w:rsid w:val="00BA6562"/>
    <w:rsid w:val="00BB081D"/>
    <w:rsid w:val="00BC154F"/>
    <w:rsid w:val="00BC387F"/>
    <w:rsid w:val="00BC7460"/>
    <w:rsid w:val="00BC78D8"/>
    <w:rsid w:val="00BD34B7"/>
    <w:rsid w:val="00BE0A3F"/>
    <w:rsid w:val="00BE2A9E"/>
    <w:rsid w:val="00BE3C5C"/>
    <w:rsid w:val="00C05DDD"/>
    <w:rsid w:val="00C14DF5"/>
    <w:rsid w:val="00C2312E"/>
    <w:rsid w:val="00C27C86"/>
    <w:rsid w:val="00C3183D"/>
    <w:rsid w:val="00C36811"/>
    <w:rsid w:val="00C43251"/>
    <w:rsid w:val="00C70393"/>
    <w:rsid w:val="00C77ACC"/>
    <w:rsid w:val="00C84BF3"/>
    <w:rsid w:val="00C90A2C"/>
    <w:rsid w:val="00CA0B5C"/>
    <w:rsid w:val="00CB4A6B"/>
    <w:rsid w:val="00CC3CB7"/>
    <w:rsid w:val="00CD069E"/>
    <w:rsid w:val="00CD4587"/>
    <w:rsid w:val="00CE22D2"/>
    <w:rsid w:val="00CF10C5"/>
    <w:rsid w:val="00CF2137"/>
    <w:rsid w:val="00D05CAA"/>
    <w:rsid w:val="00D145DE"/>
    <w:rsid w:val="00D25FCE"/>
    <w:rsid w:val="00D31F86"/>
    <w:rsid w:val="00D3465C"/>
    <w:rsid w:val="00D446E3"/>
    <w:rsid w:val="00D45675"/>
    <w:rsid w:val="00D464EC"/>
    <w:rsid w:val="00D53D92"/>
    <w:rsid w:val="00D5423A"/>
    <w:rsid w:val="00D62FC4"/>
    <w:rsid w:val="00D64D39"/>
    <w:rsid w:val="00D66395"/>
    <w:rsid w:val="00D807BF"/>
    <w:rsid w:val="00D83F28"/>
    <w:rsid w:val="00D85814"/>
    <w:rsid w:val="00D913DA"/>
    <w:rsid w:val="00D95124"/>
    <w:rsid w:val="00DA4CCD"/>
    <w:rsid w:val="00DB37D0"/>
    <w:rsid w:val="00DC09B6"/>
    <w:rsid w:val="00DC4AEE"/>
    <w:rsid w:val="00DD58EB"/>
    <w:rsid w:val="00DE0BD8"/>
    <w:rsid w:val="00DE1743"/>
    <w:rsid w:val="00DE1FA0"/>
    <w:rsid w:val="00DF1CB1"/>
    <w:rsid w:val="00E0593C"/>
    <w:rsid w:val="00E10CFE"/>
    <w:rsid w:val="00E25F60"/>
    <w:rsid w:val="00E27D8F"/>
    <w:rsid w:val="00E33EB8"/>
    <w:rsid w:val="00E45659"/>
    <w:rsid w:val="00E66A08"/>
    <w:rsid w:val="00E738A5"/>
    <w:rsid w:val="00E75AAA"/>
    <w:rsid w:val="00E93589"/>
    <w:rsid w:val="00E949C7"/>
    <w:rsid w:val="00E95E78"/>
    <w:rsid w:val="00EA1ABA"/>
    <w:rsid w:val="00EB3F1D"/>
    <w:rsid w:val="00EB5219"/>
    <w:rsid w:val="00EB79DE"/>
    <w:rsid w:val="00EB7F40"/>
    <w:rsid w:val="00ED1783"/>
    <w:rsid w:val="00ED230A"/>
    <w:rsid w:val="00ED2819"/>
    <w:rsid w:val="00EE5C34"/>
    <w:rsid w:val="00EE649A"/>
    <w:rsid w:val="00EF2B74"/>
    <w:rsid w:val="00EF300F"/>
    <w:rsid w:val="00F0099F"/>
    <w:rsid w:val="00F13EC2"/>
    <w:rsid w:val="00F263F4"/>
    <w:rsid w:val="00F3465D"/>
    <w:rsid w:val="00F37AC1"/>
    <w:rsid w:val="00F41908"/>
    <w:rsid w:val="00F43163"/>
    <w:rsid w:val="00F45AF1"/>
    <w:rsid w:val="00F55165"/>
    <w:rsid w:val="00F64F47"/>
    <w:rsid w:val="00F666D4"/>
    <w:rsid w:val="00F676C5"/>
    <w:rsid w:val="00F70952"/>
    <w:rsid w:val="00F76F5A"/>
    <w:rsid w:val="00F77265"/>
    <w:rsid w:val="00F8098D"/>
    <w:rsid w:val="00F82966"/>
    <w:rsid w:val="00F84FCE"/>
    <w:rsid w:val="00F924DB"/>
    <w:rsid w:val="00F97B65"/>
    <w:rsid w:val="00FA190B"/>
    <w:rsid w:val="00FA281A"/>
    <w:rsid w:val="00FA6D81"/>
    <w:rsid w:val="00FC2D26"/>
    <w:rsid w:val="00FC6DAF"/>
    <w:rsid w:val="00FD0408"/>
    <w:rsid w:val="00FD554C"/>
    <w:rsid w:val="00FE1D90"/>
    <w:rsid w:val="00FE1DFF"/>
    <w:rsid w:val="00FE271D"/>
    <w:rsid w:val="00FE4E65"/>
    <w:rsid w:val="00FE7386"/>
    <w:rsid w:val="00FE7F05"/>
    <w:rsid w:val="00FF1375"/>
    <w:rsid w:val="00FF1618"/>
    <w:rsid w:val="00FF344A"/>
    <w:rsid w:val="00FF61A0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7E2857"/>
  <w15:docId w15:val="{C0066A87-C519-4BEA-9E10-B46A010D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0BA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6C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CDB"/>
  </w:style>
  <w:style w:type="paragraph" w:styleId="Footer">
    <w:name w:val="footer"/>
    <w:basedOn w:val="Normal"/>
    <w:link w:val="FooterChar"/>
    <w:uiPriority w:val="99"/>
    <w:unhideWhenUsed/>
    <w:rsid w:val="00496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CDB"/>
  </w:style>
  <w:style w:type="paragraph" w:styleId="BalloonText">
    <w:name w:val="Balloon Text"/>
    <w:basedOn w:val="Normal"/>
    <w:link w:val="BalloonTextChar"/>
    <w:uiPriority w:val="99"/>
    <w:semiHidden/>
    <w:unhideWhenUsed/>
    <w:rsid w:val="0060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B8D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0"/>
    <w:qFormat/>
    <w:rsid w:val="00561954"/>
    <w:pPr>
      <w:widowControl w:val="0"/>
      <w:autoSpaceDE w:val="0"/>
      <w:autoSpaceDN w:val="0"/>
      <w:spacing w:before="59"/>
      <w:ind w:left="2542" w:right="488" w:firstLine="1267"/>
    </w:pPr>
    <w:rPr>
      <w:rFonts w:ascii="Tahoma" w:eastAsia="Tahoma" w:hAnsi="Tahoma" w:cs="Tahoma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561954"/>
    <w:rPr>
      <w:rFonts w:ascii="Tahoma" w:eastAsia="Tahoma" w:hAnsi="Tahoma" w:cs="Tahoma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B37817"/>
    <w:pPr>
      <w:widowControl w:val="0"/>
      <w:autoSpaceDE w:val="0"/>
      <w:autoSpaceDN w:val="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37817"/>
    <w:rPr>
      <w:sz w:val="24"/>
      <w:szCs w:val="24"/>
    </w:rPr>
  </w:style>
  <w:style w:type="paragraph" w:customStyle="1" w:styleId="Textbody">
    <w:name w:val="Text body"/>
    <w:basedOn w:val="Normal"/>
    <w:rsid w:val="00021BB7"/>
    <w:pPr>
      <w:widowControl w:val="0"/>
      <w:suppressAutoHyphens/>
      <w:autoSpaceDN w:val="0"/>
      <w:spacing w:after="120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rsid w:val="00021BB7"/>
    <w:pPr>
      <w:autoSpaceDN w:val="0"/>
      <w:spacing w:before="100" w:after="100"/>
    </w:pPr>
    <w:rPr>
      <w:sz w:val="24"/>
      <w:szCs w:val="24"/>
      <w:lang w:val="en-IN" w:eastAsia="en-IN"/>
    </w:rPr>
  </w:style>
  <w:style w:type="paragraph" w:customStyle="1" w:styleId="Default">
    <w:name w:val="Default"/>
    <w:rsid w:val="00021BB7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IN" w:eastAsia="en-IN"/>
    </w:rPr>
  </w:style>
  <w:style w:type="paragraph" w:customStyle="1" w:styleId="TableContents">
    <w:name w:val="Table Contents"/>
    <w:basedOn w:val="Normal"/>
    <w:rsid w:val="00DA4CCD"/>
    <w:pPr>
      <w:widowControl w:val="0"/>
      <w:suppressLineNumbers/>
      <w:suppressAutoHyphens/>
      <w:autoSpaceDN w:val="0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D5423A"/>
    <w:rPr>
      <w:color w:val="808080"/>
    </w:rPr>
  </w:style>
  <w:style w:type="table" w:styleId="TableGrid">
    <w:name w:val="Table Grid"/>
    <w:basedOn w:val="TableNormal"/>
    <w:uiPriority w:val="39"/>
    <w:rsid w:val="004859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7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5.png"/><Relationship Id="rId11" Type="http://schemas.openxmlformats.org/officeDocument/2006/relationships/image" Target="media/image1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1.xml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2.emf"/><Relationship Id="rId78" Type="http://schemas.openxmlformats.org/officeDocument/2006/relationships/image" Target="media/image67.png"/><Relationship Id="rId81" Type="http://schemas.openxmlformats.org/officeDocument/2006/relationships/image" Target="media/image70.jpeg"/><Relationship Id="rId86" Type="http://schemas.openxmlformats.org/officeDocument/2006/relationships/image" Target="media/image74.emf"/><Relationship Id="rId94" Type="http://schemas.openxmlformats.org/officeDocument/2006/relationships/image" Target="media/image8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56" Type="http://schemas.openxmlformats.org/officeDocument/2006/relationships/image" Target="media/image45.jpe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0.jpeg"/><Relationship Id="rId72" Type="http://schemas.openxmlformats.org/officeDocument/2006/relationships/image" Target="media/image61.jpeg"/><Relationship Id="rId93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34F66B75B7EB4BA2C90F27F3C2DC94" ma:contentTypeVersion="15" ma:contentTypeDescription="Create a new document." ma:contentTypeScope="" ma:versionID="6a5c53c3bfd5041a30316d966bb3f449">
  <xsd:schema xmlns:xsd="http://www.w3.org/2001/XMLSchema" xmlns:xs="http://www.w3.org/2001/XMLSchema" xmlns:p="http://schemas.microsoft.com/office/2006/metadata/properties" xmlns:ns3="e1cc1d4d-1511-470c-9af2-d30360070c25" xmlns:ns4="135453a4-a8e8-47de-87d5-11a3b2d49626" targetNamespace="http://schemas.microsoft.com/office/2006/metadata/properties" ma:root="true" ma:fieldsID="13d7b5d59243d5657fe931ebdc7f410f" ns3:_="" ns4:_="">
    <xsd:import namespace="e1cc1d4d-1511-470c-9af2-d30360070c25"/>
    <xsd:import namespace="135453a4-a8e8-47de-87d5-11a3b2d4962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cc1d4d-1511-470c-9af2-d30360070c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453a4-a8e8-47de-87d5-11a3b2d496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35453a4-a8e8-47de-87d5-11a3b2d49626" xsi:nil="true"/>
  </documentManagement>
</p:properties>
</file>

<file path=customXml/itemProps1.xml><?xml version="1.0" encoding="utf-8"?>
<ds:datastoreItem xmlns:ds="http://schemas.openxmlformats.org/officeDocument/2006/customXml" ds:itemID="{8AD9709A-09A2-41B8-85D5-5DC6431533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B500A0-1005-4C9E-AE21-D3303B4F50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cc1d4d-1511-470c-9af2-d30360070c25"/>
    <ds:schemaRef ds:uri="135453a4-a8e8-47de-87d5-11a3b2d49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A829F4-D0C9-4A55-BC75-CCAF14B88F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CBDE68-AABD-4E06-81BB-827CDA2EB840}">
  <ds:schemaRefs>
    <ds:schemaRef ds:uri="http://schemas.microsoft.com/office/2006/metadata/properties"/>
    <ds:schemaRef ds:uri="http://schemas.microsoft.com/office/infopath/2007/PartnerControls"/>
    <ds:schemaRef ds:uri="135453a4-a8e8-47de-87d5-11a3b2d4962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43</Pages>
  <Words>3050</Words>
  <Characters>17386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Jeyanthi</dc:creator>
  <cp:lastModifiedBy>abishai g</cp:lastModifiedBy>
  <cp:revision>4</cp:revision>
  <cp:lastPrinted>2023-03-26T15:15:00Z</cp:lastPrinted>
  <dcterms:created xsi:type="dcterms:W3CDTF">2024-05-07T15:06:00Z</dcterms:created>
  <dcterms:modified xsi:type="dcterms:W3CDTF">2024-05-07T17:22:00Z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0x0101002F34F66B75B7EB4BA2C90F27F3C2DC94</vt:lpwstr>
  </property>
</Properties>
</file>